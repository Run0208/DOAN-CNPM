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36D7E" w14:textId="0EEC6297" w:rsidR="007C43E0" w:rsidRPr="00DE7F0F" w:rsidRDefault="007C43E0" w:rsidP="00DE7F0F">
      <w:pPr>
        <w:spacing w:line="360" w:lineRule="auto"/>
        <w:rPr>
          <w:color w:val="000000" w:themeColor="text1"/>
          <w:sz w:val="26"/>
          <w:szCs w:val="26"/>
        </w:rPr>
      </w:pPr>
      <w:bookmarkStart w:id="0" w:name="_Hlk61691624"/>
      <w:r w:rsidRPr="00DE7F0F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0EE181" wp14:editId="63614CDE">
                <wp:simplePos x="0" y="0"/>
                <wp:positionH relativeFrom="column">
                  <wp:posOffset>3810</wp:posOffset>
                </wp:positionH>
                <wp:positionV relativeFrom="paragraph">
                  <wp:posOffset>-208280</wp:posOffset>
                </wp:positionV>
                <wp:extent cx="5890260" cy="8827770"/>
                <wp:effectExtent l="0" t="0" r="15240" b="11430"/>
                <wp:wrapNone/>
                <wp:docPr id="3" name="Fram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90260" cy="8827770"/>
                        </a:xfrm>
                        <a:prstGeom prst="frame">
                          <a:avLst>
                            <a:gd name="adj1" fmla="val 549"/>
                          </a:avLst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14882" id="Frame 3" o:spid="_x0000_s1026" style="position:absolute;margin-left:.3pt;margin-top:-16.4pt;width:463.8pt;height:69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90260,8827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" path="m,l5890260,r,8827770l,8827770,,xm32338,32338r,8763094l5857922,8795432r,-8763094l32338,32338xe" fillcolor="windowText" strokecolor="windowText" strokeweight="2pt">
                <v:path arrowok="t" o:connecttype="custom" o:connectlocs="0,0;5890260,0;5890260,8827770;0,8827770;0,0;32338,32338;32338,8795432;5857922,8795432;5857922,32338;32338,32338" o:connectangles="0,0,0,0,0,0,0,0,0,0"/>
              </v:shape>
            </w:pict>
          </mc:Fallback>
        </mc:AlternateContent>
      </w:r>
    </w:p>
    <w:p w14:paraId="211C499A" w14:textId="77777777" w:rsidR="007C43E0" w:rsidRPr="00DE7F0F" w:rsidRDefault="007C43E0" w:rsidP="00DE1B7C">
      <w:pPr>
        <w:spacing w:line="360" w:lineRule="auto"/>
        <w:jc w:val="center"/>
        <w:rPr>
          <w:b/>
          <w:color w:val="000000" w:themeColor="text1"/>
          <w:sz w:val="26"/>
          <w:szCs w:val="26"/>
          <w:lang w:val="vi-VN"/>
        </w:rPr>
      </w:pPr>
      <w:r w:rsidRPr="00DE7F0F">
        <w:rPr>
          <w:b/>
          <w:color w:val="000000" w:themeColor="text1"/>
          <w:sz w:val="26"/>
          <w:szCs w:val="26"/>
          <w:lang w:val="vi-VN"/>
        </w:rPr>
        <w:t>TRƯỜNG ĐẠI HỌC DUY TÂN</w:t>
      </w:r>
    </w:p>
    <w:p w14:paraId="55404FB8" w14:textId="77777777" w:rsidR="007C43E0" w:rsidRPr="00DE7F0F" w:rsidRDefault="007C43E0" w:rsidP="00DE1B7C">
      <w:pPr>
        <w:spacing w:line="360" w:lineRule="auto"/>
        <w:jc w:val="center"/>
        <w:rPr>
          <w:color w:val="000000" w:themeColor="text1"/>
          <w:sz w:val="26"/>
          <w:szCs w:val="26"/>
          <w:lang w:val="vi-VN"/>
        </w:rPr>
      </w:pPr>
      <w:r w:rsidRPr="00DE7F0F">
        <w:rPr>
          <w:b/>
          <w:color w:val="000000" w:themeColor="text1"/>
          <w:sz w:val="26"/>
          <w:szCs w:val="26"/>
          <w:lang w:val="vi-VN"/>
        </w:rPr>
        <w:t>KHOA CÔNG NGHỆ THÔNG TIN</w:t>
      </w:r>
    </w:p>
    <w:p w14:paraId="1F3F1738" w14:textId="77777777" w:rsidR="007C43E0" w:rsidRPr="00DE7F0F" w:rsidRDefault="007C43E0" w:rsidP="00DE1B7C">
      <w:pPr>
        <w:spacing w:line="360" w:lineRule="auto"/>
        <w:jc w:val="center"/>
        <w:rPr>
          <w:color w:val="000000" w:themeColor="text1"/>
          <w:sz w:val="26"/>
          <w:szCs w:val="26"/>
        </w:rPr>
      </w:pPr>
      <w:r w:rsidRPr="00DE7F0F">
        <w:rPr>
          <w:noProof/>
          <w:color w:val="000000" w:themeColor="text1"/>
          <w:sz w:val="26"/>
          <w:szCs w:val="26"/>
        </w:rPr>
        <w:drawing>
          <wp:inline distT="0" distB="0" distL="0" distR="0" wp14:anchorId="07A52303" wp14:editId="3BE79156">
            <wp:extent cx="826770" cy="755650"/>
            <wp:effectExtent l="0" t="0" r="0" b="6350"/>
            <wp:docPr id="30" name="Picture 7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7CDC" w14:textId="77777777" w:rsidR="007C43E0" w:rsidRPr="00DE7F0F" w:rsidRDefault="007C43E0" w:rsidP="00DE1B7C">
      <w:pPr>
        <w:spacing w:line="360" w:lineRule="auto"/>
        <w:jc w:val="center"/>
        <w:rPr>
          <w:color w:val="000000" w:themeColor="text1"/>
          <w:sz w:val="26"/>
          <w:szCs w:val="26"/>
          <w:lang w:val="vi-VN"/>
        </w:rPr>
      </w:pPr>
    </w:p>
    <w:p w14:paraId="5A44E2A1" w14:textId="77777777" w:rsidR="007C43E0" w:rsidRPr="00DE7F0F" w:rsidRDefault="007C43E0" w:rsidP="00DE1B7C">
      <w:pPr>
        <w:spacing w:line="360" w:lineRule="auto"/>
        <w:jc w:val="center"/>
        <w:rPr>
          <w:color w:val="000000" w:themeColor="text1"/>
          <w:sz w:val="26"/>
          <w:szCs w:val="26"/>
          <w:lang w:val="vi-VN"/>
        </w:rPr>
      </w:pPr>
    </w:p>
    <w:p w14:paraId="7BB3309E" w14:textId="77777777" w:rsidR="00253F27" w:rsidRPr="00DE7F0F" w:rsidRDefault="00253F27" w:rsidP="00253F27">
      <w:pPr>
        <w:spacing w:line="360" w:lineRule="auto"/>
        <w:jc w:val="center"/>
        <w:rPr>
          <w:b/>
          <w:bCs/>
          <w:color w:val="000000" w:themeColor="text1"/>
          <w:sz w:val="40"/>
          <w:szCs w:val="40"/>
          <w:lang w:val="vi-VN"/>
        </w:rPr>
      </w:pPr>
      <w:r w:rsidRPr="00DE7F0F">
        <w:rPr>
          <w:b/>
          <w:bCs/>
          <w:color w:val="000000" w:themeColor="text1"/>
          <w:sz w:val="40"/>
          <w:szCs w:val="40"/>
          <w:lang w:val="vi-VN"/>
        </w:rPr>
        <w:t xml:space="preserve">XÂY DỰNG WEBSITE HỖ TRỢ ĐẶT MÓN </w:t>
      </w:r>
    </w:p>
    <w:p w14:paraId="245D0FF7" w14:textId="77777777" w:rsidR="00253F27" w:rsidRPr="00DE7F0F" w:rsidRDefault="00253F27" w:rsidP="00253F27">
      <w:pPr>
        <w:spacing w:line="360" w:lineRule="auto"/>
        <w:jc w:val="center"/>
        <w:rPr>
          <w:b/>
          <w:bCs/>
          <w:color w:val="000000" w:themeColor="text1"/>
          <w:sz w:val="40"/>
          <w:szCs w:val="40"/>
        </w:rPr>
      </w:pPr>
      <w:r w:rsidRPr="00DE7F0F">
        <w:rPr>
          <w:b/>
          <w:bCs/>
          <w:color w:val="000000" w:themeColor="text1"/>
          <w:sz w:val="40"/>
          <w:szCs w:val="40"/>
        </w:rPr>
        <w:t>NHÀ HÀNG - TIỆC CƯỚI</w:t>
      </w:r>
    </w:p>
    <w:p w14:paraId="50FD84DF" w14:textId="77777777" w:rsidR="007C43E0" w:rsidRPr="00DE7F0F" w:rsidRDefault="007C43E0" w:rsidP="00DE1B7C">
      <w:pPr>
        <w:spacing w:line="360" w:lineRule="auto"/>
        <w:jc w:val="center"/>
        <w:rPr>
          <w:b/>
          <w:bCs/>
          <w:color w:val="000000" w:themeColor="text1"/>
          <w:sz w:val="26"/>
          <w:szCs w:val="26"/>
          <w:lang w:val="vi-VN"/>
        </w:rPr>
      </w:pPr>
    </w:p>
    <w:p w14:paraId="28DF4597" w14:textId="77777777" w:rsidR="007C43E0" w:rsidRPr="00DE7F0F" w:rsidRDefault="007C43E0" w:rsidP="00DE1B7C">
      <w:pPr>
        <w:spacing w:line="360" w:lineRule="auto"/>
        <w:jc w:val="center"/>
        <w:rPr>
          <w:b/>
          <w:bCs/>
          <w:color w:val="000000" w:themeColor="text1"/>
          <w:sz w:val="26"/>
          <w:szCs w:val="26"/>
          <w:lang w:val="vi-VN"/>
        </w:rPr>
      </w:pPr>
      <w:bookmarkStart w:id="1" w:name="_Toc53253583"/>
      <w:bookmarkStart w:id="2" w:name="_Toc53254589"/>
      <w:r w:rsidRPr="00DE7F0F">
        <w:rPr>
          <w:b/>
          <w:bCs/>
          <w:color w:val="000000" w:themeColor="text1"/>
          <w:sz w:val="26"/>
          <w:szCs w:val="26"/>
          <w:lang w:val="vi-VN"/>
        </w:rPr>
        <w:sym w:font="Wingdings" w:char="F097"/>
      </w:r>
      <w:r w:rsidRPr="00DE7F0F">
        <w:rPr>
          <w:b/>
          <w:bCs/>
          <w:color w:val="000000" w:themeColor="text1"/>
          <w:sz w:val="26"/>
          <w:szCs w:val="26"/>
          <w:lang w:val="vi-VN"/>
        </w:rPr>
        <w:sym w:font="Wingdings" w:char="F040"/>
      </w:r>
      <w:r w:rsidRPr="00DE7F0F">
        <w:rPr>
          <w:b/>
          <w:bCs/>
          <w:color w:val="000000" w:themeColor="text1"/>
          <w:sz w:val="26"/>
          <w:szCs w:val="26"/>
          <w:lang w:val="vi-VN"/>
        </w:rPr>
        <w:sym w:font="Wingdings" w:char="F026"/>
      </w:r>
      <w:r w:rsidRPr="00DE7F0F">
        <w:rPr>
          <w:b/>
          <w:bCs/>
          <w:color w:val="000000" w:themeColor="text1"/>
          <w:sz w:val="26"/>
          <w:szCs w:val="26"/>
          <w:lang w:val="vi-VN"/>
        </w:rPr>
        <w:sym w:font="Wingdings" w:char="F03F"/>
      </w:r>
      <w:r w:rsidRPr="00DE7F0F">
        <w:rPr>
          <w:b/>
          <w:bCs/>
          <w:color w:val="000000" w:themeColor="text1"/>
          <w:sz w:val="26"/>
          <w:szCs w:val="26"/>
          <w:lang w:val="vi-VN"/>
        </w:rPr>
        <w:sym w:font="Wingdings" w:char="F096"/>
      </w:r>
      <w:bookmarkEnd w:id="1"/>
      <w:bookmarkEnd w:id="2"/>
    </w:p>
    <w:p w14:paraId="187D7EE2" w14:textId="77777777" w:rsidR="007C43E0" w:rsidRPr="00DE7F0F" w:rsidRDefault="007C43E0" w:rsidP="00DE1B7C">
      <w:pPr>
        <w:spacing w:line="360" w:lineRule="auto"/>
        <w:jc w:val="center"/>
        <w:rPr>
          <w:color w:val="000000" w:themeColor="text1"/>
          <w:sz w:val="26"/>
          <w:szCs w:val="26"/>
          <w:lang w:val="vi-VN"/>
        </w:rPr>
      </w:pPr>
    </w:p>
    <w:p w14:paraId="21797374" w14:textId="0F105F2F" w:rsidR="007C43E0" w:rsidRPr="00DE7F0F" w:rsidRDefault="007C43E0" w:rsidP="00DE7F0F">
      <w:pPr>
        <w:spacing w:line="360" w:lineRule="auto"/>
        <w:jc w:val="center"/>
        <w:rPr>
          <w:b/>
          <w:color w:val="000000" w:themeColor="text1"/>
          <w:spacing w:val="-2"/>
          <w:sz w:val="40"/>
          <w:szCs w:val="40"/>
        </w:rPr>
      </w:pPr>
      <w:r w:rsidRPr="00DE7F0F">
        <w:rPr>
          <w:b/>
          <w:color w:val="000000" w:themeColor="text1"/>
          <w:spacing w:val="-2"/>
          <w:sz w:val="40"/>
          <w:szCs w:val="40"/>
        </w:rPr>
        <w:t>USER INTERFACE DESIGN DOCUMENT</w:t>
      </w:r>
    </w:p>
    <w:p w14:paraId="4B4EEA54" w14:textId="77777777" w:rsidR="007C43E0" w:rsidRPr="00DE7F0F" w:rsidRDefault="007C43E0" w:rsidP="00DE1B7C">
      <w:pPr>
        <w:spacing w:line="360" w:lineRule="auto"/>
        <w:jc w:val="center"/>
        <w:rPr>
          <w:b/>
          <w:color w:val="000000" w:themeColor="text1"/>
          <w:sz w:val="26"/>
          <w:szCs w:val="26"/>
        </w:rPr>
      </w:pPr>
    </w:p>
    <w:p w14:paraId="0190018D" w14:textId="77777777" w:rsidR="00DE7F0F" w:rsidRDefault="00DE7F0F" w:rsidP="00DE7F0F">
      <w:pPr>
        <w:ind w:left="2430" w:firstLine="450"/>
        <w:rPr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>GVHD</w:t>
      </w:r>
      <w:r>
        <w:rPr>
          <w:color w:val="000000" w:themeColor="text1"/>
          <w:sz w:val="28"/>
          <w:szCs w:val="28"/>
          <w:lang w:val="vi-VN"/>
        </w:rPr>
        <w:t>: TS. Trương Tiến Vũ</w:t>
      </w:r>
    </w:p>
    <w:p w14:paraId="0C983958" w14:textId="77777777" w:rsidR="00DE7F0F" w:rsidRDefault="00DE7F0F" w:rsidP="00DE7F0F">
      <w:pPr>
        <w:ind w:left="2430" w:firstLine="450"/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>Nhóm đồ án:</w:t>
      </w:r>
    </w:p>
    <w:p w14:paraId="46DCA482" w14:textId="77777777" w:rsidR="00DE7F0F" w:rsidRDefault="00DE7F0F" w:rsidP="00DE7F0F">
      <w:pPr>
        <w:ind w:left="2430" w:firstLine="45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1) Lê Thanh Tuấn – 24211207585</w:t>
      </w:r>
    </w:p>
    <w:p w14:paraId="199FF5C5" w14:textId="77777777" w:rsidR="00DE7F0F" w:rsidRDefault="00DE7F0F" w:rsidP="00DE7F0F">
      <w:pPr>
        <w:ind w:left="2430" w:firstLine="45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2) Trần Thanh Hoàng – 24211205404</w:t>
      </w:r>
    </w:p>
    <w:p w14:paraId="28A43CF7" w14:textId="77777777" w:rsidR="00DE7F0F" w:rsidRDefault="00DE7F0F" w:rsidP="00DE7F0F">
      <w:pPr>
        <w:ind w:left="2430" w:firstLine="45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3) Trần Đức Minh - 24211205395</w:t>
      </w:r>
    </w:p>
    <w:p w14:paraId="3FC3A4A0" w14:textId="77777777" w:rsidR="00DE7F0F" w:rsidRDefault="00DE7F0F" w:rsidP="00DE7F0F">
      <w:pPr>
        <w:ind w:left="2430" w:firstLine="45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 xml:space="preserve">4) Bùi Xuân Thìn -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24211208124</w:t>
      </w:r>
    </w:p>
    <w:p w14:paraId="4F8F603F" w14:textId="77777777" w:rsidR="00DE7F0F" w:rsidRDefault="00DE7F0F" w:rsidP="00DE7F0F">
      <w:pPr>
        <w:ind w:left="2430" w:firstLine="45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5) Đường Đăng Đức – 24211201073</w:t>
      </w:r>
    </w:p>
    <w:p w14:paraId="4A6C2DB9" w14:textId="77777777" w:rsidR="00DE7F0F" w:rsidRDefault="00DE7F0F" w:rsidP="00DE7F0F">
      <w:pPr>
        <w:ind w:left="2430" w:firstLine="45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6) Phan Nhật Quân – 24211216607</w:t>
      </w:r>
    </w:p>
    <w:p w14:paraId="3322EE12" w14:textId="77777777" w:rsidR="00DE7F0F" w:rsidRDefault="00DE7F0F" w:rsidP="00DE7F0F">
      <w:pPr>
        <w:ind w:left="2430" w:firstLine="45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7) Trần Hạ Long – 24211215297</w:t>
      </w:r>
    </w:p>
    <w:p w14:paraId="5E13F68A" w14:textId="77777777" w:rsidR="00DE7F0F" w:rsidRDefault="00DE7F0F" w:rsidP="00DE7F0F">
      <w:pPr>
        <w:ind w:left="2430" w:firstLine="45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8) Đỗ Hoàng Duy – 24211200229</w:t>
      </w:r>
    </w:p>
    <w:p w14:paraId="3EE5E958" w14:textId="77777777" w:rsidR="00DE7F0F" w:rsidRDefault="00DE7F0F" w:rsidP="00DE7F0F">
      <w:pPr>
        <w:ind w:left="2430" w:firstLine="45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9) Phạm Thành Can - 24211200376</w:t>
      </w:r>
    </w:p>
    <w:p w14:paraId="141F18CC" w14:textId="77777777" w:rsidR="007C43E0" w:rsidRPr="00DE7F0F" w:rsidRDefault="007C43E0" w:rsidP="00DE1B7C">
      <w:pPr>
        <w:pStyle w:val="BodyText"/>
        <w:spacing w:line="360" w:lineRule="auto"/>
        <w:jc w:val="center"/>
        <w:rPr>
          <w:b/>
          <w:color w:val="000000" w:themeColor="text1"/>
        </w:rPr>
      </w:pPr>
    </w:p>
    <w:p w14:paraId="080708D4" w14:textId="77777777" w:rsidR="007C43E0" w:rsidRPr="00DE7F0F" w:rsidRDefault="007C43E0" w:rsidP="00DE1B7C">
      <w:pPr>
        <w:pStyle w:val="BodyText"/>
        <w:spacing w:line="360" w:lineRule="auto"/>
        <w:jc w:val="center"/>
        <w:rPr>
          <w:b/>
          <w:color w:val="000000" w:themeColor="text1"/>
          <w:lang w:val="vi-VN"/>
        </w:rPr>
      </w:pPr>
    </w:p>
    <w:p w14:paraId="0AB57140" w14:textId="26D9660E" w:rsidR="007C43E0" w:rsidRPr="00DE7F0F" w:rsidRDefault="007C43E0" w:rsidP="00FA59C7">
      <w:pPr>
        <w:pStyle w:val="BodyText"/>
        <w:spacing w:line="360" w:lineRule="auto"/>
        <w:rPr>
          <w:b/>
          <w:color w:val="000000" w:themeColor="text1"/>
          <w:lang w:val="vi-VN"/>
        </w:rPr>
      </w:pPr>
    </w:p>
    <w:p w14:paraId="55D8F04F" w14:textId="77777777" w:rsidR="0054293E" w:rsidRPr="00DE7F0F" w:rsidRDefault="0054293E" w:rsidP="00DE1B7C">
      <w:pPr>
        <w:pStyle w:val="BodyText"/>
        <w:spacing w:line="360" w:lineRule="auto"/>
        <w:jc w:val="center"/>
        <w:rPr>
          <w:b/>
          <w:color w:val="000000" w:themeColor="text1"/>
          <w:lang w:val="vi-VN"/>
        </w:rPr>
      </w:pPr>
    </w:p>
    <w:p w14:paraId="7B660BCE" w14:textId="6AD6E94E" w:rsidR="005F6F23" w:rsidRPr="00DE7F0F" w:rsidRDefault="007C43E0" w:rsidP="00DE1B7C">
      <w:pPr>
        <w:pStyle w:val="BodyText"/>
        <w:spacing w:line="360" w:lineRule="auto"/>
        <w:jc w:val="center"/>
        <w:rPr>
          <w:b/>
          <w:color w:val="000000" w:themeColor="text1"/>
        </w:rPr>
        <w:sectPr w:rsidR="005F6F23" w:rsidRPr="00DE7F0F" w:rsidSect="00DE7F0F">
          <w:pgSz w:w="12240" w:h="15840"/>
          <w:pgMar w:top="1480" w:right="1350" w:bottom="280" w:left="1530" w:header="720" w:footer="720" w:gutter="0"/>
          <w:cols w:space="720"/>
        </w:sectPr>
      </w:pPr>
      <w:r w:rsidRPr="00DE7F0F">
        <w:rPr>
          <w:b/>
          <w:color w:val="000000" w:themeColor="text1"/>
          <w:lang w:val="vi-VN"/>
        </w:rPr>
        <w:t xml:space="preserve">Đà Nẵng, </w:t>
      </w:r>
      <w:r w:rsidR="00EB6500" w:rsidRPr="00DE7F0F">
        <w:rPr>
          <w:b/>
          <w:color w:val="000000" w:themeColor="text1"/>
        </w:rPr>
        <w:t>9</w:t>
      </w:r>
      <w:r w:rsidRPr="00DE7F0F">
        <w:rPr>
          <w:b/>
          <w:color w:val="000000" w:themeColor="text1"/>
          <w:lang w:val="vi-VN"/>
        </w:rPr>
        <w:t>-202</w:t>
      </w:r>
      <w:bookmarkEnd w:id="0"/>
      <w:r w:rsidR="00EB6500" w:rsidRPr="00DE7F0F">
        <w:rPr>
          <w:b/>
          <w:color w:val="000000" w:themeColor="text1"/>
        </w:rPr>
        <w:t>1</w:t>
      </w:r>
    </w:p>
    <w:p w14:paraId="7409F86E" w14:textId="56AC3201" w:rsidR="005F6F23" w:rsidRPr="00DE7F0F" w:rsidRDefault="00D35B22" w:rsidP="00DE1B7C">
      <w:pPr>
        <w:spacing w:line="360" w:lineRule="auto"/>
        <w:jc w:val="center"/>
        <w:rPr>
          <w:b/>
          <w:color w:val="000000" w:themeColor="text1"/>
          <w:spacing w:val="-1"/>
          <w:position w:val="-1"/>
          <w:sz w:val="32"/>
          <w:szCs w:val="32"/>
        </w:rPr>
      </w:pPr>
      <w:r w:rsidRPr="00DE7F0F">
        <w:rPr>
          <w:b/>
          <w:color w:val="000000" w:themeColor="text1"/>
          <w:spacing w:val="-1"/>
          <w:position w:val="-1"/>
          <w:sz w:val="32"/>
          <w:szCs w:val="32"/>
        </w:rPr>
        <w:lastRenderedPageBreak/>
        <w:t>PROJECT INFORMATION</w:t>
      </w:r>
    </w:p>
    <w:tbl>
      <w:tblPr>
        <w:tblStyle w:val="GridTable6Colorful-Accent111"/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2071"/>
        <w:gridCol w:w="2185"/>
        <w:gridCol w:w="69"/>
        <w:gridCol w:w="2437"/>
        <w:gridCol w:w="908"/>
        <w:gridCol w:w="1549"/>
      </w:tblGrid>
      <w:tr w:rsidR="00DE7F0F" w:rsidRPr="00DE7F0F" w14:paraId="1FBA82FA" w14:textId="77777777" w:rsidTr="00DE7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shd w:val="clear" w:color="auto" w:fill="auto"/>
            <w:noWrap/>
            <w:hideMark/>
          </w:tcPr>
          <w:p w14:paraId="61FD4032" w14:textId="77777777" w:rsidR="00691599" w:rsidRPr="00DE7F0F" w:rsidRDefault="00691599" w:rsidP="009042EC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color w:val="000000" w:themeColor="text1"/>
                <w:szCs w:val="26"/>
                <w:lang w:val="vi-VN"/>
              </w:rPr>
              <w:t>Project Acronym</w:t>
            </w:r>
          </w:p>
        </w:tc>
        <w:tc>
          <w:tcPr>
            <w:tcW w:w="7148" w:type="dxa"/>
            <w:gridSpan w:val="5"/>
            <w:shd w:val="clear" w:color="auto" w:fill="auto"/>
            <w:noWrap/>
            <w:hideMark/>
          </w:tcPr>
          <w:p w14:paraId="4B949F92" w14:textId="77777777" w:rsidR="00691599" w:rsidRPr="00DE7F0F" w:rsidRDefault="00691599" w:rsidP="009042E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 w:themeColor="text1"/>
                <w:szCs w:val="26"/>
                <w:lang w:val="vi-VN"/>
              </w:rPr>
            </w:pPr>
          </w:p>
        </w:tc>
      </w:tr>
      <w:tr w:rsidR="00DE7F0F" w:rsidRPr="00DE7F0F" w14:paraId="53E1C6C8" w14:textId="77777777" w:rsidTr="00DE7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shd w:val="clear" w:color="auto" w:fill="auto"/>
            <w:noWrap/>
            <w:hideMark/>
          </w:tcPr>
          <w:p w14:paraId="513F699E" w14:textId="77777777" w:rsidR="00691599" w:rsidRPr="00DE7F0F" w:rsidRDefault="00691599" w:rsidP="009042EC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color w:val="000000" w:themeColor="text1"/>
                <w:szCs w:val="26"/>
                <w:lang w:val="vi-VN"/>
              </w:rPr>
              <w:t>Project Title</w:t>
            </w:r>
          </w:p>
        </w:tc>
        <w:tc>
          <w:tcPr>
            <w:tcW w:w="7148" w:type="dxa"/>
            <w:gridSpan w:val="5"/>
            <w:shd w:val="clear" w:color="auto" w:fill="auto"/>
            <w:noWrap/>
            <w:hideMark/>
          </w:tcPr>
          <w:p w14:paraId="08C3A01A" w14:textId="77777777" w:rsidR="00691599" w:rsidRPr="00DE7F0F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color w:val="000000" w:themeColor="text1"/>
                <w:szCs w:val="26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Xây dựng Website hỗ trợ đặt món nhà hàng-tiệc cưới </w:t>
            </w:r>
          </w:p>
        </w:tc>
      </w:tr>
      <w:tr w:rsidR="00DE7F0F" w:rsidRPr="00DE7F0F" w14:paraId="376FD12E" w14:textId="77777777" w:rsidTr="00DE7F0F">
        <w:trPr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shd w:val="clear" w:color="auto" w:fill="auto"/>
            <w:noWrap/>
            <w:hideMark/>
          </w:tcPr>
          <w:p w14:paraId="1793CF7C" w14:textId="77777777" w:rsidR="00691599" w:rsidRPr="00DE7F0F" w:rsidRDefault="00691599" w:rsidP="009042EC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color w:val="000000" w:themeColor="text1"/>
                <w:szCs w:val="26"/>
                <w:lang w:val="vi-VN"/>
              </w:rPr>
              <w:t>Start Date</w:t>
            </w:r>
          </w:p>
        </w:tc>
        <w:tc>
          <w:tcPr>
            <w:tcW w:w="2185" w:type="dxa"/>
            <w:shd w:val="clear" w:color="auto" w:fill="auto"/>
            <w:noWrap/>
            <w:hideMark/>
          </w:tcPr>
          <w:p w14:paraId="1C8B7FF2" w14:textId="4B7C3283" w:rsidR="00691599" w:rsidRPr="00DE7F0F" w:rsidRDefault="007F5DF8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color w:val="000000" w:themeColor="text1"/>
                <w:szCs w:val="26"/>
              </w:rPr>
              <w:t>31</w:t>
            </w:r>
            <w:r w:rsidR="00691599" w:rsidRPr="00DE7F0F">
              <w:rPr>
                <w:rFonts w:cs="Times New Roman"/>
                <w:color w:val="000000" w:themeColor="text1"/>
                <w:szCs w:val="26"/>
              </w:rPr>
              <w:t>/08</w:t>
            </w:r>
            <w:r w:rsidR="00691599" w:rsidRPr="00DE7F0F">
              <w:rPr>
                <w:rFonts w:cs="Times New Roman"/>
                <w:color w:val="000000" w:themeColor="text1"/>
                <w:szCs w:val="26"/>
                <w:lang w:val="vi-VN"/>
              </w:rPr>
              <w:t>/2021</w:t>
            </w:r>
          </w:p>
        </w:tc>
        <w:tc>
          <w:tcPr>
            <w:tcW w:w="2506" w:type="dxa"/>
            <w:gridSpan w:val="2"/>
            <w:shd w:val="clear" w:color="auto" w:fill="auto"/>
            <w:noWrap/>
            <w:hideMark/>
          </w:tcPr>
          <w:p w14:paraId="2EB82DB9" w14:textId="77777777" w:rsidR="00691599" w:rsidRPr="00DE7F0F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b/>
                <w:color w:val="000000" w:themeColor="text1"/>
                <w:szCs w:val="26"/>
                <w:lang w:val="vi-VN"/>
              </w:rPr>
              <w:t>End Date</w:t>
            </w:r>
          </w:p>
        </w:tc>
        <w:tc>
          <w:tcPr>
            <w:tcW w:w="2457" w:type="dxa"/>
            <w:gridSpan w:val="2"/>
            <w:shd w:val="clear" w:color="auto" w:fill="auto"/>
            <w:noWrap/>
            <w:hideMark/>
          </w:tcPr>
          <w:p w14:paraId="6ABEDEA2" w14:textId="6DA83117" w:rsidR="00691599" w:rsidRPr="00DE7F0F" w:rsidRDefault="007F5DF8" w:rsidP="009042EC">
            <w:pPr>
              <w:spacing w:line="360" w:lineRule="auto"/>
              <w:ind w:righ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color w:val="000000" w:themeColor="text1"/>
                <w:szCs w:val="26"/>
              </w:rPr>
              <w:t>31/10</w:t>
            </w:r>
            <w:r w:rsidR="00691599" w:rsidRPr="00DE7F0F">
              <w:rPr>
                <w:rFonts w:cs="Times New Roman"/>
                <w:color w:val="000000" w:themeColor="text1"/>
                <w:szCs w:val="26"/>
              </w:rPr>
              <w:t>/</w:t>
            </w:r>
            <w:r w:rsidR="00691599" w:rsidRPr="00DE7F0F">
              <w:rPr>
                <w:rFonts w:cs="Times New Roman"/>
                <w:color w:val="000000" w:themeColor="text1"/>
                <w:szCs w:val="26"/>
                <w:lang w:val="vi-VN"/>
              </w:rPr>
              <w:t>2021</w:t>
            </w:r>
          </w:p>
        </w:tc>
      </w:tr>
      <w:tr w:rsidR="00DE7F0F" w:rsidRPr="00DE7F0F" w14:paraId="1C354172" w14:textId="77777777" w:rsidTr="00DE7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shd w:val="clear" w:color="auto" w:fill="auto"/>
            <w:noWrap/>
            <w:hideMark/>
          </w:tcPr>
          <w:p w14:paraId="57B8B3DE" w14:textId="77777777" w:rsidR="00691599" w:rsidRPr="00DE7F0F" w:rsidRDefault="00691599" w:rsidP="009042EC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color w:val="000000" w:themeColor="text1"/>
                <w:szCs w:val="26"/>
                <w:lang w:val="vi-VN"/>
              </w:rPr>
              <w:t>Lead Institution</w:t>
            </w:r>
          </w:p>
        </w:tc>
        <w:tc>
          <w:tcPr>
            <w:tcW w:w="7148" w:type="dxa"/>
            <w:gridSpan w:val="5"/>
            <w:shd w:val="clear" w:color="auto" w:fill="auto"/>
            <w:noWrap/>
            <w:hideMark/>
          </w:tcPr>
          <w:p w14:paraId="63D9238A" w14:textId="77777777" w:rsidR="00691599" w:rsidRPr="00DE7F0F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color w:val="000000" w:themeColor="text1"/>
                <w:szCs w:val="26"/>
                <w:lang w:val="vi-VN"/>
              </w:rPr>
              <w:t>Khoa CNTT, Duy Tan University</w:t>
            </w:r>
          </w:p>
        </w:tc>
      </w:tr>
      <w:tr w:rsidR="00DE7F0F" w:rsidRPr="00DE7F0F" w14:paraId="7052BD6F" w14:textId="77777777" w:rsidTr="00DE7F0F">
        <w:trPr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shd w:val="clear" w:color="auto" w:fill="auto"/>
            <w:noWrap/>
            <w:hideMark/>
          </w:tcPr>
          <w:p w14:paraId="421C83DC" w14:textId="77777777" w:rsidR="00691599" w:rsidRPr="00DE7F0F" w:rsidRDefault="00691599" w:rsidP="009042EC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color w:val="000000" w:themeColor="text1"/>
                <w:szCs w:val="26"/>
                <w:lang w:val="vi-VN"/>
              </w:rPr>
              <w:t>Project Mentor/ ProdPBt Owner</w:t>
            </w:r>
          </w:p>
        </w:tc>
        <w:tc>
          <w:tcPr>
            <w:tcW w:w="7148" w:type="dxa"/>
            <w:gridSpan w:val="5"/>
            <w:shd w:val="clear" w:color="auto" w:fill="auto"/>
            <w:hideMark/>
          </w:tcPr>
          <w:p w14:paraId="4FD951D5" w14:textId="77777777" w:rsidR="00DE7F0F" w:rsidRPr="000200C4" w:rsidRDefault="00DE7F0F" w:rsidP="00DE7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8"/>
                <w:szCs w:val="28"/>
                <w:lang w:val="vi-VN"/>
              </w:rPr>
            </w:pPr>
            <w:r w:rsidRPr="000200C4">
              <w:rPr>
                <w:rFonts w:cs="Times New Roman"/>
                <w:color w:val="000000" w:themeColor="text1"/>
                <w:sz w:val="28"/>
                <w:szCs w:val="28"/>
                <w:lang w:val="vi-VN"/>
              </w:rPr>
              <w:t>Trương Tiến Vũ</w:t>
            </w:r>
          </w:p>
          <w:p w14:paraId="5F252F72" w14:textId="77777777" w:rsidR="00DE7F0F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 w:rsidRPr="000200C4">
              <w:rPr>
                <w:rFonts w:cs="Times New Roman"/>
                <w:color w:val="000000" w:themeColor="text1"/>
                <w:szCs w:val="26"/>
                <w:lang w:val="vi-VN"/>
              </w:rPr>
              <w:t xml:space="preserve">Email: </w:t>
            </w:r>
            <w:r w:rsidRPr="00DE7F0F">
              <w:rPr>
                <w:rFonts w:cs="Times New Roman"/>
                <w:color w:val="000000" w:themeColor="text1"/>
                <w:szCs w:val="26"/>
                <w:shd w:val="clear" w:color="auto" w:fill="FFFFFF"/>
              </w:rPr>
              <w:t>truongtienvu@dtu.edu.vn</w:t>
            </w:r>
          </w:p>
          <w:p w14:paraId="227EAA29" w14:textId="309A04CD" w:rsidR="00691599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 w:rsidRPr="00DE7F0F">
              <w:rPr>
                <w:rFonts w:cs="Times New Roman"/>
                <w:color w:val="000000" w:themeColor="text1"/>
                <w:szCs w:val="26"/>
                <w:lang w:val="vi-VN"/>
              </w:rPr>
              <w:t xml:space="preserve">Phone: </w:t>
            </w:r>
            <w:r w:rsidRPr="00DE7F0F">
              <w:rPr>
                <w:rFonts w:cs="Times New Roman"/>
                <w:color w:val="000000" w:themeColor="text1"/>
                <w:szCs w:val="26"/>
                <w:shd w:val="clear" w:color="auto" w:fill="FFFFFF"/>
              </w:rPr>
              <w:t>0914.083.188</w:t>
            </w:r>
          </w:p>
        </w:tc>
      </w:tr>
      <w:tr w:rsidR="00DE7F0F" w:rsidRPr="00DE7F0F" w14:paraId="704F9392" w14:textId="77777777" w:rsidTr="00DE7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shd w:val="clear" w:color="auto" w:fill="auto"/>
            <w:hideMark/>
          </w:tcPr>
          <w:p w14:paraId="313A43A9" w14:textId="77777777" w:rsidR="00691599" w:rsidRPr="00DE7F0F" w:rsidRDefault="00691599" w:rsidP="009042EC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color w:val="000000" w:themeColor="text1"/>
                <w:szCs w:val="26"/>
                <w:lang w:val="vi-VN"/>
              </w:rPr>
              <w:t>Project Manager &amp; Contact Details</w:t>
            </w:r>
          </w:p>
        </w:tc>
        <w:tc>
          <w:tcPr>
            <w:tcW w:w="7148" w:type="dxa"/>
            <w:gridSpan w:val="5"/>
            <w:shd w:val="clear" w:color="auto" w:fill="auto"/>
            <w:hideMark/>
          </w:tcPr>
          <w:p w14:paraId="46C1FF9D" w14:textId="77777777" w:rsidR="00DE7F0F" w:rsidRPr="000200C4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Đường Đăng Đức</w:t>
            </w:r>
          </w:p>
          <w:p w14:paraId="1B77F6B0" w14:textId="77777777" w:rsidR="00DE7F0F" w:rsidRPr="000200C4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 w:rsidRPr="000200C4">
              <w:rPr>
                <w:rFonts w:cs="Times New Roman"/>
                <w:color w:val="000000" w:themeColor="text1"/>
                <w:szCs w:val="26"/>
                <w:lang w:val="vi-VN"/>
              </w:rPr>
              <w:t xml:space="preserve">Email: </w:t>
            </w:r>
            <w:r>
              <w:rPr>
                <w:rFonts w:cs="Times New Roman"/>
                <w:color w:val="000000" w:themeColor="text1"/>
                <w:szCs w:val="26"/>
              </w:rPr>
              <w:t>duongdangduc02082000@gmail.com</w:t>
            </w:r>
          </w:p>
          <w:p w14:paraId="6DD71BBA" w14:textId="643F90CE" w:rsidR="00691599" w:rsidRPr="00DE7F0F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 w:rsidRPr="000200C4">
              <w:rPr>
                <w:rFonts w:cs="Times New Roman"/>
                <w:color w:val="000000" w:themeColor="text1"/>
                <w:szCs w:val="26"/>
                <w:lang w:val="vi-VN"/>
              </w:rPr>
              <w:t>Mob</w:t>
            </w:r>
            <w:r w:rsidRPr="000200C4">
              <w:rPr>
                <w:rFonts w:cs="Times New Roman"/>
                <w:color w:val="000000" w:themeColor="text1"/>
                <w:szCs w:val="26"/>
              </w:rPr>
              <w:t>ile</w:t>
            </w:r>
            <w:r w:rsidRPr="000200C4">
              <w:rPr>
                <w:rFonts w:cs="Times New Roman"/>
                <w:color w:val="000000" w:themeColor="text1"/>
                <w:szCs w:val="26"/>
                <w:lang w:val="vi-VN"/>
              </w:rPr>
              <w:t xml:space="preserve">: </w:t>
            </w:r>
            <w:r>
              <w:rPr>
                <w:rFonts w:cs="Times New Roman"/>
                <w:color w:val="000000" w:themeColor="text1"/>
                <w:szCs w:val="26"/>
              </w:rPr>
              <w:t>0987241256</w:t>
            </w:r>
          </w:p>
        </w:tc>
      </w:tr>
      <w:tr w:rsidR="00DE7F0F" w:rsidRPr="00DE7F0F" w14:paraId="70457BBB" w14:textId="77777777" w:rsidTr="00DE7F0F">
        <w:trPr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shd w:val="clear" w:color="auto" w:fill="auto"/>
            <w:noWrap/>
            <w:hideMark/>
          </w:tcPr>
          <w:p w14:paraId="37DD428C" w14:textId="77777777" w:rsidR="00691599" w:rsidRPr="00DE7F0F" w:rsidRDefault="00691599" w:rsidP="009042EC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DE7F0F">
              <w:rPr>
                <w:rFonts w:cs="Times New Roman"/>
                <w:color w:val="000000" w:themeColor="text1"/>
                <w:szCs w:val="26"/>
                <w:lang w:val="vi-VN"/>
              </w:rPr>
              <w:t>Partner Organization</w:t>
            </w:r>
          </w:p>
        </w:tc>
        <w:tc>
          <w:tcPr>
            <w:tcW w:w="7148" w:type="dxa"/>
            <w:gridSpan w:val="5"/>
            <w:shd w:val="clear" w:color="auto" w:fill="auto"/>
            <w:noWrap/>
            <w:hideMark/>
          </w:tcPr>
          <w:p w14:paraId="3E4ECE19" w14:textId="77777777" w:rsidR="00691599" w:rsidRPr="00DE7F0F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</w:p>
        </w:tc>
      </w:tr>
      <w:tr w:rsidR="00DE7F0F" w:rsidRPr="00DE7F0F" w14:paraId="7B1BF6C4" w14:textId="77777777" w:rsidTr="00DE7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vMerge w:val="restart"/>
            <w:shd w:val="clear" w:color="auto" w:fill="auto"/>
            <w:noWrap/>
            <w:hideMark/>
          </w:tcPr>
          <w:p w14:paraId="34A8AF4B" w14:textId="4D8639DB" w:rsidR="00DE7F0F" w:rsidRPr="00DE7F0F" w:rsidRDefault="00DE7F0F" w:rsidP="00DE7F0F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0200C4">
              <w:rPr>
                <w:rFonts w:cs="Times New Roman"/>
                <w:color w:val="000000" w:themeColor="text1"/>
                <w:szCs w:val="26"/>
                <w:lang w:val="vi-VN"/>
              </w:rPr>
              <w:t>Team Members</w:t>
            </w:r>
          </w:p>
        </w:tc>
        <w:tc>
          <w:tcPr>
            <w:tcW w:w="2254" w:type="dxa"/>
            <w:gridSpan w:val="2"/>
            <w:shd w:val="clear" w:color="auto" w:fill="auto"/>
            <w:noWrap/>
          </w:tcPr>
          <w:p w14:paraId="46599B8D" w14:textId="430532C4" w:rsidR="00DE7F0F" w:rsidRPr="00DE7F0F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 w:rsidRPr="000200C4">
              <w:rPr>
                <w:rFonts w:cs="Times New Roman"/>
                <w:color w:val="000000" w:themeColor="text1"/>
                <w:szCs w:val="26"/>
              </w:rPr>
              <w:t>Lê Thanh Tuấn</w:t>
            </w:r>
          </w:p>
        </w:tc>
        <w:tc>
          <w:tcPr>
            <w:tcW w:w="3345" w:type="dxa"/>
            <w:gridSpan w:val="2"/>
            <w:shd w:val="clear" w:color="auto" w:fill="auto"/>
            <w:noWrap/>
          </w:tcPr>
          <w:p w14:paraId="76B138C0" w14:textId="7FAB9C3E" w:rsidR="00DE7F0F" w:rsidRPr="00DE7F0F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0200C4">
              <w:rPr>
                <w:rFonts w:cs="Times New Roman"/>
                <w:color w:val="000000" w:themeColor="text1"/>
                <w:szCs w:val="26"/>
              </w:rPr>
              <w:t>thanhtuan15320</w:t>
            </w:r>
            <w:r w:rsidRPr="000200C4">
              <w:rPr>
                <w:rFonts w:cs="Times New Roman"/>
                <w:color w:val="000000" w:themeColor="text1"/>
                <w:szCs w:val="26"/>
                <w:lang w:val="vi-VN"/>
              </w:rPr>
              <w:t xml:space="preserve">@gmail.com </w:t>
            </w:r>
            <w:hyperlink r:id="rId9" w:history="1"/>
          </w:p>
        </w:tc>
        <w:tc>
          <w:tcPr>
            <w:tcW w:w="1549" w:type="dxa"/>
            <w:shd w:val="clear" w:color="auto" w:fill="auto"/>
            <w:noWrap/>
          </w:tcPr>
          <w:p w14:paraId="07DB175D" w14:textId="16B0DD87" w:rsidR="00DE7F0F" w:rsidRPr="00DE7F0F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 w:rsidRPr="000200C4">
              <w:rPr>
                <w:rFonts w:cs="Times New Roman"/>
                <w:color w:val="000000" w:themeColor="text1"/>
                <w:szCs w:val="26"/>
                <w:lang w:val="vi-VN"/>
              </w:rPr>
              <w:t>0</w:t>
            </w:r>
            <w:r w:rsidRPr="000200C4">
              <w:rPr>
                <w:rFonts w:cs="Times New Roman"/>
                <w:color w:val="000000" w:themeColor="text1"/>
                <w:szCs w:val="26"/>
              </w:rPr>
              <w:t>338002721</w:t>
            </w:r>
          </w:p>
        </w:tc>
      </w:tr>
      <w:tr w:rsidR="00DE7F0F" w:rsidRPr="00DE7F0F" w14:paraId="667674AF" w14:textId="77777777" w:rsidTr="00DE7F0F">
        <w:trPr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vMerge/>
            <w:shd w:val="clear" w:color="auto" w:fill="auto"/>
            <w:hideMark/>
          </w:tcPr>
          <w:p w14:paraId="7AD6AEF1" w14:textId="77777777" w:rsidR="00DE7F0F" w:rsidRPr="00DE7F0F" w:rsidRDefault="00DE7F0F" w:rsidP="00DE7F0F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6"/>
                <w:lang w:val="vi-VN"/>
              </w:rPr>
            </w:pPr>
          </w:p>
        </w:tc>
        <w:tc>
          <w:tcPr>
            <w:tcW w:w="2254" w:type="dxa"/>
            <w:gridSpan w:val="2"/>
            <w:shd w:val="clear" w:color="auto" w:fill="auto"/>
            <w:noWrap/>
          </w:tcPr>
          <w:p w14:paraId="19024991" w14:textId="220428E3" w:rsidR="00DE7F0F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 w:rsidRPr="000200C4">
              <w:rPr>
                <w:rFonts w:cs="Times New Roman"/>
                <w:color w:val="000000" w:themeColor="text1"/>
                <w:szCs w:val="26"/>
              </w:rPr>
              <w:t>Trần Thanh Hoàng</w:t>
            </w:r>
          </w:p>
        </w:tc>
        <w:tc>
          <w:tcPr>
            <w:tcW w:w="3345" w:type="dxa"/>
            <w:gridSpan w:val="2"/>
            <w:shd w:val="clear" w:color="auto" w:fill="auto"/>
            <w:noWrap/>
          </w:tcPr>
          <w:p w14:paraId="07CCF674" w14:textId="08D41597" w:rsidR="00DE7F0F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0200C4">
              <w:rPr>
                <w:rFonts w:cs="Times New Roman"/>
                <w:color w:val="000000" w:themeColor="text1"/>
                <w:szCs w:val="26"/>
              </w:rPr>
              <w:t>thanhhoangtran345</w:t>
            </w:r>
            <w:r w:rsidRPr="000200C4">
              <w:rPr>
                <w:rFonts w:cs="Times New Roman"/>
                <w:color w:val="000000" w:themeColor="text1"/>
                <w:szCs w:val="26"/>
                <w:lang w:val="vi-VN"/>
              </w:rPr>
              <w:t>@gmail.com</w:t>
            </w:r>
          </w:p>
        </w:tc>
        <w:tc>
          <w:tcPr>
            <w:tcW w:w="1549" w:type="dxa"/>
            <w:shd w:val="clear" w:color="auto" w:fill="auto"/>
            <w:noWrap/>
          </w:tcPr>
          <w:p w14:paraId="5D176B26" w14:textId="612A9E09" w:rsidR="00DE7F0F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 w:rsidRPr="000200C4">
              <w:rPr>
                <w:rFonts w:cs="Times New Roman"/>
                <w:color w:val="000000" w:themeColor="text1"/>
                <w:szCs w:val="26"/>
                <w:lang w:val="vi-VN"/>
              </w:rPr>
              <w:t>0</w:t>
            </w:r>
            <w:r w:rsidRPr="000200C4">
              <w:rPr>
                <w:rFonts w:cs="Times New Roman"/>
                <w:color w:val="000000" w:themeColor="text1"/>
                <w:szCs w:val="26"/>
              </w:rPr>
              <w:t>367573345</w:t>
            </w:r>
          </w:p>
        </w:tc>
      </w:tr>
      <w:tr w:rsidR="00DE7F0F" w:rsidRPr="00DE7F0F" w14:paraId="75FAE138" w14:textId="77777777" w:rsidTr="00DE7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vMerge/>
            <w:shd w:val="clear" w:color="auto" w:fill="auto"/>
            <w:hideMark/>
          </w:tcPr>
          <w:p w14:paraId="69673C48" w14:textId="77777777" w:rsidR="00DE7F0F" w:rsidRPr="00DE7F0F" w:rsidRDefault="00DE7F0F" w:rsidP="00DE7F0F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6"/>
                <w:lang w:val="vi-VN"/>
              </w:rPr>
            </w:pPr>
          </w:p>
        </w:tc>
        <w:tc>
          <w:tcPr>
            <w:tcW w:w="2254" w:type="dxa"/>
            <w:gridSpan w:val="2"/>
            <w:shd w:val="clear" w:color="auto" w:fill="auto"/>
            <w:noWrap/>
          </w:tcPr>
          <w:p w14:paraId="388086C6" w14:textId="2E04578D" w:rsidR="00DE7F0F" w:rsidRPr="00DE7F0F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 w:rsidRPr="000200C4">
              <w:rPr>
                <w:rFonts w:cs="Times New Roman"/>
                <w:color w:val="000000" w:themeColor="text1"/>
                <w:szCs w:val="26"/>
              </w:rPr>
              <w:t>Trần Đức Minh</w:t>
            </w:r>
          </w:p>
        </w:tc>
        <w:tc>
          <w:tcPr>
            <w:tcW w:w="3345" w:type="dxa"/>
            <w:gridSpan w:val="2"/>
            <w:shd w:val="clear" w:color="auto" w:fill="auto"/>
            <w:noWrap/>
          </w:tcPr>
          <w:p w14:paraId="35BF33FF" w14:textId="3FCE3B2D" w:rsidR="00DE7F0F" w:rsidRPr="00DE7F0F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r w:rsidRPr="000200C4">
              <w:rPr>
                <w:rFonts w:cs="Times New Roman"/>
                <w:color w:val="000000" w:themeColor="text1"/>
                <w:szCs w:val="26"/>
              </w:rPr>
              <w:t>ducminhtranqtri</w:t>
            </w:r>
            <w:r w:rsidRPr="000200C4">
              <w:rPr>
                <w:rFonts w:cs="Times New Roman"/>
                <w:color w:val="000000" w:themeColor="text1"/>
                <w:szCs w:val="26"/>
                <w:lang w:val="vi-VN"/>
              </w:rPr>
              <w:t>@gmail.com</w:t>
            </w:r>
          </w:p>
        </w:tc>
        <w:tc>
          <w:tcPr>
            <w:tcW w:w="1549" w:type="dxa"/>
            <w:shd w:val="clear" w:color="auto" w:fill="auto"/>
            <w:noWrap/>
          </w:tcPr>
          <w:p w14:paraId="033A7DDB" w14:textId="379FA0BC" w:rsidR="00DE7F0F" w:rsidRPr="00DE7F0F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 w:rsidRPr="000200C4">
              <w:rPr>
                <w:rFonts w:cs="Times New Roman"/>
                <w:color w:val="000000" w:themeColor="text1"/>
                <w:szCs w:val="26"/>
              </w:rPr>
              <w:t>0365884234</w:t>
            </w:r>
          </w:p>
        </w:tc>
      </w:tr>
      <w:tr w:rsidR="00DE7F0F" w:rsidRPr="00DE7F0F" w14:paraId="08CC6C97" w14:textId="77777777" w:rsidTr="00DE7F0F">
        <w:trPr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vMerge/>
            <w:shd w:val="clear" w:color="auto" w:fill="auto"/>
          </w:tcPr>
          <w:p w14:paraId="349F170F" w14:textId="77777777" w:rsidR="00DE7F0F" w:rsidRPr="00DE7F0F" w:rsidRDefault="00DE7F0F" w:rsidP="00DE7F0F">
            <w:pPr>
              <w:spacing w:line="360" w:lineRule="auto"/>
              <w:jc w:val="both"/>
              <w:rPr>
                <w:rFonts w:cs="Times New Roman"/>
                <w:color w:val="000000" w:themeColor="text1"/>
                <w:szCs w:val="26"/>
                <w:lang w:val="vi-VN"/>
              </w:rPr>
            </w:pPr>
          </w:p>
        </w:tc>
        <w:tc>
          <w:tcPr>
            <w:tcW w:w="2254" w:type="dxa"/>
            <w:gridSpan w:val="2"/>
            <w:shd w:val="clear" w:color="auto" w:fill="auto"/>
            <w:noWrap/>
          </w:tcPr>
          <w:p w14:paraId="564472A4" w14:textId="7232C256" w:rsidR="00DE7F0F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 w:rsidRPr="000200C4">
              <w:rPr>
                <w:rFonts w:cs="Times New Roman"/>
                <w:i/>
                <w:iCs/>
                <w:color w:val="000000" w:themeColor="text1"/>
                <w:sz w:val="28"/>
                <w:szCs w:val="28"/>
              </w:rPr>
              <w:t>Bùi Xuân Thìn</w:t>
            </w:r>
          </w:p>
        </w:tc>
        <w:tc>
          <w:tcPr>
            <w:tcW w:w="3345" w:type="dxa"/>
            <w:gridSpan w:val="2"/>
            <w:shd w:val="clear" w:color="auto" w:fill="auto"/>
            <w:noWrap/>
          </w:tcPr>
          <w:p w14:paraId="1AEECF67" w14:textId="5096392E" w:rsidR="00DE7F0F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</w:p>
        </w:tc>
        <w:tc>
          <w:tcPr>
            <w:tcW w:w="1549" w:type="dxa"/>
            <w:shd w:val="clear" w:color="auto" w:fill="auto"/>
            <w:noWrap/>
          </w:tcPr>
          <w:p w14:paraId="56976361" w14:textId="2E1C78DF" w:rsidR="00DE7F0F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4"/>
                <w:szCs w:val="24"/>
              </w:rPr>
            </w:pPr>
          </w:p>
        </w:tc>
      </w:tr>
      <w:tr w:rsidR="00DE7F0F" w:rsidRPr="00DE7F0F" w14:paraId="360DDFE1" w14:textId="77777777" w:rsidTr="00DE7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shd w:val="clear" w:color="auto" w:fill="auto"/>
          </w:tcPr>
          <w:p w14:paraId="5A73B4F9" w14:textId="77777777" w:rsidR="00DE7F0F" w:rsidRPr="00DE7F0F" w:rsidRDefault="00DE7F0F" w:rsidP="00DE7F0F">
            <w:pPr>
              <w:spacing w:line="360" w:lineRule="auto"/>
              <w:jc w:val="both"/>
              <w:rPr>
                <w:color w:val="000000" w:themeColor="text1"/>
                <w:szCs w:val="26"/>
                <w:lang w:val="vi-VN"/>
              </w:rPr>
            </w:pPr>
          </w:p>
        </w:tc>
        <w:tc>
          <w:tcPr>
            <w:tcW w:w="2254" w:type="dxa"/>
            <w:gridSpan w:val="2"/>
            <w:shd w:val="clear" w:color="auto" w:fill="auto"/>
            <w:noWrap/>
          </w:tcPr>
          <w:p w14:paraId="23F298F0" w14:textId="4D52854B" w:rsidR="00DE7F0F" w:rsidRPr="000200C4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0200C4">
              <w:rPr>
                <w:rFonts w:cs="Times New Roman"/>
                <w:i/>
                <w:iCs/>
                <w:color w:val="000000" w:themeColor="text1"/>
                <w:sz w:val="28"/>
                <w:szCs w:val="28"/>
              </w:rPr>
              <w:t>Phan Nhật Quân</w:t>
            </w:r>
          </w:p>
        </w:tc>
        <w:tc>
          <w:tcPr>
            <w:tcW w:w="3345" w:type="dxa"/>
            <w:gridSpan w:val="2"/>
            <w:shd w:val="clear" w:color="auto" w:fill="auto"/>
            <w:noWrap/>
          </w:tcPr>
          <w:p w14:paraId="2CE1F8EB" w14:textId="77777777" w:rsidR="00DE7F0F" w:rsidRPr="00DE7F0F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6"/>
                <w:lang w:val="vi-VN"/>
              </w:rPr>
            </w:pPr>
          </w:p>
        </w:tc>
        <w:tc>
          <w:tcPr>
            <w:tcW w:w="1549" w:type="dxa"/>
            <w:shd w:val="clear" w:color="auto" w:fill="auto"/>
            <w:noWrap/>
          </w:tcPr>
          <w:p w14:paraId="74171F04" w14:textId="77777777" w:rsidR="00DE7F0F" w:rsidRPr="00DE7F0F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DE7F0F" w:rsidRPr="00DE7F0F" w14:paraId="283EE051" w14:textId="77777777" w:rsidTr="00DE7F0F">
        <w:trPr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shd w:val="clear" w:color="auto" w:fill="auto"/>
          </w:tcPr>
          <w:p w14:paraId="654D4AFF" w14:textId="77777777" w:rsidR="00DE7F0F" w:rsidRPr="00DE7F0F" w:rsidRDefault="00DE7F0F" w:rsidP="00DE7F0F">
            <w:pPr>
              <w:spacing w:line="360" w:lineRule="auto"/>
              <w:jc w:val="both"/>
              <w:rPr>
                <w:color w:val="000000" w:themeColor="text1"/>
                <w:szCs w:val="26"/>
                <w:lang w:val="vi-VN"/>
              </w:rPr>
            </w:pPr>
          </w:p>
        </w:tc>
        <w:tc>
          <w:tcPr>
            <w:tcW w:w="2254" w:type="dxa"/>
            <w:gridSpan w:val="2"/>
            <w:shd w:val="clear" w:color="auto" w:fill="auto"/>
            <w:noWrap/>
          </w:tcPr>
          <w:p w14:paraId="6142FB77" w14:textId="0F304E95" w:rsidR="00DE7F0F" w:rsidRPr="000200C4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0200C4">
              <w:rPr>
                <w:rFonts w:cs="Times New Roman"/>
                <w:i/>
                <w:iCs/>
                <w:color w:val="000000" w:themeColor="text1"/>
                <w:sz w:val="28"/>
                <w:szCs w:val="28"/>
              </w:rPr>
              <w:t>Trần Hạ Long</w:t>
            </w:r>
          </w:p>
        </w:tc>
        <w:tc>
          <w:tcPr>
            <w:tcW w:w="3345" w:type="dxa"/>
            <w:gridSpan w:val="2"/>
            <w:shd w:val="clear" w:color="auto" w:fill="auto"/>
            <w:noWrap/>
          </w:tcPr>
          <w:p w14:paraId="61B5F479" w14:textId="77777777" w:rsidR="00DE7F0F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6"/>
                <w:lang w:val="vi-VN"/>
              </w:rPr>
            </w:pPr>
          </w:p>
        </w:tc>
        <w:tc>
          <w:tcPr>
            <w:tcW w:w="1549" w:type="dxa"/>
            <w:shd w:val="clear" w:color="auto" w:fill="auto"/>
            <w:noWrap/>
          </w:tcPr>
          <w:p w14:paraId="1C70A38C" w14:textId="77777777" w:rsidR="00DE7F0F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DE7F0F" w:rsidRPr="00DE7F0F" w14:paraId="7B608911" w14:textId="77777777" w:rsidTr="00DE7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shd w:val="clear" w:color="auto" w:fill="auto"/>
          </w:tcPr>
          <w:p w14:paraId="2B8D035F" w14:textId="77777777" w:rsidR="00DE7F0F" w:rsidRPr="00DE7F0F" w:rsidRDefault="00DE7F0F" w:rsidP="00DE7F0F">
            <w:pPr>
              <w:spacing w:line="360" w:lineRule="auto"/>
              <w:jc w:val="both"/>
              <w:rPr>
                <w:color w:val="000000" w:themeColor="text1"/>
                <w:szCs w:val="26"/>
                <w:lang w:val="vi-VN"/>
              </w:rPr>
            </w:pPr>
          </w:p>
        </w:tc>
        <w:tc>
          <w:tcPr>
            <w:tcW w:w="2254" w:type="dxa"/>
            <w:gridSpan w:val="2"/>
            <w:shd w:val="clear" w:color="auto" w:fill="auto"/>
            <w:noWrap/>
          </w:tcPr>
          <w:p w14:paraId="5BC7257B" w14:textId="41774C6F" w:rsidR="00DE7F0F" w:rsidRPr="000200C4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0200C4">
              <w:rPr>
                <w:rFonts w:cs="Times New Roman"/>
                <w:i/>
                <w:iCs/>
                <w:color w:val="000000" w:themeColor="text1"/>
                <w:sz w:val="28"/>
                <w:szCs w:val="28"/>
              </w:rPr>
              <w:t>Đỗ Hoàng Duy</w:t>
            </w:r>
          </w:p>
        </w:tc>
        <w:tc>
          <w:tcPr>
            <w:tcW w:w="3345" w:type="dxa"/>
            <w:gridSpan w:val="2"/>
            <w:shd w:val="clear" w:color="auto" w:fill="auto"/>
            <w:noWrap/>
          </w:tcPr>
          <w:p w14:paraId="01F5D4F3" w14:textId="77777777" w:rsidR="00DE7F0F" w:rsidRPr="00DE7F0F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6"/>
                <w:lang w:val="vi-VN"/>
              </w:rPr>
            </w:pPr>
          </w:p>
        </w:tc>
        <w:tc>
          <w:tcPr>
            <w:tcW w:w="1549" w:type="dxa"/>
            <w:shd w:val="clear" w:color="auto" w:fill="auto"/>
            <w:noWrap/>
          </w:tcPr>
          <w:p w14:paraId="4EF72C05" w14:textId="77777777" w:rsidR="00DE7F0F" w:rsidRPr="00DE7F0F" w:rsidRDefault="00DE7F0F" w:rsidP="00DE7F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DE7F0F" w:rsidRPr="00DE7F0F" w14:paraId="192164BF" w14:textId="77777777" w:rsidTr="00DE7F0F">
        <w:trPr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shd w:val="clear" w:color="auto" w:fill="auto"/>
          </w:tcPr>
          <w:p w14:paraId="65C73657" w14:textId="77777777" w:rsidR="00DE7F0F" w:rsidRPr="00DE7F0F" w:rsidRDefault="00DE7F0F" w:rsidP="00DE7F0F">
            <w:pPr>
              <w:spacing w:line="360" w:lineRule="auto"/>
              <w:jc w:val="both"/>
              <w:rPr>
                <w:color w:val="000000" w:themeColor="text1"/>
                <w:szCs w:val="26"/>
                <w:lang w:val="vi-VN"/>
              </w:rPr>
            </w:pPr>
          </w:p>
        </w:tc>
        <w:tc>
          <w:tcPr>
            <w:tcW w:w="2254" w:type="dxa"/>
            <w:gridSpan w:val="2"/>
            <w:shd w:val="clear" w:color="auto" w:fill="auto"/>
            <w:noWrap/>
          </w:tcPr>
          <w:p w14:paraId="267C9FB8" w14:textId="3122BBD8" w:rsidR="00DE7F0F" w:rsidRPr="000200C4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0200C4">
              <w:rPr>
                <w:rFonts w:cs="Times New Roman"/>
                <w:i/>
                <w:iCs/>
                <w:color w:val="000000" w:themeColor="text1"/>
                <w:sz w:val="28"/>
                <w:szCs w:val="28"/>
              </w:rPr>
              <w:t>Phạm Thành Can</w:t>
            </w:r>
          </w:p>
        </w:tc>
        <w:tc>
          <w:tcPr>
            <w:tcW w:w="3345" w:type="dxa"/>
            <w:gridSpan w:val="2"/>
            <w:shd w:val="clear" w:color="auto" w:fill="auto"/>
            <w:noWrap/>
          </w:tcPr>
          <w:p w14:paraId="16080FD7" w14:textId="77777777" w:rsidR="00DE7F0F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6"/>
                <w:lang w:val="vi-VN"/>
              </w:rPr>
            </w:pPr>
          </w:p>
        </w:tc>
        <w:tc>
          <w:tcPr>
            <w:tcW w:w="1549" w:type="dxa"/>
            <w:shd w:val="clear" w:color="auto" w:fill="auto"/>
            <w:noWrap/>
          </w:tcPr>
          <w:p w14:paraId="4E547536" w14:textId="77777777" w:rsidR="00DE7F0F" w:rsidRPr="00DE7F0F" w:rsidRDefault="00DE7F0F" w:rsidP="00DE7F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7B1E46B" w14:textId="2E94BE95" w:rsidR="002414A0" w:rsidRPr="00DE7F0F" w:rsidRDefault="002414A0" w:rsidP="00DE1B7C">
      <w:pPr>
        <w:spacing w:line="360" w:lineRule="auto"/>
        <w:ind w:left="548"/>
        <w:rPr>
          <w:b/>
          <w:color w:val="000000" w:themeColor="text1"/>
          <w:spacing w:val="-1"/>
          <w:position w:val="-1"/>
          <w:sz w:val="26"/>
          <w:szCs w:val="26"/>
        </w:rPr>
      </w:pPr>
    </w:p>
    <w:p w14:paraId="308C5027" w14:textId="77777777" w:rsidR="00DE7F0F" w:rsidRDefault="00DE7F0F" w:rsidP="00DE1B7C">
      <w:pPr>
        <w:spacing w:line="360" w:lineRule="auto"/>
        <w:jc w:val="center"/>
        <w:rPr>
          <w:b/>
          <w:color w:val="000000" w:themeColor="text1"/>
          <w:spacing w:val="-1"/>
          <w:position w:val="-1"/>
          <w:sz w:val="32"/>
          <w:szCs w:val="32"/>
        </w:rPr>
      </w:pPr>
    </w:p>
    <w:p w14:paraId="796F8ED0" w14:textId="6C69C3E0" w:rsidR="000E24FF" w:rsidRPr="00DE7F0F" w:rsidRDefault="000E24FF" w:rsidP="00DE7F0F">
      <w:pPr>
        <w:spacing w:line="360" w:lineRule="auto"/>
        <w:jc w:val="center"/>
        <w:rPr>
          <w:color w:val="000000" w:themeColor="text1"/>
          <w:sz w:val="32"/>
          <w:szCs w:val="32"/>
        </w:rPr>
      </w:pPr>
      <w:r w:rsidRPr="00DE7F0F">
        <w:rPr>
          <w:b/>
          <w:color w:val="000000" w:themeColor="text1"/>
          <w:spacing w:val="-1"/>
          <w:position w:val="-1"/>
          <w:sz w:val="32"/>
          <w:szCs w:val="32"/>
        </w:rPr>
        <w:t>D</w:t>
      </w:r>
      <w:r w:rsidRPr="00DE7F0F">
        <w:rPr>
          <w:b/>
          <w:color w:val="000000" w:themeColor="text1"/>
          <w:position w:val="-1"/>
          <w:sz w:val="32"/>
          <w:szCs w:val="32"/>
        </w:rPr>
        <w:t>OCU</w:t>
      </w:r>
      <w:r w:rsidRPr="00DE7F0F">
        <w:rPr>
          <w:b/>
          <w:color w:val="000000" w:themeColor="text1"/>
          <w:spacing w:val="-1"/>
          <w:position w:val="-1"/>
          <w:sz w:val="32"/>
          <w:szCs w:val="32"/>
        </w:rPr>
        <w:t>M</w:t>
      </w:r>
      <w:r w:rsidRPr="00DE7F0F">
        <w:rPr>
          <w:b/>
          <w:color w:val="000000" w:themeColor="text1"/>
          <w:position w:val="-1"/>
          <w:sz w:val="32"/>
          <w:szCs w:val="32"/>
        </w:rPr>
        <w:t>ENT</w:t>
      </w:r>
      <w:r w:rsidRPr="00DE7F0F">
        <w:rPr>
          <w:b/>
          <w:color w:val="000000" w:themeColor="text1"/>
          <w:spacing w:val="1"/>
          <w:position w:val="-1"/>
          <w:sz w:val="32"/>
          <w:szCs w:val="32"/>
        </w:rPr>
        <w:t xml:space="preserve"> </w:t>
      </w:r>
      <w:r w:rsidRPr="00DE7F0F">
        <w:rPr>
          <w:b/>
          <w:color w:val="000000" w:themeColor="text1"/>
          <w:spacing w:val="-1"/>
          <w:position w:val="-1"/>
          <w:sz w:val="32"/>
          <w:szCs w:val="32"/>
        </w:rPr>
        <w:t>I</w:t>
      </w:r>
      <w:r w:rsidRPr="00DE7F0F">
        <w:rPr>
          <w:b/>
          <w:color w:val="000000" w:themeColor="text1"/>
          <w:position w:val="-1"/>
          <w:sz w:val="32"/>
          <w:szCs w:val="32"/>
        </w:rPr>
        <w:t>N</w:t>
      </w:r>
      <w:r w:rsidRPr="00DE7F0F">
        <w:rPr>
          <w:b/>
          <w:color w:val="000000" w:themeColor="text1"/>
          <w:spacing w:val="-1"/>
          <w:position w:val="-1"/>
          <w:sz w:val="32"/>
          <w:szCs w:val="32"/>
        </w:rPr>
        <w:t>F</w:t>
      </w:r>
      <w:r w:rsidRPr="00DE7F0F">
        <w:rPr>
          <w:b/>
          <w:color w:val="000000" w:themeColor="text1"/>
          <w:position w:val="-1"/>
          <w:sz w:val="32"/>
          <w:szCs w:val="32"/>
        </w:rPr>
        <w:t>OR</w:t>
      </w:r>
      <w:r w:rsidRPr="00DE7F0F">
        <w:rPr>
          <w:b/>
          <w:color w:val="000000" w:themeColor="text1"/>
          <w:spacing w:val="-1"/>
          <w:position w:val="-1"/>
          <w:sz w:val="32"/>
          <w:szCs w:val="32"/>
        </w:rPr>
        <w:t>M</w:t>
      </w:r>
      <w:r w:rsidRPr="00DE7F0F">
        <w:rPr>
          <w:b/>
          <w:color w:val="000000" w:themeColor="text1"/>
          <w:position w:val="-1"/>
          <w:sz w:val="32"/>
          <w:szCs w:val="32"/>
        </w:rPr>
        <w:t>A</w:t>
      </w:r>
      <w:r w:rsidRPr="00DE7F0F">
        <w:rPr>
          <w:b/>
          <w:color w:val="000000" w:themeColor="text1"/>
          <w:spacing w:val="1"/>
          <w:position w:val="-1"/>
          <w:sz w:val="32"/>
          <w:szCs w:val="32"/>
        </w:rPr>
        <w:t>T</w:t>
      </w:r>
      <w:r w:rsidRPr="00DE7F0F">
        <w:rPr>
          <w:b/>
          <w:color w:val="000000" w:themeColor="text1"/>
          <w:spacing w:val="-1"/>
          <w:position w:val="-1"/>
          <w:sz w:val="32"/>
          <w:szCs w:val="32"/>
        </w:rPr>
        <w:t>I</w:t>
      </w:r>
      <w:r w:rsidRPr="00DE7F0F">
        <w:rPr>
          <w:b/>
          <w:color w:val="000000" w:themeColor="text1"/>
          <w:position w:val="-1"/>
          <w:sz w:val="32"/>
          <w:szCs w:val="32"/>
        </w:rPr>
        <w:t>ON</w:t>
      </w:r>
    </w:p>
    <w:tbl>
      <w:tblPr>
        <w:tblW w:w="9180" w:type="dxa"/>
        <w:tblInd w:w="-265" w:type="dxa"/>
        <w:tblBorders>
          <w:top w:val="single" w:sz="4" w:space="0" w:color="8DB3E2" w:themeColor="text2" w:themeTint="66"/>
          <w:left w:val="single" w:sz="4" w:space="0" w:color="8DB3E2" w:themeColor="text2" w:themeTint="66"/>
          <w:bottom w:val="single" w:sz="4" w:space="0" w:color="8DB3E2" w:themeColor="text2" w:themeTint="66"/>
          <w:right w:val="single" w:sz="4" w:space="0" w:color="8DB3E2" w:themeColor="text2" w:themeTint="66"/>
          <w:insideH w:val="single" w:sz="4" w:space="0" w:color="8DB3E2" w:themeColor="text2" w:themeTint="66"/>
          <w:insideV w:val="single" w:sz="4" w:space="0" w:color="8DB3E2" w:themeColor="text2" w:themeTint="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7"/>
        <w:gridCol w:w="6793"/>
      </w:tblGrid>
      <w:tr w:rsidR="00DE7F0F" w:rsidRPr="00DE7F0F" w14:paraId="0F2F3421" w14:textId="77777777" w:rsidTr="00DE7F0F">
        <w:trPr>
          <w:trHeight w:hRule="exact" w:val="391"/>
        </w:trPr>
        <w:tc>
          <w:tcPr>
            <w:tcW w:w="2387" w:type="dxa"/>
            <w:shd w:val="clear" w:color="auto" w:fill="auto"/>
          </w:tcPr>
          <w:p w14:paraId="36B19638" w14:textId="77777777" w:rsidR="00DE7F0F" w:rsidRPr="00DE7F0F" w:rsidRDefault="00DE7F0F" w:rsidP="009C5692">
            <w:pPr>
              <w:spacing w:line="360" w:lineRule="auto"/>
              <w:ind w:right="52"/>
              <w:jc w:val="center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b/>
                <w:color w:val="000000" w:themeColor="text1"/>
                <w:spacing w:val="-1"/>
                <w:sz w:val="26"/>
                <w:szCs w:val="26"/>
              </w:rPr>
              <w:t>P</w:t>
            </w:r>
            <w:r w:rsidRPr="00DE7F0F">
              <w:rPr>
                <w:b/>
                <w:color w:val="000000" w:themeColor="text1"/>
                <w:spacing w:val="-5"/>
                <w:sz w:val="26"/>
                <w:szCs w:val="26"/>
              </w:rPr>
              <w:t>r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oj</w:t>
            </w:r>
            <w:r w:rsidRPr="00DE7F0F">
              <w:rPr>
                <w:b/>
                <w:color w:val="000000" w:themeColor="text1"/>
                <w:spacing w:val="1"/>
                <w:sz w:val="26"/>
                <w:szCs w:val="26"/>
              </w:rPr>
              <w:t>e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ct</w:t>
            </w:r>
          </w:p>
        </w:tc>
        <w:tc>
          <w:tcPr>
            <w:tcW w:w="6793" w:type="dxa"/>
            <w:shd w:val="clear" w:color="auto" w:fill="auto"/>
          </w:tcPr>
          <w:p w14:paraId="3E6E36F0" w14:textId="4E5C9E42" w:rsidR="00DE7F0F" w:rsidRPr="00DE7F0F" w:rsidRDefault="00DE7F0F" w:rsidP="009C5692">
            <w:pPr>
              <w:spacing w:line="360" w:lineRule="auto"/>
              <w:ind w:left="56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b/>
                <w:color w:val="000000" w:themeColor="text1"/>
                <w:sz w:val="26"/>
                <w:szCs w:val="26"/>
              </w:rPr>
              <w:t>Website hỗ trợ đặt món nhà hàng – tiệc cưới</w:t>
            </w:r>
          </w:p>
        </w:tc>
      </w:tr>
      <w:tr w:rsidR="00DE7F0F" w:rsidRPr="00DE7F0F" w14:paraId="4756D199" w14:textId="77777777" w:rsidTr="00DE7F0F">
        <w:trPr>
          <w:trHeight w:hRule="exact" w:val="386"/>
        </w:trPr>
        <w:tc>
          <w:tcPr>
            <w:tcW w:w="2387" w:type="dxa"/>
            <w:shd w:val="clear" w:color="auto" w:fill="auto"/>
          </w:tcPr>
          <w:p w14:paraId="20EF9A66" w14:textId="77777777" w:rsidR="00DE7F0F" w:rsidRPr="00DE7F0F" w:rsidRDefault="00DE7F0F" w:rsidP="009C5692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b/>
                <w:color w:val="000000" w:themeColor="text1"/>
                <w:spacing w:val="-1"/>
                <w:sz w:val="26"/>
                <w:szCs w:val="26"/>
              </w:rPr>
              <w:t>D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ocument</w:t>
            </w:r>
            <w:r w:rsidRPr="00DE7F0F">
              <w:rPr>
                <w:b/>
                <w:color w:val="000000" w:themeColor="text1"/>
                <w:spacing w:val="-4"/>
                <w:sz w:val="26"/>
                <w:szCs w:val="26"/>
              </w:rPr>
              <w:t xml:space="preserve"> T</w:t>
            </w:r>
            <w:r w:rsidRPr="00DE7F0F">
              <w:rPr>
                <w:b/>
                <w:color w:val="000000" w:themeColor="text1"/>
                <w:spacing w:val="-1"/>
                <w:sz w:val="26"/>
                <w:szCs w:val="26"/>
              </w:rPr>
              <w:t>i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t</w:t>
            </w:r>
            <w:r w:rsidRPr="00DE7F0F">
              <w:rPr>
                <w:b/>
                <w:color w:val="000000" w:themeColor="text1"/>
                <w:spacing w:val="1"/>
                <w:sz w:val="26"/>
                <w:szCs w:val="26"/>
              </w:rPr>
              <w:t>l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e</w:t>
            </w:r>
          </w:p>
        </w:tc>
        <w:tc>
          <w:tcPr>
            <w:tcW w:w="6793" w:type="dxa"/>
            <w:shd w:val="clear" w:color="auto" w:fill="auto"/>
          </w:tcPr>
          <w:p w14:paraId="68138741" w14:textId="36BA2781" w:rsidR="00DE7F0F" w:rsidRPr="00DE7F0F" w:rsidRDefault="00DE7F0F" w:rsidP="009C5692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color w:val="000000" w:themeColor="text1"/>
                <w:sz w:val="26"/>
                <w:szCs w:val="26"/>
              </w:rPr>
              <w:t>UserInterfaceDesign Document</w:t>
            </w:r>
          </w:p>
        </w:tc>
      </w:tr>
      <w:tr w:rsidR="00DE7F0F" w:rsidRPr="00DE7F0F" w14:paraId="543AAD07" w14:textId="77777777" w:rsidTr="00DE7F0F">
        <w:trPr>
          <w:trHeight w:hRule="exact" w:val="387"/>
        </w:trPr>
        <w:tc>
          <w:tcPr>
            <w:tcW w:w="2387" w:type="dxa"/>
            <w:shd w:val="clear" w:color="auto" w:fill="auto"/>
          </w:tcPr>
          <w:p w14:paraId="68B3B0BF" w14:textId="77777777" w:rsidR="00DE7F0F" w:rsidRPr="00DE7F0F" w:rsidRDefault="00DE7F0F" w:rsidP="009C5692">
            <w:pPr>
              <w:spacing w:line="360" w:lineRule="auto"/>
              <w:ind w:right="54"/>
              <w:jc w:val="center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b/>
                <w:color w:val="000000" w:themeColor="text1"/>
                <w:sz w:val="26"/>
                <w:szCs w:val="26"/>
              </w:rPr>
              <w:lastRenderedPageBreak/>
              <w:t>C</w:t>
            </w:r>
            <w:r w:rsidRPr="00DE7F0F">
              <w:rPr>
                <w:b/>
                <w:color w:val="000000" w:themeColor="text1"/>
                <w:spacing w:val="-5"/>
                <w:sz w:val="26"/>
                <w:szCs w:val="26"/>
              </w:rPr>
              <w:t>r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eator</w:t>
            </w:r>
          </w:p>
        </w:tc>
        <w:tc>
          <w:tcPr>
            <w:tcW w:w="6793" w:type="dxa"/>
            <w:shd w:val="clear" w:color="auto" w:fill="auto"/>
          </w:tcPr>
          <w:p w14:paraId="2BDBFE5A" w14:textId="4E753ACF" w:rsidR="00DE7F0F" w:rsidRPr="00DE7F0F" w:rsidRDefault="00DE7F0F" w:rsidP="009C5692">
            <w:pPr>
              <w:spacing w:line="360" w:lineRule="auto"/>
              <w:ind w:left="56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color w:val="000000" w:themeColor="text1"/>
                <w:sz w:val="26"/>
                <w:szCs w:val="26"/>
              </w:rPr>
              <w:t>Trần Đức Minh</w:t>
            </w:r>
          </w:p>
        </w:tc>
      </w:tr>
    </w:tbl>
    <w:p w14:paraId="1181BC00" w14:textId="77777777" w:rsidR="00D734E9" w:rsidRPr="00DE7F0F" w:rsidRDefault="00D734E9" w:rsidP="00DE1B7C">
      <w:pPr>
        <w:spacing w:line="360" w:lineRule="auto"/>
        <w:rPr>
          <w:color w:val="000000" w:themeColor="text1"/>
          <w:sz w:val="26"/>
          <w:szCs w:val="26"/>
        </w:rPr>
      </w:pPr>
    </w:p>
    <w:p w14:paraId="36C8A054" w14:textId="0667F408" w:rsidR="005F6F23" w:rsidRPr="00DE7F0F" w:rsidRDefault="00357A7E" w:rsidP="00DE1B7C">
      <w:pPr>
        <w:spacing w:line="360" w:lineRule="auto"/>
        <w:ind w:left="548"/>
        <w:jc w:val="center"/>
        <w:rPr>
          <w:color w:val="000000" w:themeColor="text1"/>
          <w:sz w:val="32"/>
          <w:szCs w:val="32"/>
        </w:rPr>
      </w:pPr>
      <w:r w:rsidRPr="00DE7F0F">
        <w:rPr>
          <w:b/>
          <w:color w:val="000000" w:themeColor="text1"/>
          <w:spacing w:val="-1"/>
          <w:sz w:val="32"/>
          <w:szCs w:val="32"/>
        </w:rPr>
        <w:t>R</w:t>
      </w:r>
      <w:r w:rsidRPr="00DE7F0F">
        <w:rPr>
          <w:b/>
          <w:color w:val="000000" w:themeColor="text1"/>
          <w:sz w:val="32"/>
          <w:szCs w:val="32"/>
        </w:rPr>
        <w:t>EVI</w:t>
      </w:r>
      <w:r w:rsidRPr="00DE7F0F">
        <w:rPr>
          <w:b/>
          <w:color w:val="000000" w:themeColor="text1"/>
          <w:spacing w:val="-1"/>
          <w:sz w:val="32"/>
          <w:szCs w:val="32"/>
        </w:rPr>
        <w:t>SI</w:t>
      </w:r>
      <w:r w:rsidRPr="00DE7F0F">
        <w:rPr>
          <w:b/>
          <w:color w:val="000000" w:themeColor="text1"/>
          <w:sz w:val="32"/>
          <w:szCs w:val="32"/>
        </w:rPr>
        <w:t xml:space="preserve">ON </w:t>
      </w:r>
      <w:r w:rsidRPr="00DE7F0F">
        <w:rPr>
          <w:b/>
          <w:color w:val="000000" w:themeColor="text1"/>
          <w:spacing w:val="1"/>
          <w:sz w:val="32"/>
          <w:szCs w:val="32"/>
        </w:rPr>
        <w:t>H</w:t>
      </w:r>
      <w:r w:rsidRPr="00DE7F0F">
        <w:rPr>
          <w:b/>
          <w:color w:val="000000" w:themeColor="text1"/>
          <w:spacing w:val="-1"/>
          <w:sz w:val="32"/>
          <w:szCs w:val="32"/>
        </w:rPr>
        <w:t>IST</w:t>
      </w:r>
      <w:r w:rsidRPr="00DE7F0F">
        <w:rPr>
          <w:b/>
          <w:color w:val="000000" w:themeColor="text1"/>
          <w:sz w:val="32"/>
          <w:szCs w:val="32"/>
        </w:rPr>
        <w:t>ORY</w:t>
      </w:r>
    </w:p>
    <w:tbl>
      <w:tblPr>
        <w:tblW w:w="9404" w:type="dxa"/>
        <w:tblInd w:w="89" w:type="dxa"/>
        <w:tblBorders>
          <w:top w:val="single" w:sz="4" w:space="0" w:color="B8CCE4" w:themeColor="accent1" w:themeTint="66"/>
          <w:left w:val="single" w:sz="4" w:space="0" w:color="B8CCE4" w:themeColor="accent1" w:themeTint="66"/>
          <w:bottom w:val="single" w:sz="4" w:space="0" w:color="B8CCE4" w:themeColor="accent1" w:themeTint="66"/>
          <w:right w:val="single" w:sz="4" w:space="0" w:color="B8CCE4" w:themeColor="accent1" w:themeTint="66"/>
          <w:insideH w:val="single" w:sz="4" w:space="0" w:color="B8CCE4" w:themeColor="accent1" w:themeTint="66"/>
          <w:insideV w:val="single" w:sz="4" w:space="0" w:color="B8CCE4" w:themeColor="accent1" w:themeTint="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0"/>
        <w:gridCol w:w="2652"/>
        <w:gridCol w:w="1531"/>
        <w:gridCol w:w="4271"/>
      </w:tblGrid>
      <w:tr w:rsidR="00DE7F0F" w:rsidRPr="00DE7F0F" w14:paraId="6B722A1B" w14:textId="77777777" w:rsidTr="00DE7F0F">
        <w:trPr>
          <w:trHeight w:hRule="exact" w:val="405"/>
        </w:trPr>
        <w:tc>
          <w:tcPr>
            <w:tcW w:w="950" w:type="dxa"/>
            <w:shd w:val="clear" w:color="auto" w:fill="auto"/>
          </w:tcPr>
          <w:p w14:paraId="24B02B5E" w14:textId="77777777" w:rsidR="00190564" w:rsidRPr="00DE7F0F" w:rsidRDefault="00190564" w:rsidP="00DE1B7C">
            <w:pPr>
              <w:spacing w:line="360" w:lineRule="auto"/>
              <w:ind w:left="58"/>
              <w:jc w:val="center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b/>
                <w:color w:val="000000" w:themeColor="text1"/>
                <w:spacing w:val="-21"/>
                <w:sz w:val="26"/>
                <w:szCs w:val="26"/>
              </w:rPr>
              <w:t>V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ers</w:t>
            </w:r>
            <w:r w:rsidRPr="00DE7F0F">
              <w:rPr>
                <w:b/>
                <w:color w:val="000000" w:themeColor="text1"/>
                <w:spacing w:val="-1"/>
                <w:sz w:val="26"/>
                <w:szCs w:val="26"/>
              </w:rPr>
              <w:t>i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on</w:t>
            </w:r>
          </w:p>
        </w:tc>
        <w:tc>
          <w:tcPr>
            <w:tcW w:w="2652" w:type="dxa"/>
            <w:shd w:val="clear" w:color="auto" w:fill="auto"/>
          </w:tcPr>
          <w:p w14:paraId="157C7CEF" w14:textId="77777777" w:rsidR="00190564" w:rsidRPr="00DE7F0F" w:rsidRDefault="00190564" w:rsidP="00DE1B7C">
            <w:pPr>
              <w:spacing w:line="360" w:lineRule="auto"/>
              <w:ind w:left="111"/>
              <w:jc w:val="center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b/>
                <w:color w:val="000000" w:themeColor="text1"/>
                <w:spacing w:val="-1"/>
                <w:sz w:val="26"/>
                <w:szCs w:val="26"/>
              </w:rPr>
              <w:t>P</w:t>
            </w:r>
            <w:r w:rsidRPr="00DE7F0F">
              <w:rPr>
                <w:b/>
                <w:color w:val="000000" w:themeColor="text1"/>
                <w:spacing w:val="1"/>
                <w:sz w:val="26"/>
                <w:szCs w:val="26"/>
              </w:rPr>
              <w:t>e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rson</w:t>
            </w:r>
          </w:p>
        </w:tc>
        <w:tc>
          <w:tcPr>
            <w:tcW w:w="1531" w:type="dxa"/>
            <w:shd w:val="clear" w:color="auto" w:fill="auto"/>
          </w:tcPr>
          <w:p w14:paraId="63D1A7C0" w14:textId="77777777" w:rsidR="00190564" w:rsidRPr="00DE7F0F" w:rsidRDefault="00190564" w:rsidP="00DE1B7C">
            <w:pPr>
              <w:spacing w:line="360" w:lineRule="auto"/>
              <w:ind w:left="283" w:right="-331"/>
              <w:jc w:val="center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b/>
                <w:color w:val="000000" w:themeColor="text1"/>
                <w:spacing w:val="-1"/>
                <w:sz w:val="26"/>
                <w:szCs w:val="26"/>
              </w:rPr>
              <w:t>D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ate</w:t>
            </w:r>
          </w:p>
        </w:tc>
        <w:tc>
          <w:tcPr>
            <w:tcW w:w="4271" w:type="dxa"/>
            <w:shd w:val="clear" w:color="auto" w:fill="auto"/>
          </w:tcPr>
          <w:p w14:paraId="7D1D6329" w14:textId="77777777" w:rsidR="00190564" w:rsidRPr="00DE7F0F" w:rsidRDefault="00190564" w:rsidP="00DE1B7C">
            <w:pPr>
              <w:spacing w:line="360" w:lineRule="auto"/>
              <w:ind w:left="98"/>
              <w:jc w:val="center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b/>
                <w:color w:val="000000" w:themeColor="text1"/>
                <w:sz w:val="26"/>
                <w:szCs w:val="26"/>
              </w:rPr>
              <w:t>D</w:t>
            </w:r>
            <w:r w:rsidRPr="00DE7F0F">
              <w:rPr>
                <w:b/>
                <w:color w:val="000000" w:themeColor="text1"/>
                <w:spacing w:val="-3"/>
                <w:sz w:val="26"/>
                <w:szCs w:val="26"/>
              </w:rPr>
              <w:t>e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sc</w:t>
            </w:r>
            <w:r w:rsidRPr="00DE7F0F">
              <w:rPr>
                <w:b/>
                <w:color w:val="000000" w:themeColor="text1"/>
                <w:spacing w:val="1"/>
                <w:sz w:val="26"/>
                <w:szCs w:val="26"/>
              </w:rPr>
              <w:t>r</w:t>
            </w:r>
            <w:r w:rsidRPr="00DE7F0F">
              <w:rPr>
                <w:b/>
                <w:color w:val="000000" w:themeColor="text1"/>
                <w:spacing w:val="-1"/>
                <w:sz w:val="26"/>
                <w:szCs w:val="26"/>
              </w:rPr>
              <w:t>i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pt</w:t>
            </w:r>
            <w:r w:rsidRPr="00DE7F0F">
              <w:rPr>
                <w:b/>
                <w:color w:val="000000" w:themeColor="text1"/>
                <w:spacing w:val="-1"/>
                <w:sz w:val="26"/>
                <w:szCs w:val="26"/>
              </w:rPr>
              <w:t>i</w:t>
            </w:r>
            <w:r w:rsidRPr="00DE7F0F">
              <w:rPr>
                <w:b/>
                <w:color w:val="000000" w:themeColor="text1"/>
                <w:sz w:val="26"/>
                <w:szCs w:val="26"/>
              </w:rPr>
              <w:t>on</w:t>
            </w:r>
          </w:p>
        </w:tc>
      </w:tr>
      <w:tr w:rsidR="00DE7F0F" w:rsidRPr="00DE7F0F" w14:paraId="07E6F257" w14:textId="77777777" w:rsidTr="009C5692">
        <w:trPr>
          <w:trHeight w:hRule="exact" w:val="398"/>
        </w:trPr>
        <w:tc>
          <w:tcPr>
            <w:tcW w:w="950" w:type="dxa"/>
          </w:tcPr>
          <w:p w14:paraId="15C644B9" w14:textId="77777777" w:rsidR="00190564" w:rsidRPr="00DE7F0F" w:rsidRDefault="00190564" w:rsidP="00DE1B7C">
            <w:pPr>
              <w:spacing w:line="360" w:lineRule="auto"/>
              <w:ind w:left="58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color w:val="000000" w:themeColor="text1"/>
                <w:sz w:val="26"/>
                <w:szCs w:val="26"/>
              </w:rPr>
              <w:t>1.0</w:t>
            </w:r>
          </w:p>
        </w:tc>
        <w:tc>
          <w:tcPr>
            <w:tcW w:w="2652" w:type="dxa"/>
          </w:tcPr>
          <w:p w14:paraId="72472ADF" w14:textId="2C6BB54C" w:rsidR="00190564" w:rsidRPr="00DE7F0F" w:rsidRDefault="00CB19E6" w:rsidP="00DE1B7C">
            <w:pPr>
              <w:spacing w:line="360" w:lineRule="auto"/>
              <w:ind w:left="111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color w:val="000000" w:themeColor="text1"/>
                <w:sz w:val="26"/>
                <w:szCs w:val="26"/>
              </w:rPr>
              <w:t>Trần Đức Minh</w:t>
            </w:r>
          </w:p>
        </w:tc>
        <w:tc>
          <w:tcPr>
            <w:tcW w:w="1531" w:type="dxa"/>
          </w:tcPr>
          <w:p w14:paraId="2F4499A9" w14:textId="09A87D5B" w:rsidR="00190564" w:rsidRPr="00DE7F0F" w:rsidRDefault="001C2EE9" w:rsidP="00C216ED">
            <w:pPr>
              <w:spacing w:line="360" w:lineRule="auto"/>
              <w:ind w:left="79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color w:val="000000" w:themeColor="text1"/>
                <w:sz w:val="26"/>
                <w:szCs w:val="26"/>
              </w:rPr>
              <w:t>1</w:t>
            </w:r>
            <w:r w:rsidR="003B5E84" w:rsidRPr="00DE7F0F">
              <w:rPr>
                <w:color w:val="000000" w:themeColor="text1"/>
                <w:sz w:val="26"/>
                <w:szCs w:val="26"/>
              </w:rPr>
              <w:t>7</w:t>
            </w:r>
            <w:r w:rsidR="00E05648" w:rsidRPr="00DE7F0F">
              <w:rPr>
                <w:color w:val="000000" w:themeColor="text1"/>
                <w:sz w:val="26"/>
                <w:szCs w:val="26"/>
              </w:rPr>
              <w:t>/</w:t>
            </w:r>
            <w:r w:rsidR="00C216ED" w:rsidRPr="00DE7F0F">
              <w:rPr>
                <w:color w:val="000000" w:themeColor="text1"/>
                <w:sz w:val="26"/>
                <w:szCs w:val="26"/>
              </w:rPr>
              <w:t>09</w:t>
            </w:r>
            <w:r w:rsidR="00CB19E6" w:rsidRPr="00DE7F0F">
              <w:rPr>
                <w:color w:val="000000" w:themeColor="text1"/>
                <w:sz w:val="26"/>
                <w:szCs w:val="26"/>
              </w:rPr>
              <w:t>/2021</w:t>
            </w:r>
          </w:p>
        </w:tc>
        <w:tc>
          <w:tcPr>
            <w:tcW w:w="4271" w:type="dxa"/>
          </w:tcPr>
          <w:p w14:paraId="75C7AA8E" w14:textId="77777777" w:rsidR="00190564" w:rsidRPr="00DE7F0F" w:rsidRDefault="00190564" w:rsidP="00DE1B7C">
            <w:pPr>
              <w:spacing w:line="360" w:lineRule="auto"/>
              <w:ind w:left="98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color w:val="000000" w:themeColor="text1"/>
                <w:sz w:val="26"/>
                <w:szCs w:val="26"/>
              </w:rPr>
              <w:t>Create Document</w:t>
            </w:r>
          </w:p>
        </w:tc>
      </w:tr>
      <w:tr w:rsidR="00190564" w:rsidRPr="00DE7F0F" w14:paraId="52F63E09" w14:textId="77777777" w:rsidTr="009C5692">
        <w:trPr>
          <w:trHeight w:hRule="exact" w:val="400"/>
        </w:trPr>
        <w:tc>
          <w:tcPr>
            <w:tcW w:w="950" w:type="dxa"/>
          </w:tcPr>
          <w:p w14:paraId="41EBA4AF" w14:textId="77777777" w:rsidR="00190564" w:rsidRPr="00DE7F0F" w:rsidRDefault="00190564" w:rsidP="00DE1B7C">
            <w:pPr>
              <w:spacing w:line="360" w:lineRule="auto"/>
              <w:ind w:left="58"/>
              <w:rPr>
                <w:color w:val="000000" w:themeColor="text1"/>
                <w:sz w:val="26"/>
                <w:szCs w:val="26"/>
              </w:rPr>
            </w:pPr>
            <w:r w:rsidRPr="00DE7F0F"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2652" w:type="dxa"/>
          </w:tcPr>
          <w:p w14:paraId="0819A671" w14:textId="77777777" w:rsidR="00190564" w:rsidRPr="00DE7F0F" w:rsidRDefault="00190564" w:rsidP="00DE1B7C">
            <w:pPr>
              <w:spacing w:line="360" w:lineRule="auto"/>
              <w:ind w:left="111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531" w:type="dxa"/>
          </w:tcPr>
          <w:p w14:paraId="5B1300DC" w14:textId="77777777" w:rsidR="00190564" w:rsidRPr="00DE7F0F" w:rsidRDefault="00190564" w:rsidP="00DE1B7C">
            <w:pPr>
              <w:spacing w:line="360" w:lineRule="auto"/>
              <w:ind w:left="79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4271" w:type="dxa"/>
          </w:tcPr>
          <w:p w14:paraId="0314E087" w14:textId="77777777" w:rsidR="00190564" w:rsidRPr="00DE7F0F" w:rsidRDefault="00190564" w:rsidP="00DE1B7C">
            <w:pPr>
              <w:spacing w:line="360" w:lineRule="auto"/>
              <w:ind w:left="98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18F152E9" w14:textId="53F43815" w:rsidR="00C65226" w:rsidRPr="00DE7F0F" w:rsidRDefault="00C65226" w:rsidP="00C65226">
      <w:pPr>
        <w:rPr>
          <w:color w:val="000000" w:themeColor="text1"/>
          <w:sz w:val="26"/>
          <w:szCs w:val="26"/>
        </w:rPr>
      </w:pPr>
    </w:p>
    <w:p w14:paraId="5B184D6D" w14:textId="77777777" w:rsidR="0054293E" w:rsidRPr="00DE7F0F" w:rsidRDefault="0054293E" w:rsidP="0054293E">
      <w:pPr>
        <w:jc w:val="right"/>
        <w:rPr>
          <w:color w:val="000000" w:themeColor="text1"/>
          <w:sz w:val="26"/>
          <w:szCs w:val="26"/>
        </w:rPr>
      </w:pPr>
    </w:p>
    <w:p w14:paraId="2FF42EFF" w14:textId="77777777" w:rsidR="00DE7F0F" w:rsidRPr="000200C4" w:rsidRDefault="00DE7F0F" w:rsidP="00DE7F0F">
      <w:pPr>
        <w:spacing w:line="360" w:lineRule="auto"/>
        <w:jc w:val="center"/>
        <w:rPr>
          <w:color w:val="000000" w:themeColor="text1"/>
          <w:sz w:val="32"/>
          <w:szCs w:val="32"/>
        </w:rPr>
      </w:pPr>
      <w:r w:rsidRPr="000200C4">
        <w:rPr>
          <w:b/>
          <w:color w:val="000000" w:themeColor="text1"/>
          <w:spacing w:val="-1"/>
          <w:sz w:val="32"/>
          <w:szCs w:val="32"/>
          <w:lang w:val="vi-VN"/>
        </w:rPr>
        <w:t>D</w:t>
      </w:r>
      <w:r w:rsidRPr="000200C4">
        <w:rPr>
          <w:b/>
          <w:color w:val="000000" w:themeColor="text1"/>
          <w:sz w:val="32"/>
          <w:szCs w:val="32"/>
          <w:lang w:val="vi-VN"/>
        </w:rPr>
        <w:t>OCU</w:t>
      </w:r>
      <w:r w:rsidRPr="000200C4">
        <w:rPr>
          <w:b/>
          <w:color w:val="000000" w:themeColor="text1"/>
          <w:spacing w:val="-1"/>
          <w:sz w:val="32"/>
          <w:szCs w:val="32"/>
          <w:lang w:val="vi-VN"/>
        </w:rPr>
        <w:t>M</w:t>
      </w:r>
      <w:r w:rsidRPr="000200C4">
        <w:rPr>
          <w:b/>
          <w:color w:val="000000" w:themeColor="text1"/>
          <w:sz w:val="32"/>
          <w:szCs w:val="32"/>
          <w:lang w:val="vi-VN"/>
        </w:rPr>
        <w:t>ENT</w:t>
      </w:r>
      <w:r w:rsidRPr="000200C4">
        <w:rPr>
          <w:b/>
          <w:color w:val="000000" w:themeColor="text1"/>
          <w:spacing w:val="-17"/>
          <w:sz w:val="32"/>
          <w:szCs w:val="32"/>
          <w:lang w:val="vi-VN"/>
        </w:rPr>
        <w:t xml:space="preserve"> </w:t>
      </w:r>
      <w:r w:rsidRPr="000200C4">
        <w:rPr>
          <w:b/>
          <w:color w:val="000000" w:themeColor="text1"/>
          <w:spacing w:val="1"/>
          <w:sz w:val="32"/>
          <w:szCs w:val="32"/>
          <w:lang w:val="vi-VN"/>
        </w:rPr>
        <w:t>A</w:t>
      </w:r>
      <w:r w:rsidRPr="000200C4">
        <w:rPr>
          <w:b/>
          <w:color w:val="000000" w:themeColor="text1"/>
          <w:sz w:val="32"/>
          <w:szCs w:val="32"/>
          <w:lang w:val="vi-VN"/>
        </w:rPr>
        <w:t>PP</w:t>
      </w:r>
      <w:r w:rsidRPr="000200C4">
        <w:rPr>
          <w:b/>
          <w:color w:val="000000" w:themeColor="text1"/>
          <w:spacing w:val="-6"/>
          <w:sz w:val="32"/>
          <w:szCs w:val="32"/>
          <w:lang w:val="vi-VN"/>
        </w:rPr>
        <w:t>R</w:t>
      </w:r>
      <w:r w:rsidRPr="000200C4">
        <w:rPr>
          <w:b/>
          <w:color w:val="000000" w:themeColor="text1"/>
          <w:sz w:val="32"/>
          <w:szCs w:val="32"/>
          <w:lang w:val="vi-VN"/>
        </w:rPr>
        <w:t>OVAL</w:t>
      </w:r>
    </w:p>
    <w:tbl>
      <w:tblPr>
        <w:tblStyle w:val="TableGrid"/>
        <w:tblW w:w="9516" w:type="dxa"/>
        <w:jc w:val="center"/>
        <w:tblBorders>
          <w:top w:val="single" w:sz="4" w:space="0" w:color="B8CCE4" w:themeColor="accent1" w:themeTint="66"/>
          <w:left w:val="single" w:sz="4" w:space="0" w:color="B8CCE4" w:themeColor="accent1" w:themeTint="66"/>
          <w:bottom w:val="single" w:sz="4" w:space="0" w:color="B8CCE4" w:themeColor="accent1" w:themeTint="66"/>
          <w:right w:val="single" w:sz="4" w:space="0" w:color="B8CCE4" w:themeColor="accent1" w:themeTint="66"/>
          <w:insideH w:val="single" w:sz="4" w:space="0" w:color="B8CCE4" w:themeColor="accent1" w:themeTint="66"/>
          <w:insideV w:val="single" w:sz="4" w:space="0" w:color="B8CCE4" w:themeColor="accent1" w:themeTint="66"/>
        </w:tblBorders>
        <w:tblLook w:val="04A0" w:firstRow="1" w:lastRow="0" w:firstColumn="1" w:lastColumn="0" w:noHBand="0" w:noVBand="1"/>
      </w:tblPr>
      <w:tblGrid>
        <w:gridCol w:w="2687"/>
        <w:gridCol w:w="3646"/>
        <w:gridCol w:w="1883"/>
        <w:gridCol w:w="1300"/>
      </w:tblGrid>
      <w:tr w:rsidR="00DE7F0F" w:rsidRPr="000200C4" w14:paraId="6010EEEF" w14:textId="77777777" w:rsidTr="00B947D5">
        <w:trPr>
          <w:trHeight w:val="376"/>
          <w:jc w:val="center"/>
        </w:trPr>
        <w:tc>
          <w:tcPr>
            <w:tcW w:w="2687" w:type="dxa"/>
            <w:tcBorders>
              <w:bottom w:val="single" w:sz="4" w:space="0" w:color="B8CCE4" w:themeColor="accent1" w:themeTint="66"/>
            </w:tcBorders>
            <w:shd w:val="clear" w:color="auto" w:fill="auto"/>
            <w:vAlign w:val="center"/>
          </w:tcPr>
          <w:p w14:paraId="45BBABCD" w14:textId="77777777" w:rsidR="00DE7F0F" w:rsidRPr="000200C4" w:rsidRDefault="00DE7F0F" w:rsidP="00B947D5">
            <w:pPr>
              <w:spacing w:line="360" w:lineRule="auto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0200C4">
              <w:rPr>
                <w:b/>
                <w:color w:val="000000" w:themeColor="text1"/>
                <w:sz w:val="26"/>
                <w:szCs w:val="26"/>
              </w:rPr>
              <w:t>Name</w:t>
            </w:r>
          </w:p>
        </w:tc>
        <w:tc>
          <w:tcPr>
            <w:tcW w:w="3646" w:type="dxa"/>
            <w:tcBorders>
              <w:bottom w:val="single" w:sz="4" w:space="0" w:color="B8CCE4" w:themeColor="accent1" w:themeTint="66"/>
            </w:tcBorders>
            <w:shd w:val="clear" w:color="auto" w:fill="auto"/>
            <w:vAlign w:val="center"/>
          </w:tcPr>
          <w:p w14:paraId="4BBAB608" w14:textId="77777777" w:rsidR="00DE7F0F" w:rsidRPr="000200C4" w:rsidRDefault="00DE7F0F" w:rsidP="00B947D5">
            <w:pPr>
              <w:spacing w:line="360" w:lineRule="auto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0200C4">
              <w:rPr>
                <w:b/>
                <w:color w:val="000000" w:themeColor="text1"/>
                <w:sz w:val="26"/>
                <w:szCs w:val="26"/>
              </w:rPr>
              <w:t>Role</w:t>
            </w:r>
          </w:p>
        </w:tc>
        <w:tc>
          <w:tcPr>
            <w:tcW w:w="1883" w:type="dxa"/>
            <w:tcBorders>
              <w:bottom w:val="single" w:sz="4" w:space="0" w:color="B8CCE4" w:themeColor="accent1" w:themeTint="66"/>
            </w:tcBorders>
            <w:shd w:val="clear" w:color="auto" w:fill="auto"/>
            <w:vAlign w:val="center"/>
          </w:tcPr>
          <w:p w14:paraId="54E63396" w14:textId="77777777" w:rsidR="00DE7F0F" w:rsidRPr="000200C4" w:rsidRDefault="00DE7F0F" w:rsidP="00B947D5">
            <w:pPr>
              <w:spacing w:line="360" w:lineRule="auto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0200C4">
              <w:rPr>
                <w:b/>
                <w:color w:val="000000" w:themeColor="text1"/>
                <w:sz w:val="26"/>
                <w:szCs w:val="26"/>
              </w:rPr>
              <w:t>Date</w:t>
            </w:r>
          </w:p>
        </w:tc>
        <w:tc>
          <w:tcPr>
            <w:tcW w:w="1300" w:type="dxa"/>
            <w:tcBorders>
              <w:bottom w:val="single" w:sz="4" w:space="0" w:color="B8CCE4" w:themeColor="accent1" w:themeTint="66"/>
            </w:tcBorders>
            <w:shd w:val="clear" w:color="auto" w:fill="auto"/>
            <w:vAlign w:val="center"/>
          </w:tcPr>
          <w:p w14:paraId="1E55E3CD" w14:textId="77777777" w:rsidR="00DE7F0F" w:rsidRPr="000200C4" w:rsidRDefault="00DE7F0F" w:rsidP="00B947D5">
            <w:pPr>
              <w:spacing w:line="360" w:lineRule="auto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0200C4">
              <w:rPr>
                <w:b/>
                <w:color w:val="000000" w:themeColor="text1"/>
                <w:sz w:val="26"/>
                <w:szCs w:val="26"/>
              </w:rPr>
              <w:t>Signature</w:t>
            </w:r>
          </w:p>
        </w:tc>
      </w:tr>
      <w:tr w:rsidR="00DE7F0F" w:rsidRPr="000200C4" w14:paraId="67BC54FF" w14:textId="77777777" w:rsidTr="00B947D5">
        <w:trPr>
          <w:trHeight w:val="359"/>
          <w:jc w:val="center"/>
        </w:trPr>
        <w:tc>
          <w:tcPr>
            <w:tcW w:w="2687" w:type="dxa"/>
            <w:shd w:val="clear" w:color="auto" w:fill="auto"/>
            <w:vAlign w:val="center"/>
          </w:tcPr>
          <w:p w14:paraId="04AB4143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8"/>
                <w:szCs w:val="28"/>
                <w:lang w:val="vi-VN"/>
              </w:rPr>
              <w:t>TS. Trương Tiến Vũ</w:t>
            </w:r>
          </w:p>
        </w:tc>
        <w:tc>
          <w:tcPr>
            <w:tcW w:w="3646" w:type="dxa"/>
            <w:shd w:val="clear" w:color="auto" w:fill="auto"/>
            <w:vAlign w:val="center"/>
          </w:tcPr>
          <w:p w14:paraId="38F3532C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Mentor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69CAA2C9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11</w:t>
            </w:r>
            <w:r w:rsidRPr="000200C4">
              <w:rPr>
                <w:color w:val="000000" w:themeColor="text1"/>
                <w:sz w:val="26"/>
                <w:szCs w:val="26"/>
              </w:rPr>
              <w:t>/2021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DD3F720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E7F0F" w:rsidRPr="000200C4" w14:paraId="405CAA7D" w14:textId="77777777" w:rsidTr="00B947D5">
        <w:trPr>
          <w:trHeight w:val="494"/>
          <w:jc w:val="center"/>
        </w:trPr>
        <w:tc>
          <w:tcPr>
            <w:tcW w:w="2687" w:type="dxa"/>
            <w:shd w:val="clear" w:color="auto" w:fill="auto"/>
            <w:vAlign w:val="center"/>
          </w:tcPr>
          <w:p w14:paraId="3F15BAB1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Đường Đăng Đức</w:t>
            </w:r>
          </w:p>
        </w:tc>
        <w:tc>
          <w:tcPr>
            <w:tcW w:w="3646" w:type="dxa"/>
            <w:shd w:val="clear" w:color="auto" w:fill="auto"/>
            <w:vAlign w:val="center"/>
          </w:tcPr>
          <w:p w14:paraId="3FA7DC09" w14:textId="77777777" w:rsidR="00DE7F0F" w:rsidRPr="000200C4" w:rsidRDefault="00DE7F0F" w:rsidP="00B947D5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Scrum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000200C4">
              <w:rPr>
                <w:color w:val="000000" w:themeColor="text1"/>
                <w:sz w:val="26"/>
                <w:szCs w:val="26"/>
              </w:rPr>
              <w:t>Master/ Product Owner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25B126E7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11/2021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82E3966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E7F0F" w:rsidRPr="000200C4" w14:paraId="22755E86" w14:textId="77777777" w:rsidTr="00B947D5">
        <w:trPr>
          <w:trHeight w:val="485"/>
          <w:jc w:val="center"/>
        </w:trPr>
        <w:tc>
          <w:tcPr>
            <w:tcW w:w="2687" w:type="dxa"/>
            <w:shd w:val="clear" w:color="auto" w:fill="auto"/>
            <w:vAlign w:val="center"/>
          </w:tcPr>
          <w:p w14:paraId="3E054C3C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 xml:space="preserve">Trần Thanh Hoàng </w:t>
            </w:r>
          </w:p>
        </w:tc>
        <w:tc>
          <w:tcPr>
            <w:tcW w:w="3646" w:type="dxa"/>
            <w:shd w:val="clear" w:color="auto" w:fill="auto"/>
            <w:vAlign w:val="center"/>
          </w:tcPr>
          <w:p w14:paraId="6C4A76EE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Team Member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7FC18031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11/2021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D5FE232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E7F0F" w:rsidRPr="000200C4" w14:paraId="39A14855" w14:textId="77777777" w:rsidTr="00B947D5">
        <w:trPr>
          <w:trHeight w:val="350"/>
          <w:jc w:val="center"/>
        </w:trPr>
        <w:tc>
          <w:tcPr>
            <w:tcW w:w="2687" w:type="dxa"/>
            <w:shd w:val="clear" w:color="auto" w:fill="auto"/>
            <w:vAlign w:val="center"/>
          </w:tcPr>
          <w:p w14:paraId="0BB803AA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Phan Thanh Vang</w:t>
            </w:r>
          </w:p>
        </w:tc>
        <w:tc>
          <w:tcPr>
            <w:tcW w:w="3646" w:type="dxa"/>
            <w:shd w:val="clear" w:color="auto" w:fill="auto"/>
            <w:vAlign w:val="center"/>
          </w:tcPr>
          <w:p w14:paraId="2D714117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Team Member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6CDAC8E6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11/2021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05A0C94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E7F0F" w:rsidRPr="000200C4" w14:paraId="48244772" w14:textId="77777777" w:rsidTr="00B947D5">
        <w:trPr>
          <w:trHeight w:val="341"/>
          <w:jc w:val="center"/>
        </w:trPr>
        <w:tc>
          <w:tcPr>
            <w:tcW w:w="2687" w:type="dxa"/>
            <w:shd w:val="clear" w:color="auto" w:fill="auto"/>
            <w:vAlign w:val="center"/>
          </w:tcPr>
          <w:p w14:paraId="7B60B20D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Trần Đức Minh</w:t>
            </w:r>
          </w:p>
        </w:tc>
        <w:tc>
          <w:tcPr>
            <w:tcW w:w="3646" w:type="dxa"/>
            <w:shd w:val="clear" w:color="auto" w:fill="auto"/>
            <w:vAlign w:val="center"/>
          </w:tcPr>
          <w:p w14:paraId="479BA05F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Team Member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38643BE5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11/2021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85AA2CB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E7F0F" w:rsidRPr="000200C4" w14:paraId="37173C78" w14:textId="77777777" w:rsidTr="00B947D5">
        <w:trPr>
          <w:trHeight w:val="341"/>
          <w:jc w:val="center"/>
        </w:trPr>
        <w:tc>
          <w:tcPr>
            <w:tcW w:w="2687" w:type="dxa"/>
            <w:shd w:val="clear" w:color="auto" w:fill="auto"/>
            <w:vAlign w:val="center"/>
          </w:tcPr>
          <w:p w14:paraId="32D5CA70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F244AF">
              <w:rPr>
                <w:sz w:val="28"/>
                <w:szCs w:val="28"/>
              </w:rPr>
              <w:t>Bùi Xuân Thìn</w:t>
            </w:r>
          </w:p>
        </w:tc>
        <w:tc>
          <w:tcPr>
            <w:tcW w:w="3646" w:type="dxa"/>
            <w:shd w:val="clear" w:color="auto" w:fill="auto"/>
            <w:vAlign w:val="center"/>
          </w:tcPr>
          <w:p w14:paraId="4EC4055A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Team Member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510E1F4B" w14:textId="77777777" w:rsidR="00DE7F0F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11/2021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5D352AB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E7F0F" w:rsidRPr="000200C4" w14:paraId="5310651A" w14:textId="77777777" w:rsidTr="00B947D5">
        <w:trPr>
          <w:trHeight w:val="341"/>
          <w:jc w:val="center"/>
        </w:trPr>
        <w:tc>
          <w:tcPr>
            <w:tcW w:w="2687" w:type="dxa"/>
            <w:shd w:val="clear" w:color="auto" w:fill="auto"/>
            <w:vAlign w:val="center"/>
          </w:tcPr>
          <w:p w14:paraId="117792FA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F244AF">
              <w:rPr>
                <w:sz w:val="28"/>
                <w:szCs w:val="28"/>
              </w:rPr>
              <w:t>Phan Nhật Quân</w:t>
            </w:r>
          </w:p>
        </w:tc>
        <w:tc>
          <w:tcPr>
            <w:tcW w:w="3646" w:type="dxa"/>
            <w:shd w:val="clear" w:color="auto" w:fill="auto"/>
            <w:vAlign w:val="center"/>
          </w:tcPr>
          <w:p w14:paraId="334E29F5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Team Member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58AC6B21" w14:textId="77777777" w:rsidR="00DE7F0F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11/2021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996A3A2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E7F0F" w:rsidRPr="000200C4" w14:paraId="6EB1E81E" w14:textId="77777777" w:rsidTr="00B947D5">
        <w:trPr>
          <w:trHeight w:val="341"/>
          <w:jc w:val="center"/>
        </w:trPr>
        <w:tc>
          <w:tcPr>
            <w:tcW w:w="2687" w:type="dxa"/>
            <w:shd w:val="clear" w:color="auto" w:fill="auto"/>
            <w:vAlign w:val="center"/>
          </w:tcPr>
          <w:p w14:paraId="37037BD3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F244AF">
              <w:rPr>
                <w:sz w:val="28"/>
                <w:szCs w:val="28"/>
              </w:rPr>
              <w:t>Trần Hạ Long</w:t>
            </w:r>
          </w:p>
        </w:tc>
        <w:tc>
          <w:tcPr>
            <w:tcW w:w="3646" w:type="dxa"/>
            <w:shd w:val="clear" w:color="auto" w:fill="auto"/>
            <w:vAlign w:val="center"/>
          </w:tcPr>
          <w:p w14:paraId="1BB21E47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Team Member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1B404E5B" w14:textId="77777777" w:rsidR="00DE7F0F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11/2021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0D0AB441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E7F0F" w:rsidRPr="000200C4" w14:paraId="72938188" w14:textId="77777777" w:rsidTr="00B947D5">
        <w:trPr>
          <w:trHeight w:val="341"/>
          <w:jc w:val="center"/>
        </w:trPr>
        <w:tc>
          <w:tcPr>
            <w:tcW w:w="2687" w:type="dxa"/>
            <w:shd w:val="clear" w:color="auto" w:fill="auto"/>
            <w:vAlign w:val="center"/>
          </w:tcPr>
          <w:p w14:paraId="3A22C42E" w14:textId="77777777" w:rsidR="00DE7F0F" w:rsidRPr="00F244AF" w:rsidRDefault="00DE7F0F" w:rsidP="00B947D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4AF">
              <w:rPr>
                <w:sz w:val="28"/>
                <w:szCs w:val="28"/>
              </w:rPr>
              <w:t>Đỗ Hoàng Duy</w:t>
            </w:r>
          </w:p>
        </w:tc>
        <w:tc>
          <w:tcPr>
            <w:tcW w:w="3646" w:type="dxa"/>
            <w:shd w:val="clear" w:color="auto" w:fill="auto"/>
            <w:vAlign w:val="center"/>
          </w:tcPr>
          <w:p w14:paraId="62CCE729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Team Member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69CCF08D" w14:textId="77777777" w:rsidR="00DE7F0F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11/2021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6353732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  <w:tr w:rsidR="00DE7F0F" w:rsidRPr="000200C4" w14:paraId="6FBF2608" w14:textId="77777777" w:rsidTr="00B947D5">
        <w:trPr>
          <w:trHeight w:val="341"/>
          <w:jc w:val="center"/>
        </w:trPr>
        <w:tc>
          <w:tcPr>
            <w:tcW w:w="2687" w:type="dxa"/>
            <w:shd w:val="clear" w:color="auto" w:fill="auto"/>
            <w:vAlign w:val="center"/>
          </w:tcPr>
          <w:p w14:paraId="1FDD2EBA" w14:textId="77777777" w:rsidR="00DE7F0F" w:rsidRPr="00F244AF" w:rsidRDefault="00DE7F0F" w:rsidP="00B947D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4AF">
              <w:rPr>
                <w:sz w:val="28"/>
                <w:szCs w:val="28"/>
              </w:rPr>
              <w:t>Phạm Thành Can</w:t>
            </w:r>
          </w:p>
        </w:tc>
        <w:tc>
          <w:tcPr>
            <w:tcW w:w="3646" w:type="dxa"/>
            <w:shd w:val="clear" w:color="auto" w:fill="auto"/>
            <w:vAlign w:val="center"/>
          </w:tcPr>
          <w:p w14:paraId="035653D7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0200C4">
              <w:rPr>
                <w:color w:val="000000" w:themeColor="text1"/>
                <w:sz w:val="26"/>
                <w:szCs w:val="26"/>
              </w:rPr>
              <w:t>Team Member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21DB1069" w14:textId="77777777" w:rsidR="00DE7F0F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11/2021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C11538D" w14:textId="77777777" w:rsidR="00DE7F0F" w:rsidRPr="000200C4" w:rsidRDefault="00DE7F0F" w:rsidP="00B947D5">
            <w:pPr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1A603F8E" w14:textId="77777777" w:rsidR="00012D8B" w:rsidRPr="00DE7F0F" w:rsidRDefault="00012D8B" w:rsidP="00DE1B7C">
      <w:pPr>
        <w:spacing w:line="360" w:lineRule="auto"/>
        <w:rPr>
          <w:b/>
          <w:color w:val="000000" w:themeColor="text1"/>
          <w:sz w:val="26"/>
          <w:szCs w:val="26"/>
        </w:rPr>
      </w:pPr>
    </w:p>
    <w:p w14:paraId="4A0AF776" w14:textId="70D66C39" w:rsidR="005F6F23" w:rsidRPr="00DE7F0F" w:rsidRDefault="00012D8B" w:rsidP="00DE1B7C">
      <w:pPr>
        <w:spacing w:line="360" w:lineRule="auto"/>
        <w:rPr>
          <w:b/>
          <w:color w:val="000000" w:themeColor="text1"/>
          <w:sz w:val="26"/>
          <w:szCs w:val="26"/>
        </w:rPr>
      </w:pPr>
      <w:r w:rsidRPr="00DE7F0F">
        <w:rPr>
          <w:b/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17653325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DF7F0C" w14:textId="28F013E3" w:rsidR="000F11D6" w:rsidRPr="00DE7F0F" w:rsidRDefault="000F11D6" w:rsidP="000F11D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E7F0F">
            <w:rPr>
              <w:rFonts w:ascii="Times New Roman" w:hAnsi="Times New Roman" w:cs="Times New Roman"/>
              <w:b/>
              <w:bCs/>
              <w:color w:val="000000" w:themeColor="text1"/>
            </w:rPr>
            <w:t>MỤC LỤC</w:t>
          </w:r>
        </w:p>
        <w:p w14:paraId="472F2848" w14:textId="1054548D" w:rsidR="00EE2A36" w:rsidRPr="00DE7F0F" w:rsidRDefault="000F11D6">
          <w:pPr>
            <w:pStyle w:val="TOC1"/>
            <w:tabs>
              <w:tab w:val="left" w:pos="4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r w:rsidRPr="00DE7F0F">
            <w:rPr>
              <w:color w:val="000000" w:themeColor="text1"/>
              <w:sz w:val="26"/>
              <w:szCs w:val="26"/>
            </w:rPr>
            <w:fldChar w:fldCharType="begin"/>
          </w:r>
          <w:r w:rsidRPr="00DE7F0F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DE7F0F">
            <w:rPr>
              <w:color w:val="000000" w:themeColor="text1"/>
              <w:sz w:val="26"/>
              <w:szCs w:val="26"/>
            </w:rPr>
            <w:fldChar w:fldCharType="separate"/>
          </w:r>
          <w:hyperlink w:anchor="_Toc62424276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1.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TỔNG QUAN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_Toc62424276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4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77293EA6" w14:textId="3D994BE3" w:rsidR="00EE2A36" w:rsidRPr="00DE7F0F" w:rsidRDefault="00B2527F">
          <w:pPr>
            <w:pStyle w:val="TOC1"/>
            <w:tabs>
              <w:tab w:val="left" w:pos="4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77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GIAO DIỆN CHI TIẾT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_Toc62424277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4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0455671C" w14:textId="6EF08974" w:rsidR="00EE2A36" w:rsidRPr="00DE7F0F" w:rsidRDefault="00B2527F">
          <w:pPr>
            <w:pStyle w:val="TOC2"/>
            <w:tabs>
              <w:tab w:val="left" w:pos="88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78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2.1.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Đăng nhập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_Toc62424278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4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5B6159F0" w14:textId="5CF580A1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79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2.1.1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Bản mẫu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_Toc62424279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4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40C431F1" w14:textId="34FEEAFC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80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2.1.2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Đặc điểm chi tiế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_Toc62424280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4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41BCB7A7" w14:textId="636F9940" w:rsidR="00EE2A36" w:rsidRPr="00DE7F0F" w:rsidRDefault="00B2527F">
          <w:pPr>
            <w:pStyle w:val="TOC2"/>
            <w:tabs>
              <w:tab w:val="left" w:pos="88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81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2.2.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Trang chủ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_Toc62424281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5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7FDE57FB" w14:textId="654C499F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82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2.2.1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Bản mẫu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_Toc62424282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5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0FE241FB" w14:textId="3AF7AF3B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83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2.2.2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Đặc điểm chi tiết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_Toc62424283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6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7609EF28" w14:textId="61FE7937" w:rsidR="00EE2A36" w:rsidRPr="00DE7F0F" w:rsidRDefault="00B2527F">
          <w:pPr>
            <w:pStyle w:val="TOC2"/>
            <w:tabs>
              <w:tab w:val="left" w:pos="88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84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2.3.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Chi tiết món ăn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_Toc62424284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6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7628BB7A" w14:textId="2C6FAE4C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85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2.3.1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Bản mẫu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_Toc62424285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6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13AD3188" w14:textId="3148C0AE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86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2.3.3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Đặc điểm chi tiết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_Toc62424286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7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7651EBC5" w14:textId="65AD2F80" w:rsidR="00EE2A36" w:rsidRPr="00DE7F0F" w:rsidRDefault="00B2527F">
          <w:pPr>
            <w:pStyle w:val="TOC2"/>
            <w:tabs>
              <w:tab w:val="left" w:pos="88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87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2.4.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Giao diện tìm kiếm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_Toc62424287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7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3FCEDBB4" w14:textId="78C1E877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88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2.4.1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Bản mẫu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_Toc62424288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7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7DCF5B08" w14:textId="167F1F37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89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2.4.3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Đặc điểm chi tiết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_Toc62424289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7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16E44F86" w14:textId="353D3B21" w:rsidR="00EE2A36" w:rsidRPr="00DE7F0F" w:rsidRDefault="00B2527F">
          <w:pPr>
            <w:pStyle w:val="TOC2"/>
            <w:tabs>
              <w:tab w:val="left" w:pos="88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90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2.5.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Quản lý món ăn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_Toc62424290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8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4FCB86D8" w14:textId="1AB290D6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91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2.5.1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Bản mẫu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_Toc62424291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8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4E00EB07" w14:textId="5E7244F7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92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2.5.2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Đặc điểm chi tiết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_Toc62424292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9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14454E3A" w14:textId="255DA42B" w:rsidR="00EE2A36" w:rsidRPr="00DE7F0F" w:rsidRDefault="00B2527F">
          <w:pPr>
            <w:pStyle w:val="TOC2"/>
            <w:tabs>
              <w:tab w:val="left" w:pos="88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93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2.6.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Quản lý tài khoản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_Toc62424293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10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41D6C303" w14:textId="1DBADEA5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94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2.6.1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Bản mẫu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_Toc62424294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10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67042FEA" w14:textId="75F79C3D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95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2.6.2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Đặc điểm chi tiết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_Toc62424295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10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26AF1E71" w14:textId="0AAF0D28" w:rsidR="00EE2A36" w:rsidRPr="00DE7F0F" w:rsidRDefault="00B2527F">
          <w:pPr>
            <w:pStyle w:val="TOC2"/>
            <w:tabs>
              <w:tab w:val="left" w:pos="88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96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2.7.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Quản lý đơn hàng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_Toc62424296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11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272FA740" w14:textId="0BA40E03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97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2.7.1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Bản mẫu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_Toc62424297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11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6A2FFFB0" w14:textId="17E30AA4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98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2.7.3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Đặc điểm chi tiết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_Toc62424298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11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4E71010B" w14:textId="593DE7ED" w:rsidR="00EE2A36" w:rsidRPr="00DE7F0F" w:rsidRDefault="00B2527F">
          <w:pPr>
            <w:pStyle w:val="TOC2"/>
            <w:tabs>
              <w:tab w:val="left" w:pos="88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299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2.8.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Quản lý danh sách khách hàng liên hệ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_Toc62424299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12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6041D15F" w14:textId="472BF711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6"/>
              <w:szCs w:val="26"/>
              <w:lang w:val="vi-VN" w:eastAsia="vi-VN"/>
            </w:rPr>
          </w:pPr>
          <w:hyperlink w:anchor="_Toc62424300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2.8.1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Bản mẫu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_Toc62424300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12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580A0333" w14:textId="597E1E8E" w:rsidR="00EE2A36" w:rsidRPr="00DE7F0F" w:rsidRDefault="00B2527F">
          <w:pPr>
            <w:pStyle w:val="TOC3"/>
            <w:tabs>
              <w:tab w:val="left" w:pos="1100"/>
              <w:tab w:val="right" w:leader="dot" w:pos="9296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val="vi-VN" w:eastAsia="vi-VN"/>
            </w:rPr>
          </w:pPr>
          <w:hyperlink w:anchor="_Toc62424301" w:history="1"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2.8.3</w:t>
            </w:r>
            <w:r w:rsidR="00EE2A36" w:rsidRPr="00DE7F0F">
              <w:rPr>
                <w:rFonts w:eastAsiaTheme="minorEastAsia"/>
                <w:noProof/>
                <w:color w:val="000000" w:themeColor="text1"/>
                <w:sz w:val="26"/>
                <w:szCs w:val="26"/>
                <w:lang w:val="vi-VN" w:eastAsia="vi-VN"/>
              </w:rPr>
              <w:tab/>
            </w:r>
            <w:r w:rsidR="00EE2A36" w:rsidRPr="00DE7F0F">
              <w:rPr>
                <w:rStyle w:val="Hyperlink"/>
                <w:noProof/>
                <w:color w:val="000000" w:themeColor="text1"/>
                <w:sz w:val="26"/>
                <w:szCs w:val="26"/>
              </w:rPr>
              <w:t>Đặc điểm chi tiết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_Toc62424301 \h </w:instrTex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A614C4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t>13</w:t>
            </w:r>
            <w:r w:rsidR="00EE2A36" w:rsidRPr="00DE7F0F">
              <w:rPr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4519BE7C" w14:textId="1329A5A1" w:rsidR="000F11D6" w:rsidRPr="00DE7F0F" w:rsidRDefault="000F11D6">
          <w:pPr>
            <w:rPr>
              <w:color w:val="000000" w:themeColor="text1"/>
              <w:sz w:val="26"/>
              <w:szCs w:val="26"/>
            </w:rPr>
          </w:pPr>
          <w:r w:rsidRPr="00DE7F0F">
            <w:rPr>
              <w:b/>
              <w:bCs/>
              <w:noProof/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0EDC2545" w14:textId="2E8E789F" w:rsidR="00DE1B7C" w:rsidRPr="00DE7F0F" w:rsidRDefault="00DE1B7C" w:rsidP="00DE1B7C">
      <w:pPr>
        <w:spacing w:line="360" w:lineRule="auto"/>
        <w:rPr>
          <w:color w:val="000000" w:themeColor="text1"/>
          <w:sz w:val="26"/>
          <w:szCs w:val="26"/>
        </w:rPr>
      </w:pPr>
    </w:p>
    <w:p w14:paraId="2AB63A37" w14:textId="2BE40A47" w:rsidR="00DE1B7C" w:rsidRPr="00DE7F0F" w:rsidRDefault="00DE1B7C" w:rsidP="00DE1B7C">
      <w:pPr>
        <w:spacing w:line="360" w:lineRule="auto"/>
        <w:rPr>
          <w:color w:val="000000" w:themeColor="text1"/>
          <w:sz w:val="26"/>
          <w:szCs w:val="26"/>
        </w:rPr>
      </w:pPr>
    </w:p>
    <w:p w14:paraId="26D83548" w14:textId="6D02A929" w:rsidR="00B92705" w:rsidRDefault="00B92705" w:rsidP="00DE1B7C">
      <w:pPr>
        <w:spacing w:line="360" w:lineRule="auto"/>
        <w:rPr>
          <w:color w:val="000000" w:themeColor="text1"/>
          <w:sz w:val="26"/>
          <w:szCs w:val="26"/>
        </w:rPr>
      </w:pPr>
    </w:p>
    <w:p w14:paraId="4EC63313" w14:textId="0AF7C623" w:rsidR="00DE7F0F" w:rsidRPr="00DE7F0F" w:rsidRDefault="00DE7F0F" w:rsidP="00DE7F0F">
      <w:pPr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F80C167" w14:textId="77777777" w:rsidR="005A1123" w:rsidRPr="00DE7F0F" w:rsidRDefault="005A1123" w:rsidP="00DE1B7C">
      <w:pPr>
        <w:pStyle w:val="1"/>
        <w:outlineLvl w:val="0"/>
        <w:rPr>
          <w:color w:val="000000" w:themeColor="text1"/>
        </w:rPr>
      </w:pPr>
      <w:bookmarkStart w:id="3" w:name="_Toc6918596"/>
      <w:bookmarkStart w:id="4" w:name="_Toc62424276"/>
      <w:r w:rsidRPr="00DE7F0F">
        <w:rPr>
          <w:color w:val="000000" w:themeColor="text1"/>
        </w:rPr>
        <w:lastRenderedPageBreak/>
        <w:t>T</w:t>
      </w:r>
      <w:r w:rsidR="00726C40" w:rsidRPr="00DE7F0F">
        <w:rPr>
          <w:color w:val="000000" w:themeColor="text1"/>
        </w:rPr>
        <w:t>ỔNG QUAN</w:t>
      </w:r>
      <w:bookmarkEnd w:id="3"/>
      <w:bookmarkEnd w:id="4"/>
    </w:p>
    <w:p w14:paraId="198879BE" w14:textId="545E8214" w:rsidR="005A1123" w:rsidRPr="00DE7F0F" w:rsidRDefault="005A1123" w:rsidP="000E13C6">
      <w:pPr>
        <w:pStyle w:val="11"/>
        <w:numPr>
          <w:ilvl w:val="0"/>
          <w:numId w:val="13"/>
        </w:numPr>
        <w:ind w:left="540"/>
        <w:outlineLvl w:val="1"/>
        <w:rPr>
          <w:color w:val="000000" w:themeColor="text1"/>
        </w:rPr>
      </w:pPr>
      <w:bookmarkStart w:id="5" w:name="_Toc6918597"/>
      <w:r w:rsidRPr="00DE7F0F">
        <w:rPr>
          <w:color w:val="000000" w:themeColor="text1"/>
        </w:rPr>
        <w:t>Mục đích</w:t>
      </w:r>
      <w:bookmarkEnd w:id="5"/>
    </w:p>
    <w:p w14:paraId="23B32207" w14:textId="7ED526AE" w:rsidR="005A1123" w:rsidRPr="00DE7F0F" w:rsidRDefault="005A1123" w:rsidP="00DE1B7C">
      <w:pPr>
        <w:pStyle w:val="ListParagraph"/>
        <w:numPr>
          <w:ilvl w:val="0"/>
          <w:numId w:val="10"/>
        </w:numPr>
        <w:spacing w:line="360" w:lineRule="auto"/>
        <w:ind w:left="900"/>
        <w:rPr>
          <w:color w:val="000000" w:themeColor="text1"/>
          <w:sz w:val="26"/>
          <w:szCs w:val="26"/>
        </w:rPr>
      </w:pPr>
      <w:r w:rsidRPr="00DE7F0F">
        <w:rPr>
          <w:color w:val="000000" w:themeColor="text1"/>
          <w:sz w:val="26"/>
          <w:szCs w:val="26"/>
        </w:rPr>
        <w:t xml:space="preserve">Tài liệu này giúp hiểu rõ hơn về giao diện của </w:t>
      </w:r>
      <w:r w:rsidR="006F25D2" w:rsidRPr="00DE7F0F">
        <w:rPr>
          <w:color w:val="000000" w:themeColor="text1"/>
          <w:sz w:val="26"/>
          <w:szCs w:val="26"/>
        </w:rPr>
        <w:t>website “</w:t>
      </w:r>
      <w:r w:rsidR="007D64F4" w:rsidRPr="00DE7F0F">
        <w:rPr>
          <w:color w:val="000000" w:themeColor="text1"/>
          <w:sz w:val="26"/>
          <w:szCs w:val="26"/>
        </w:rPr>
        <w:t>Hỗ trợ đặt món ăn nhà hàng-tiệc cưới</w:t>
      </w:r>
      <w:r w:rsidR="006F25D2" w:rsidRPr="00DE7F0F">
        <w:rPr>
          <w:color w:val="000000" w:themeColor="text1"/>
          <w:sz w:val="26"/>
          <w:szCs w:val="26"/>
        </w:rPr>
        <w:t>”</w:t>
      </w:r>
      <w:r w:rsidRPr="00DE7F0F">
        <w:rPr>
          <w:color w:val="000000" w:themeColor="text1"/>
          <w:sz w:val="26"/>
          <w:szCs w:val="26"/>
        </w:rPr>
        <w:t xml:space="preserve"> chi tiết các thành phần và chức năng của hệ thống.</w:t>
      </w:r>
    </w:p>
    <w:p w14:paraId="2A2D1C45" w14:textId="77777777" w:rsidR="005A1123" w:rsidRPr="00DE7F0F" w:rsidRDefault="005A1123" w:rsidP="00DE1B7C">
      <w:pPr>
        <w:pStyle w:val="ListParagraph"/>
        <w:numPr>
          <w:ilvl w:val="0"/>
          <w:numId w:val="10"/>
        </w:numPr>
        <w:spacing w:line="360" w:lineRule="auto"/>
        <w:ind w:left="900"/>
        <w:rPr>
          <w:color w:val="000000" w:themeColor="text1"/>
          <w:sz w:val="26"/>
          <w:szCs w:val="26"/>
        </w:rPr>
      </w:pPr>
      <w:r w:rsidRPr="00DE7F0F">
        <w:rPr>
          <w:color w:val="000000" w:themeColor="text1"/>
          <w:sz w:val="26"/>
          <w:szCs w:val="26"/>
        </w:rPr>
        <w:t>Với tài liệu này, nhóm phát triển có thể hiểu chi tiết về cấu trúc và thành phần để tạo ra một hệ thống nhất quán và hoàn chỉnh.</w:t>
      </w:r>
    </w:p>
    <w:p w14:paraId="1FA23F9C" w14:textId="77852FC1" w:rsidR="005A1123" w:rsidRPr="00DE7F0F" w:rsidRDefault="005A1123" w:rsidP="000E13C6">
      <w:pPr>
        <w:pStyle w:val="11"/>
        <w:numPr>
          <w:ilvl w:val="0"/>
          <w:numId w:val="13"/>
        </w:numPr>
        <w:ind w:left="540"/>
        <w:outlineLvl w:val="1"/>
        <w:rPr>
          <w:color w:val="000000" w:themeColor="text1"/>
        </w:rPr>
      </w:pPr>
      <w:bookmarkStart w:id="6" w:name="_Toc6918598"/>
      <w:r w:rsidRPr="00DE7F0F">
        <w:rPr>
          <w:color w:val="000000" w:themeColor="text1"/>
        </w:rPr>
        <w:t>Tài liệu liên quan</w:t>
      </w:r>
      <w:bookmarkEnd w:id="6"/>
    </w:p>
    <w:p w14:paraId="2E6F1485" w14:textId="2DC5BA46" w:rsidR="005A1123" w:rsidRPr="00DE7F0F" w:rsidRDefault="00412435" w:rsidP="00DE1B7C">
      <w:pPr>
        <w:pStyle w:val="ListParagraph"/>
        <w:numPr>
          <w:ilvl w:val="0"/>
          <w:numId w:val="11"/>
        </w:numPr>
        <w:spacing w:line="360" w:lineRule="auto"/>
        <w:ind w:left="900"/>
        <w:rPr>
          <w:color w:val="000000" w:themeColor="text1"/>
          <w:sz w:val="26"/>
          <w:szCs w:val="26"/>
        </w:rPr>
      </w:pPr>
      <w:r w:rsidRPr="00DE7F0F">
        <w:rPr>
          <w:color w:val="000000" w:themeColor="text1"/>
          <w:sz w:val="26"/>
          <w:szCs w:val="26"/>
        </w:rPr>
        <w:t>ProductBacklog</w:t>
      </w:r>
      <w:r w:rsidR="007D09F8" w:rsidRPr="00DE7F0F">
        <w:rPr>
          <w:color w:val="000000" w:themeColor="text1"/>
          <w:sz w:val="26"/>
          <w:szCs w:val="26"/>
        </w:rPr>
        <w:t>Document</w:t>
      </w:r>
    </w:p>
    <w:p w14:paraId="76730BC7" w14:textId="77777777" w:rsidR="00412435" w:rsidRPr="00DE7F0F" w:rsidRDefault="00412435" w:rsidP="00DE1B7C">
      <w:pPr>
        <w:pStyle w:val="ListParagraph"/>
        <w:numPr>
          <w:ilvl w:val="0"/>
          <w:numId w:val="11"/>
        </w:numPr>
        <w:spacing w:line="360" w:lineRule="auto"/>
        <w:ind w:left="900"/>
        <w:rPr>
          <w:color w:val="000000" w:themeColor="text1"/>
          <w:sz w:val="26"/>
          <w:szCs w:val="26"/>
        </w:rPr>
      </w:pPr>
      <w:r w:rsidRPr="00DE7F0F">
        <w:rPr>
          <w:color w:val="000000" w:themeColor="text1"/>
          <w:sz w:val="26"/>
          <w:szCs w:val="26"/>
        </w:rPr>
        <w:t>ArchitecutreDocument</w:t>
      </w:r>
    </w:p>
    <w:p w14:paraId="3697CCDA" w14:textId="52E60FB4" w:rsidR="00412435" w:rsidRPr="00DE7F0F" w:rsidRDefault="00412435" w:rsidP="00DE1B7C">
      <w:pPr>
        <w:pStyle w:val="ListParagraph"/>
        <w:numPr>
          <w:ilvl w:val="0"/>
          <w:numId w:val="11"/>
        </w:numPr>
        <w:spacing w:line="360" w:lineRule="auto"/>
        <w:ind w:left="900"/>
        <w:rPr>
          <w:color w:val="000000" w:themeColor="text1"/>
          <w:sz w:val="26"/>
          <w:szCs w:val="26"/>
        </w:rPr>
      </w:pPr>
      <w:r w:rsidRPr="00DE7F0F">
        <w:rPr>
          <w:color w:val="000000" w:themeColor="text1"/>
          <w:sz w:val="26"/>
          <w:szCs w:val="26"/>
        </w:rPr>
        <w:t>DatabaseDesign</w:t>
      </w:r>
      <w:r w:rsidR="0060360D" w:rsidRPr="00DE7F0F">
        <w:rPr>
          <w:color w:val="000000" w:themeColor="text1"/>
          <w:sz w:val="26"/>
          <w:szCs w:val="26"/>
        </w:rPr>
        <w:t>Document</w:t>
      </w:r>
    </w:p>
    <w:p w14:paraId="789A8EE6" w14:textId="77777777" w:rsidR="00717667" w:rsidRPr="00DE7F0F" w:rsidRDefault="00717667" w:rsidP="000E13C6">
      <w:pPr>
        <w:pStyle w:val="1"/>
        <w:outlineLvl w:val="0"/>
        <w:rPr>
          <w:color w:val="000000" w:themeColor="text1"/>
        </w:rPr>
      </w:pPr>
      <w:bookmarkStart w:id="7" w:name="_Toc6918599"/>
      <w:bookmarkStart w:id="8" w:name="_Toc62424277"/>
      <w:r w:rsidRPr="00DE7F0F">
        <w:rPr>
          <w:color w:val="000000" w:themeColor="text1"/>
        </w:rPr>
        <w:t>G</w:t>
      </w:r>
      <w:r w:rsidR="00726C40" w:rsidRPr="00DE7F0F">
        <w:rPr>
          <w:color w:val="000000" w:themeColor="text1"/>
        </w:rPr>
        <w:t>IAO DIỆN CHI TIẾT</w:t>
      </w:r>
      <w:bookmarkEnd w:id="7"/>
      <w:bookmarkEnd w:id="8"/>
    </w:p>
    <w:p w14:paraId="2827ACDB" w14:textId="46BB6D8E" w:rsidR="00FA2979" w:rsidRPr="00DE7F0F" w:rsidRDefault="00CE678F" w:rsidP="000E13C6">
      <w:pPr>
        <w:pStyle w:val="11"/>
        <w:numPr>
          <w:ilvl w:val="0"/>
          <w:numId w:val="14"/>
        </w:numPr>
        <w:ind w:left="540"/>
        <w:outlineLvl w:val="1"/>
        <w:rPr>
          <w:color w:val="000000" w:themeColor="text1"/>
        </w:rPr>
      </w:pPr>
      <w:bookmarkStart w:id="9" w:name="_Toc62424278"/>
      <w:r w:rsidRPr="00DE7F0F">
        <w:rPr>
          <w:color w:val="000000" w:themeColor="text1"/>
        </w:rPr>
        <w:t>Đăng nhập</w:t>
      </w:r>
      <w:bookmarkEnd w:id="9"/>
    </w:p>
    <w:p w14:paraId="151F1B56" w14:textId="4B7B999B" w:rsidR="00F62401" w:rsidRPr="00DE7F0F" w:rsidRDefault="00902DB4" w:rsidP="000E13C6">
      <w:pPr>
        <w:pStyle w:val="111"/>
        <w:numPr>
          <w:ilvl w:val="2"/>
          <w:numId w:val="8"/>
        </w:numPr>
        <w:ind w:left="900" w:hanging="630"/>
        <w:outlineLvl w:val="2"/>
        <w:rPr>
          <w:color w:val="000000" w:themeColor="text1"/>
        </w:rPr>
      </w:pPr>
      <w:bookmarkStart w:id="10" w:name="_Toc6918605"/>
      <w:bookmarkStart w:id="11" w:name="_Toc62424279"/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118E19BD" wp14:editId="2E55E3A8">
                <wp:simplePos x="0" y="0"/>
                <wp:positionH relativeFrom="column">
                  <wp:posOffset>274320</wp:posOffset>
                </wp:positionH>
                <wp:positionV relativeFrom="paragraph">
                  <wp:posOffset>931545</wp:posOffset>
                </wp:positionV>
                <wp:extent cx="102870" cy="1386840"/>
                <wp:effectExtent l="0" t="38100" r="68580" b="228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" cy="138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4B5E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1.6pt;margin-top:73.35pt;width:8.1pt;height:109.2pt;flip:y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" strokecolor="black [3040]">
                <v:stroke endarrow="block"/>
              </v:shape>
            </w:pict>
          </mc:Fallback>
        </mc:AlternateContent>
      </w:r>
      <w:r w:rsidR="00AF757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42E66343" wp14:editId="3DBF545A">
                <wp:simplePos x="0" y="0"/>
                <wp:positionH relativeFrom="column">
                  <wp:posOffset>3032760</wp:posOffset>
                </wp:positionH>
                <wp:positionV relativeFrom="paragraph">
                  <wp:posOffset>1072515</wp:posOffset>
                </wp:positionV>
                <wp:extent cx="868680" cy="1249680"/>
                <wp:effectExtent l="38100" t="38100" r="26670" b="266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868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344A4" id="Straight Arrow Connector 16" o:spid="_x0000_s1026" type="#_x0000_t32" style="position:absolute;margin-left:238.8pt;margin-top:84.45pt;width:68.4pt;height:98.4pt;flip:x y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" strokecolor="black [3040]">
                <v:stroke endarrow="block"/>
              </v:shape>
            </w:pict>
          </mc:Fallback>
        </mc:AlternateContent>
      </w:r>
      <w:r w:rsidR="00AF757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62934F69" wp14:editId="7013DECD">
                <wp:simplePos x="0" y="0"/>
                <wp:positionH relativeFrom="column">
                  <wp:posOffset>2385060</wp:posOffset>
                </wp:positionH>
                <wp:positionV relativeFrom="paragraph">
                  <wp:posOffset>1533524</wp:posOffset>
                </wp:positionV>
                <wp:extent cx="68580" cy="727710"/>
                <wp:effectExtent l="0" t="38100" r="64770" b="152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" cy="727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EDA0" id="Straight Arrow Connector 17" o:spid="_x0000_s1026" type="#_x0000_t32" style="position:absolute;margin-left:187.8pt;margin-top:120.75pt;width:5.4pt;height:57.3pt;flip:y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" strokecolor="black [3040]">
                <v:stroke endarrow="block"/>
              </v:shape>
            </w:pict>
          </mc:Fallback>
        </mc:AlternateContent>
      </w:r>
      <w:r w:rsidR="00AF757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0A581B65" wp14:editId="45576412">
                <wp:simplePos x="0" y="0"/>
                <wp:positionH relativeFrom="column">
                  <wp:posOffset>1104900</wp:posOffset>
                </wp:positionH>
                <wp:positionV relativeFrom="paragraph">
                  <wp:posOffset>1228724</wp:posOffset>
                </wp:positionV>
                <wp:extent cx="937260" cy="918210"/>
                <wp:effectExtent l="0" t="38100" r="53340" b="3429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260" cy="918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81195" id="Straight Arrow Connector 15" o:spid="_x0000_s1026" type="#_x0000_t32" style="position:absolute;margin-left:87pt;margin-top:96.75pt;width:73.8pt;height:72.3pt;flip:y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" strokecolor="black [3040]">
                <v:stroke endarrow="block"/>
              </v:shape>
            </w:pict>
          </mc:Fallback>
        </mc:AlternateContent>
      </w:r>
      <w:r w:rsidR="00AF757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12F3F6BA" wp14:editId="4DC71266">
                <wp:simplePos x="0" y="0"/>
                <wp:positionH relativeFrom="column">
                  <wp:posOffset>834390</wp:posOffset>
                </wp:positionH>
                <wp:positionV relativeFrom="paragraph">
                  <wp:posOffset>2150745</wp:posOffset>
                </wp:positionV>
                <wp:extent cx="350520" cy="384810"/>
                <wp:effectExtent l="0" t="0" r="1143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8481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05205A" w14:textId="73A721C8" w:rsidR="00CF66A0" w:rsidRDefault="00CF66A0" w:rsidP="00AF757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  <w:p w14:paraId="6DC7FBA0" w14:textId="77777777" w:rsidR="00CF66A0" w:rsidRDefault="00CF66A0" w:rsidP="00AF75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3F6BA" id="Oval 11" o:spid="_x0000_s1026" style="position:absolute;left:0;text-align:left;margin-left:65.7pt;margin-top:169.35pt;width:27.6pt;height:30.3pt;z-index:251537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" filled="f" strokecolor="black [3213]" strokeweight="1.5pt">
                <v:textbox>
                  <w:txbxContent>
                    <w:p w14:paraId="4F05205A" w14:textId="73A721C8" w:rsidR="00CF66A0" w:rsidRDefault="00CF66A0" w:rsidP="00AF7574">
                      <w:pPr>
                        <w:jc w:val="center"/>
                      </w:pPr>
                      <w:r>
                        <w:t>2</w:t>
                      </w:r>
                    </w:p>
                    <w:p w14:paraId="6DC7FBA0" w14:textId="77777777" w:rsidR="00CF66A0" w:rsidRDefault="00CF66A0" w:rsidP="00AF7574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AF757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3D077323" wp14:editId="5F5D9DE2">
                <wp:simplePos x="0" y="0"/>
                <wp:positionH relativeFrom="column">
                  <wp:posOffset>2226945</wp:posOffset>
                </wp:positionH>
                <wp:positionV relativeFrom="paragraph">
                  <wp:posOffset>2264410</wp:posOffset>
                </wp:positionV>
                <wp:extent cx="350520" cy="327660"/>
                <wp:effectExtent l="0" t="0" r="11430" b="1524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8ED2A" w14:textId="1CDCDD0A" w:rsidR="00CF66A0" w:rsidRDefault="00CF66A0" w:rsidP="00AF757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077323" id="Oval 12" o:spid="_x0000_s1027" style="position:absolute;left:0;text-align:left;margin-left:175.35pt;margin-top:178.3pt;width:27.6pt;height:25.8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" filled="f" strokecolor="black [3213]" strokeweight="1.5pt">
                <v:textbox>
                  <w:txbxContent>
                    <w:p w14:paraId="74F8ED2A" w14:textId="1CDCDD0A" w:rsidR="00CF66A0" w:rsidRDefault="00CF66A0" w:rsidP="00AF757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7D64F4" w:rsidRPr="00DE7F0F">
        <w:rPr>
          <w:noProof/>
          <w:color w:val="000000" w:themeColor="text1"/>
        </w:rPr>
        <w:drawing>
          <wp:anchor distT="0" distB="0" distL="114300" distR="114300" simplePos="0" relativeHeight="251523072" behindDoc="0" locked="0" layoutInCell="1" allowOverlap="1" wp14:anchorId="119C98C1" wp14:editId="6C569E4B">
            <wp:simplePos x="0" y="0"/>
            <wp:positionH relativeFrom="margin">
              <wp:posOffset>0</wp:posOffset>
            </wp:positionH>
            <wp:positionV relativeFrom="paragraph">
              <wp:posOffset>291465</wp:posOffset>
            </wp:positionV>
            <wp:extent cx="5905500" cy="20269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401" w:rsidRPr="00DE7F0F">
        <w:rPr>
          <w:color w:val="000000" w:themeColor="text1"/>
        </w:rPr>
        <w:t>Bản mẫu</w:t>
      </w:r>
      <w:bookmarkEnd w:id="10"/>
      <w:bookmarkEnd w:id="11"/>
    </w:p>
    <w:p w14:paraId="65687A8C" w14:textId="60817208" w:rsidR="00CE678F" w:rsidRPr="00DE7F0F" w:rsidRDefault="00902DB4" w:rsidP="00DE1B7C">
      <w:pPr>
        <w:pStyle w:val="111"/>
        <w:rPr>
          <w:color w:val="000000" w:themeColor="text1"/>
        </w:rPr>
      </w:pP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4F2C1BA7" wp14:editId="063F8467">
                <wp:simplePos x="0" y="0"/>
                <wp:positionH relativeFrom="column">
                  <wp:posOffset>83820</wp:posOffset>
                </wp:positionH>
                <wp:positionV relativeFrom="paragraph">
                  <wp:posOffset>2037715</wp:posOffset>
                </wp:positionV>
                <wp:extent cx="350520" cy="327660"/>
                <wp:effectExtent l="0" t="0" r="11430" b="152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6545" w14:textId="3B5ACB32" w:rsidR="00CF66A0" w:rsidRDefault="00CF66A0" w:rsidP="00AF757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2C1BA7" id="Oval 8" o:spid="_x0000_s1028" style="position:absolute;left:0;text-align:left;margin-left:6.6pt;margin-top:160.45pt;width:27.6pt;height:25.8pt;z-index:2515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" filled="f" strokecolor="black [3213]" strokeweight="1.5pt">
                <v:textbox>
                  <w:txbxContent>
                    <w:p w14:paraId="49826545" w14:textId="3B5ACB32" w:rsidR="00CF66A0" w:rsidRDefault="00CF66A0" w:rsidP="00AF757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F757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6DF52B89" wp14:editId="1866C63D">
                <wp:simplePos x="0" y="0"/>
                <wp:positionH relativeFrom="column">
                  <wp:posOffset>3787140</wp:posOffset>
                </wp:positionH>
                <wp:positionV relativeFrom="paragraph">
                  <wp:posOffset>2033905</wp:posOffset>
                </wp:positionV>
                <wp:extent cx="350520" cy="327660"/>
                <wp:effectExtent l="0" t="0" r="1143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1C7B1" w14:textId="13B4E555" w:rsidR="00CF66A0" w:rsidRDefault="00CF66A0" w:rsidP="00AF757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F52B89" id="Oval 13" o:spid="_x0000_s1029" style="position:absolute;left:0;text-align:left;margin-left:298.2pt;margin-top:160.15pt;width:27.6pt;height:25.8pt;z-index: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" filled="f" strokecolor="black [3213]" strokeweight="1.5pt">
                <v:textbox>
                  <w:txbxContent>
                    <w:p w14:paraId="7011C7B1" w14:textId="13B4E555" w:rsidR="00CF66A0" w:rsidRDefault="00CF66A0" w:rsidP="00AF757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7432318F" w14:textId="1C3D9907" w:rsidR="00C818A3" w:rsidRDefault="00C818A3" w:rsidP="000E13C6">
      <w:pPr>
        <w:pStyle w:val="111"/>
        <w:numPr>
          <w:ilvl w:val="2"/>
          <w:numId w:val="8"/>
        </w:numPr>
        <w:ind w:left="900" w:hanging="630"/>
        <w:outlineLvl w:val="1"/>
        <w:rPr>
          <w:color w:val="000000" w:themeColor="text1"/>
        </w:rPr>
      </w:pPr>
      <w:bookmarkStart w:id="12" w:name="_Toc6918607"/>
      <w:bookmarkStart w:id="13" w:name="_Toc62424280"/>
      <w:r w:rsidRPr="00DE7F0F">
        <w:rPr>
          <w:color w:val="000000" w:themeColor="text1"/>
        </w:rPr>
        <w:t>Đặc điểm chi tiế</w:t>
      </w:r>
      <w:bookmarkEnd w:id="12"/>
      <w:bookmarkEnd w:id="13"/>
      <w:r w:rsidR="00E55001" w:rsidRPr="00DE7F0F">
        <w:rPr>
          <w:color w:val="000000" w:themeColor="text1"/>
        </w:rPr>
        <w:t>t</w:t>
      </w:r>
    </w:p>
    <w:p w14:paraId="0224638F" w14:textId="77777777" w:rsidR="000E13C6" w:rsidRPr="00DE7F0F" w:rsidRDefault="000E13C6" w:rsidP="000E13C6">
      <w:pPr>
        <w:pStyle w:val="111"/>
        <w:ind w:left="0" w:firstLine="0"/>
        <w:rPr>
          <w:color w:val="000000" w:themeColor="text1"/>
        </w:rPr>
      </w:pPr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DE7F0F" w:rsidRPr="00DE7F0F" w14:paraId="21A4D625" w14:textId="77777777" w:rsidTr="000E13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43FF2" w14:textId="5CEA5D11" w:rsidR="00E5777C" w:rsidRPr="00DE7F0F" w:rsidRDefault="00E5777C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bookmarkStart w:id="14" w:name="_Toc6918608"/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3610A3" w14:textId="17F92A9B" w:rsidR="00E5777C" w:rsidRPr="00DE7F0F" w:rsidRDefault="00E5777C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9225E" w14:textId="13BC8B38" w:rsidR="00E5777C" w:rsidRPr="00DE7F0F" w:rsidRDefault="00E5777C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85261" w14:textId="18AC4767" w:rsidR="00E5777C" w:rsidRPr="00DE7F0F" w:rsidRDefault="00E5777C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D322D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D1AA125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DE7F0F" w:rsidRPr="00DE7F0F" w14:paraId="30F8282D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4BB80AC7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6E825D1D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 ảnh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1A3B2629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6A33B9D9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ImageView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5D6DBA8F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hình ảnh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559ADC09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2701C7B7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4CFA9292" w14:textId="16F1D12A" w:rsidR="00E5777C" w:rsidRPr="00DE7F0F" w:rsidRDefault="00AF757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43D5CADF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 đăng nhập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7BD4B310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29E655CA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EditText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0475EC4B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Nhập tên đăng nhập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AF6BEC8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07AED20D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0A576EC8" w14:textId="4C325BC2" w:rsidR="00E5777C" w:rsidRPr="00DE7F0F" w:rsidRDefault="00AF757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5741A414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Mật khẩu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0C4080AA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2194B4BB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EditText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60E61B89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Nhập mật khẩu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6BB3A0C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1B785010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5408CCC6" w14:textId="7CAF15E4" w:rsidR="00E5777C" w:rsidRPr="00DE7F0F" w:rsidRDefault="00AF757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70A49E18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Đăng </w:t>
            </w:r>
            <w:r w:rsidR="009A1667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7651FA92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4206BCFB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178CD276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giao diện </w:t>
            </w: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người dùng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1072B437" w14:textId="77777777" w:rsidR="00E5777C" w:rsidRPr="00DE7F0F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45E43E9C" w14:textId="339D6D36" w:rsidR="00717667" w:rsidRPr="00DE7F0F" w:rsidRDefault="007B550A" w:rsidP="000E13C6">
      <w:pPr>
        <w:pStyle w:val="11"/>
        <w:numPr>
          <w:ilvl w:val="0"/>
          <w:numId w:val="14"/>
        </w:numPr>
        <w:ind w:left="540"/>
        <w:outlineLvl w:val="1"/>
        <w:rPr>
          <w:color w:val="000000" w:themeColor="text1"/>
        </w:rPr>
      </w:pPr>
      <w:bookmarkStart w:id="15" w:name="_Toc62424281"/>
      <w:bookmarkEnd w:id="14"/>
      <w:r w:rsidRPr="00DE7F0F">
        <w:rPr>
          <w:color w:val="000000" w:themeColor="text1"/>
        </w:rPr>
        <w:t>Trang chủ</w:t>
      </w:r>
      <w:bookmarkEnd w:id="15"/>
    </w:p>
    <w:p w14:paraId="6042C05C" w14:textId="1224D434" w:rsidR="00C818A3" w:rsidRPr="00DE7F0F" w:rsidRDefault="000E13C6" w:rsidP="000E13C6">
      <w:pPr>
        <w:pStyle w:val="111"/>
        <w:ind w:left="270" w:firstLine="0"/>
        <w:outlineLvl w:val="2"/>
        <w:rPr>
          <w:color w:val="000000" w:themeColor="text1"/>
        </w:rPr>
      </w:pPr>
      <w:bookmarkStart w:id="16" w:name="_Toc6918609"/>
      <w:bookmarkStart w:id="17" w:name="_Toc62424282"/>
      <w:r>
        <w:rPr>
          <w:color w:val="000000" w:themeColor="text1"/>
        </w:rPr>
        <w:t xml:space="preserve">2.2.1. </w:t>
      </w:r>
      <w:proofErr w:type="gramStart"/>
      <w:r w:rsidR="00C818A3" w:rsidRPr="00DE7F0F">
        <w:rPr>
          <w:color w:val="000000" w:themeColor="text1"/>
        </w:rPr>
        <w:t>Bản</w:t>
      </w:r>
      <w:proofErr w:type="gramEnd"/>
      <w:r w:rsidR="00C818A3" w:rsidRPr="00DE7F0F">
        <w:rPr>
          <w:color w:val="000000" w:themeColor="text1"/>
        </w:rPr>
        <w:t xml:space="preserve"> </w:t>
      </w:r>
      <w:r w:rsidR="002125B1" w:rsidRPr="00DE7F0F">
        <w:rPr>
          <w:color w:val="000000" w:themeColor="text1"/>
        </w:rPr>
        <w:t>m</w:t>
      </w:r>
      <w:r w:rsidR="00C818A3" w:rsidRPr="00DE7F0F">
        <w:rPr>
          <w:color w:val="000000" w:themeColor="text1"/>
        </w:rPr>
        <w:t>ẫu</w:t>
      </w:r>
      <w:bookmarkEnd w:id="16"/>
      <w:bookmarkEnd w:id="17"/>
    </w:p>
    <w:p w14:paraId="1EE95FC8" w14:textId="5BAE9137" w:rsidR="00E35CDB" w:rsidRDefault="000E13C6" w:rsidP="000E13C6">
      <w:pPr>
        <w:pStyle w:val="111"/>
        <w:ind w:left="990"/>
        <w:rPr>
          <w:color w:val="000000" w:themeColor="text1"/>
        </w:rPr>
      </w:pPr>
      <w:r>
        <w:rPr>
          <w:color w:val="000000" w:themeColor="text1"/>
        </w:rPr>
        <w:t xml:space="preserve">2.2.1.1. </w:t>
      </w:r>
      <w:r w:rsidR="00E35CDB" w:rsidRPr="00DE7F0F">
        <w:rPr>
          <w:color w:val="000000" w:themeColor="text1"/>
        </w:rPr>
        <w:t>Home-Header</w:t>
      </w:r>
      <w:r w:rsidR="00182103" w:rsidRPr="00DE7F0F">
        <w:rPr>
          <w:color w:val="000000" w:themeColor="text1"/>
        </w:rPr>
        <w:tab/>
      </w:r>
      <w:bookmarkStart w:id="18" w:name="_Toc6918610"/>
    </w:p>
    <w:p w14:paraId="2C2660F1" w14:textId="5305CFAF" w:rsidR="000E13C6" w:rsidRPr="00DE7F0F" w:rsidRDefault="000E13C6" w:rsidP="000E13C6">
      <w:pPr>
        <w:pStyle w:val="111"/>
        <w:ind w:left="360" w:firstLine="0"/>
        <w:rPr>
          <w:color w:val="000000" w:themeColor="text1"/>
        </w:rPr>
      </w:pPr>
      <w:r w:rsidRPr="00DE7F0F">
        <w:rPr>
          <w:noProof/>
          <w:color w:val="000000" w:themeColor="text1"/>
        </w:rPr>
        <w:drawing>
          <wp:anchor distT="0" distB="0" distL="114300" distR="114300" simplePos="0" relativeHeight="251808768" behindDoc="0" locked="0" layoutInCell="1" allowOverlap="1" wp14:anchorId="20FD4B36" wp14:editId="303B19E7">
            <wp:simplePos x="0" y="0"/>
            <wp:positionH relativeFrom="margin">
              <wp:posOffset>0</wp:posOffset>
            </wp:positionH>
            <wp:positionV relativeFrom="paragraph">
              <wp:posOffset>281305</wp:posOffset>
            </wp:positionV>
            <wp:extent cx="5829300" cy="3017520"/>
            <wp:effectExtent l="0" t="0" r="0" b="0"/>
            <wp:wrapSquare wrapText="bothSides"/>
            <wp:docPr id="700" name="Picture 700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C465B" w14:textId="76549677" w:rsidR="00E35CDB" w:rsidRPr="00DE7F0F" w:rsidRDefault="00E35CDB" w:rsidP="00DE1B7C">
      <w:pPr>
        <w:pStyle w:val="111"/>
        <w:rPr>
          <w:color w:val="000000" w:themeColor="text1"/>
        </w:rPr>
      </w:pPr>
    </w:p>
    <w:p w14:paraId="05D3E2AE" w14:textId="2E86E217" w:rsidR="00E35CDB" w:rsidRPr="00DE7F0F" w:rsidRDefault="0005500A" w:rsidP="000E13C6">
      <w:pPr>
        <w:pStyle w:val="111"/>
        <w:numPr>
          <w:ilvl w:val="2"/>
          <w:numId w:val="37"/>
        </w:numPr>
        <w:ind w:left="900" w:hanging="630"/>
        <w:outlineLvl w:val="2"/>
        <w:rPr>
          <w:color w:val="000000" w:themeColor="text1"/>
        </w:rPr>
      </w:pPr>
      <w:r w:rsidRPr="00DE7F0F"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6093885A" wp14:editId="44349598">
            <wp:simplePos x="0" y="0"/>
            <wp:positionH relativeFrom="margin">
              <wp:posOffset>0</wp:posOffset>
            </wp:positionH>
            <wp:positionV relativeFrom="paragraph">
              <wp:posOffset>416560</wp:posOffset>
            </wp:positionV>
            <wp:extent cx="5829300" cy="3360420"/>
            <wp:effectExtent l="0" t="0" r="0" b="0"/>
            <wp:wrapSquare wrapText="bothSides"/>
            <wp:docPr id="227" name="Picture 2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CDB" w:rsidRPr="00DE7F0F">
        <w:rPr>
          <w:color w:val="000000" w:themeColor="text1"/>
        </w:rPr>
        <w:t>Home-Footer</w:t>
      </w:r>
      <w:r w:rsidR="001477BB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16783E" wp14:editId="305BAF2D">
                <wp:simplePos x="0" y="0"/>
                <wp:positionH relativeFrom="column">
                  <wp:posOffset>212725</wp:posOffset>
                </wp:positionH>
                <wp:positionV relativeFrom="paragraph">
                  <wp:posOffset>3152775</wp:posOffset>
                </wp:positionV>
                <wp:extent cx="694055" cy="40005"/>
                <wp:effectExtent l="0" t="57150" r="29845" b="552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" cy="40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FBFC" id="Straight Arrow Connector 27" o:spid="_x0000_s1026" type="#_x0000_t32" style="position:absolute;margin-left:16.75pt;margin-top:248.25pt;width:54.65pt;height:3.1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" strokecolor="black [3040]">
                <v:stroke endarrow="block"/>
              </v:shape>
            </w:pict>
          </mc:Fallback>
        </mc:AlternateContent>
      </w:r>
    </w:p>
    <w:p w14:paraId="2CABD620" w14:textId="02C347F7" w:rsidR="00182103" w:rsidRPr="00DE7F0F" w:rsidRDefault="00182103" w:rsidP="00A94297">
      <w:pPr>
        <w:pStyle w:val="111"/>
        <w:numPr>
          <w:ilvl w:val="2"/>
          <w:numId w:val="28"/>
        </w:numPr>
        <w:outlineLvl w:val="2"/>
        <w:rPr>
          <w:color w:val="000000" w:themeColor="text1"/>
        </w:rPr>
      </w:pPr>
      <w:bookmarkStart w:id="19" w:name="_Toc62424283"/>
      <w:r w:rsidRPr="00DE7F0F">
        <w:rPr>
          <w:color w:val="000000" w:themeColor="text1"/>
        </w:rPr>
        <w:lastRenderedPageBreak/>
        <w:t>Đặc điểm chi tiết</w:t>
      </w:r>
      <w:bookmarkEnd w:id="18"/>
      <w:bookmarkEnd w:id="19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DE7F0F" w:rsidRPr="00DE7F0F" w14:paraId="3EBDADB0" w14:textId="77777777" w:rsidTr="000E13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74243D8" w14:textId="77777777" w:rsidR="007B550A" w:rsidRPr="00DE7F0F" w:rsidRDefault="007B550A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bookmarkStart w:id="20" w:name="_Toc6918611"/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1947B" w14:textId="77777777" w:rsidR="007B550A" w:rsidRPr="00DE7F0F" w:rsidRDefault="007B550A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19F273" w14:textId="77777777" w:rsidR="007B550A" w:rsidRPr="00DE7F0F" w:rsidRDefault="007B550A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76EF5C" w14:textId="77777777" w:rsidR="007B550A" w:rsidRPr="00DE7F0F" w:rsidRDefault="007B550A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C95E21" w14:textId="77777777" w:rsidR="007B550A" w:rsidRPr="00DE7F0F" w:rsidRDefault="007B550A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02D23A7" w14:textId="77777777" w:rsidR="007B550A" w:rsidRPr="00DE7F0F" w:rsidRDefault="007B550A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DE7F0F" w:rsidRPr="00DE7F0F" w14:paraId="4CA51433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0DBD019F" w14:textId="77777777" w:rsidR="007B550A" w:rsidRPr="00DE7F0F" w:rsidRDefault="007B550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26F3EB95" w14:textId="0350F872" w:rsidR="007B550A" w:rsidRPr="00DE7F0F" w:rsidRDefault="00BC761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 ảnh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76A17D28" w14:textId="77777777" w:rsidR="007B550A" w:rsidRPr="00DE7F0F" w:rsidRDefault="007B550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2C4B530E" w14:textId="77777777" w:rsidR="007B550A" w:rsidRPr="00DE7F0F" w:rsidRDefault="007B550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ImageView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60BE0CBC" w14:textId="77777777" w:rsidR="007B550A" w:rsidRPr="00DE7F0F" w:rsidRDefault="007B550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hình ảnh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5FB8187" w14:textId="77777777" w:rsidR="007B550A" w:rsidRPr="00DE7F0F" w:rsidRDefault="007B550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63CF9BF9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7404C19D" w14:textId="77777777" w:rsidR="00856D32" w:rsidRPr="00DE7F0F" w:rsidRDefault="00856D32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7584A31C" w14:textId="77777777" w:rsidR="00856D32" w:rsidRPr="00DE7F0F" w:rsidRDefault="00856D32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 ảnh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7C726BC5" w14:textId="77777777" w:rsidR="00856D32" w:rsidRPr="00DE7F0F" w:rsidRDefault="00856D32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4C9D557C" w14:textId="77777777" w:rsidR="00856D32" w:rsidRPr="00DE7F0F" w:rsidRDefault="00856D32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ImageView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4AE545B2" w14:textId="1DE54C33" w:rsidR="00856D32" w:rsidRPr="00DE7F0F" w:rsidRDefault="00856D32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</w:t>
            </w:r>
            <w:r w:rsidR="00AA58F9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món ăn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58AF9AB9" w14:textId="77777777" w:rsidR="00856D32" w:rsidRPr="00DE7F0F" w:rsidRDefault="00856D32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3EC17DDC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2E9F8775" w14:textId="77777777" w:rsidR="00856D32" w:rsidRPr="00DE7F0F" w:rsidRDefault="00856D32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391C71D7" w14:textId="30079505" w:rsidR="00856D32" w:rsidRPr="00DE7F0F" w:rsidRDefault="00BC761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Menu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134812E2" w14:textId="2F0576AA" w:rsidR="00856D32" w:rsidRPr="00DE7F0F" w:rsidRDefault="00BC761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4F093068" w14:textId="77777777" w:rsidR="00856D32" w:rsidRPr="00DE7F0F" w:rsidRDefault="00856D32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2E92EA7C" w14:textId="439D526F" w:rsidR="00856D32" w:rsidRPr="00DE7F0F" w:rsidRDefault="00696A5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thanh menu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553A75AE" w14:textId="77777777" w:rsidR="00856D32" w:rsidRPr="00DE7F0F" w:rsidRDefault="00856D32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2A2FBE40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20063F1C" w14:textId="77777777" w:rsidR="004C1782" w:rsidRPr="00DE7F0F" w:rsidRDefault="004C1782" w:rsidP="004C1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2AAFD503" w14:textId="2C96C4C8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Giới thiệu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368BA4A3" w14:textId="2F07FD81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2637E52C" w14:textId="60951753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495F884C" w14:textId="52ACC6B5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thông tin của nhà hàng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0FCB81A" w14:textId="77777777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7F31D90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04A25A05" w14:textId="77777777" w:rsidR="004C1782" w:rsidRPr="00DE7F0F" w:rsidRDefault="004C1782" w:rsidP="004C1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63643134" w14:textId="2706FD4A" w:rsidR="004C1782" w:rsidRPr="00DE7F0F" w:rsidRDefault="00AA58F9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Món ăn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15C08B5C" w14:textId="1C79C11B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16AEF861" w14:textId="05F1DFCF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517B5E4E" w14:textId="6618C164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danh sách </w:t>
            </w:r>
            <w:r w:rsidR="00AA58F9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món ăn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04DDB19A" w14:textId="77777777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0BA696E3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54C1F521" w14:textId="77777777" w:rsidR="004C1782" w:rsidRPr="00DE7F0F" w:rsidRDefault="004C1782" w:rsidP="004C1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2FE5C855" w14:textId="16C0D80E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Liên hệ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1D433A73" w14:textId="319F87B5" w:rsidR="004C1782" w:rsidRPr="00DE7F0F" w:rsidRDefault="003D7931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372611E3" w14:textId="6F8290F1" w:rsidR="004C1782" w:rsidRPr="00DE7F0F" w:rsidRDefault="003D7931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4A890F93" w14:textId="096EC958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thông tin liên hệ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072759A4" w14:textId="77777777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11732201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4D4E9516" w14:textId="6ADAB670" w:rsidR="004C1782" w:rsidRPr="00DE7F0F" w:rsidRDefault="004C1782" w:rsidP="004C1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5ABA5BCF" w14:textId="7A2EE25F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Đăng nhập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3A6106D7" w14:textId="73AF598F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37503C80" w14:textId="69A7CECE" w:rsidR="004C1782" w:rsidRPr="00DE7F0F" w:rsidRDefault="003D7931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HyperLink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1C2DBE8A" w14:textId="41845559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Đăng nhập vào hệ thống 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21F364EA" w14:textId="77777777" w:rsidR="004C1782" w:rsidRPr="00DE7F0F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2147CACF" w14:textId="77777777" w:rsidR="009A5FD1" w:rsidRPr="00DE7F0F" w:rsidRDefault="009A5FD1" w:rsidP="00DE1B7C">
      <w:pPr>
        <w:spacing w:line="360" w:lineRule="auto"/>
        <w:rPr>
          <w:b/>
          <w:color w:val="000000" w:themeColor="text1"/>
          <w:sz w:val="26"/>
          <w:szCs w:val="26"/>
        </w:rPr>
      </w:pPr>
    </w:p>
    <w:p w14:paraId="5A3C3978" w14:textId="59DB7379" w:rsidR="00412435" w:rsidRPr="00DE7F0F" w:rsidRDefault="001C4111" w:rsidP="00DE1B7C">
      <w:pPr>
        <w:pStyle w:val="11"/>
        <w:numPr>
          <w:ilvl w:val="0"/>
          <w:numId w:val="14"/>
        </w:numPr>
        <w:outlineLvl w:val="1"/>
        <w:rPr>
          <w:color w:val="000000" w:themeColor="text1"/>
        </w:rPr>
      </w:pPr>
      <w:bookmarkStart w:id="21" w:name="_Toc62424284"/>
      <w:bookmarkEnd w:id="20"/>
      <w:r w:rsidRPr="00DE7F0F">
        <w:rPr>
          <w:color w:val="000000" w:themeColor="text1"/>
        </w:rPr>
        <w:t xml:space="preserve">Chi tiết </w:t>
      </w:r>
      <w:r w:rsidR="00AA58F9" w:rsidRPr="00DE7F0F">
        <w:rPr>
          <w:color w:val="000000" w:themeColor="text1"/>
        </w:rPr>
        <w:t>món ăn</w:t>
      </w:r>
      <w:bookmarkEnd w:id="21"/>
    </w:p>
    <w:p w14:paraId="53759B5E" w14:textId="5B3B4E8D" w:rsidR="005A1769" w:rsidRPr="00DE7F0F" w:rsidRDefault="005A1769" w:rsidP="00A94297">
      <w:pPr>
        <w:pStyle w:val="111"/>
        <w:numPr>
          <w:ilvl w:val="2"/>
          <w:numId w:val="29"/>
        </w:numPr>
        <w:outlineLvl w:val="2"/>
        <w:rPr>
          <w:color w:val="000000" w:themeColor="text1"/>
        </w:rPr>
      </w:pPr>
      <w:bookmarkStart w:id="22" w:name="_Toc6918612"/>
      <w:bookmarkStart w:id="23" w:name="_Toc62424285"/>
      <w:r w:rsidRPr="00DE7F0F">
        <w:rPr>
          <w:color w:val="000000" w:themeColor="text1"/>
        </w:rPr>
        <w:t>Bản mẫu</w:t>
      </w:r>
      <w:bookmarkEnd w:id="22"/>
      <w:bookmarkEnd w:id="23"/>
    </w:p>
    <w:p w14:paraId="4DBE439E" w14:textId="53ABFCD3" w:rsidR="00AA58F9" w:rsidRPr="00DE7F0F" w:rsidRDefault="00902DB4" w:rsidP="0054293E">
      <w:pPr>
        <w:ind w:left="720"/>
        <w:rPr>
          <w:b/>
          <w:color w:val="000000" w:themeColor="text1"/>
          <w:sz w:val="26"/>
          <w:szCs w:val="26"/>
        </w:rPr>
      </w:pPr>
      <w:r w:rsidRPr="00DE7F0F">
        <w:rPr>
          <w:b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4017CD" wp14:editId="0B97117B">
                <wp:simplePos x="0" y="0"/>
                <wp:positionH relativeFrom="column">
                  <wp:posOffset>1143000</wp:posOffset>
                </wp:positionH>
                <wp:positionV relativeFrom="paragraph">
                  <wp:posOffset>2835275</wp:posOffset>
                </wp:positionV>
                <wp:extent cx="205740" cy="476250"/>
                <wp:effectExtent l="38100" t="38100" r="22860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9D5B2" id="Straight Arrow Connector 21" o:spid="_x0000_s1026" type="#_x0000_t32" style="position:absolute;margin-left:90pt;margin-top:223.25pt;width:16.2pt;height:37.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116F55" wp14:editId="2DF4F0DD">
                <wp:simplePos x="0" y="0"/>
                <wp:positionH relativeFrom="column">
                  <wp:posOffset>2286000</wp:posOffset>
                </wp:positionH>
                <wp:positionV relativeFrom="paragraph">
                  <wp:posOffset>2637155</wp:posOffset>
                </wp:positionV>
                <wp:extent cx="121920" cy="834390"/>
                <wp:effectExtent l="0" t="38100" r="68580" b="228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834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9B080" id="Straight Arrow Connector 23" o:spid="_x0000_s1026" type="#_x0000_t32" style="position:absolute;margin-left:180pt;margin-top:207.65pt;width:9.6pt;height:65.7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CACBDF" wp14:editId="4995AE94">
                <wp:simplePos x="0" y="0"/>
                <wp:positionH relativeFrom="column">
                  <wp:posOffset>533400</wp:posOffset>
                </wp:positionH>
                <wp:positionV relativeFrom="paragraph">
                  <wp:posOffset>594995</wp:posOffset>
                </wp:positionV>
                <wp:extent cx="982980" cy="2621280"/>
                <wp:effectExtent l="0" t="38100" r="64770" b="2667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980" cy="2621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B208C" id="Straight Arrow Connector 19" o:spid="_x0000_s1026" type="#_x0000_t32" style="position:absolute;margin-left:42pt;margin-top:46.85pt;width:77.4pt;height:206.4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" strokecolor="black [3040]">
                <v:stroke endarrow="block"/>
              </v:shape>
            </w:pict>
          </mc:Fallback>
        </mc:AlternateContent>
      </w:r>
      <w:r w:rsidR="003D7931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F87A32" wp14:editId="62384FCD">
                <wp:simplePos x="0" y="0"/>
                <wp:positionH relativeFrom="column">
                  <wp:posOffset>3550920</wp:posOffset>
                </wp:positionH>
                <wp:positionV relativeFrom="paragraph">
                  <wp:posOffset>2637155</wp:posOffset>
                </wp:positionV>
                <wp:extent cx="441960" cy="674370"/>
                <wp:effectExtent l="38100" t="38100" r="34290" b="3048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1960" cy="674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AB005" id="Straight Arrow Connector 28" o:spid="_x0000_s1026" type="#_x0000_t32" style="position:absolute;margin-left:279.6pt;margin-top:207.65pt;width:34.8pt;height:53.1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" strokecolor="black [3040]">
                <v:stroke endarrow="block"/>
              </v:shape>
            </w:pict>
          </mc:Fallback>
        </mc:AlternateContent>
      </w:r>
      <w:r w:rsidR="003D7931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B0F2F8" wp14:editId="66BFE6BE">
                <wp:simplePos x="0" y="0"/>
                <wp:positionH relativeFrom="column">
                  <wp:posOffset>4206240</wp:posOffset>
                </wp:positionH>
                <wp:positionV relativeFrom="paragraph">
                  <wp:posOffset>1966595</wp:posOffset>
                </wp:positionV>
                <wp:extent cx="830580" cy="1131570"/>
                <wp:effectExtent l="38100" t="38100" r="26670" b="304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1131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5244F" id="Straight Arrow Connector 25" o:spid="_x0000_s1026" type="#_x0000_t32" style="position:absolute;margin-left:331.2pt;margin-top:154.85pt;width:65.4pt;height:89.1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" strokecolor="black [3040]">
                <v:stroke endarrow="block"/>
              </v:shape>
            </w:pict>
          </mc:Fallback>
        </mc:AlternateContent>
      </w:r>
      <w:r w:rsidR="008F1D9C" w:rsidRPr="00DE7F0F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91008" behindDoc="0" locked="0" layoutInCell="1" allowOverlap="1" wp14:anchorId="2D78B444" wp14:editId="01B4FD38">
            <wp:simplePos x="0" y="0"/>
            <wp:positionH relativeFrom="margin">
              <wp:posOffset>0</wp:posOffset>
            </wp:positionH>
            <wp:positionV relativeFrom="paragraph">
              <wp:posOffset>332740</wp:posOffset>
            </wp:positionV>
            <wp:extent cx="5730875" cy="2758440"/>
            <wp:effectExtent l="0" t="0" r="3175" b="381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i_Tiet_Mon_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C7467" w14:textId="4B5EED8C" w:rsidR="00AA58F9" w:rsidRPr="00DE7F0F" w:rsidRDefault="00902DB4" w:rsidP="00AA58F9">
      <w:pPr>
        <w:ind w:firstLine="720"/>
        <w:rPr>
          <w:color w:val="000000" w:themeColor="text1"/>
        </w:rPr>
      </w:pP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EDD7D72" wp14:editId="51587529">
                <wp:simplePos x="0" y="0"/>
                <wp:positionH relativeFrom="column">
                  <wp:posOffset>354330</wp:posOffset>
                </wp:positionH>
                <wp:positionV relativeFrom="paragraph">
                  <wp:posOffset>3023870</wp:posOffset>
                </wp:positionV>
                <wp:extent cx="350520" cy="327660"/>
                <wp:effectExtent l="0" t="0" r="11430" b="152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D240E" w14:textId="77777777" w:rsidR="00CF66A0" w:rsidRDefault="00CF66A0" w:rsidP="003D793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DD7D72" id="Oval 18" o:spid="_x0000_s1030" style="position:absolute;left:0;text-align:left;margin-left:27.9pt;margin-top:238.1pt;width:27.6pt;height:25.8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" filled="f" strokecolor="black [3213]" strokeweight="1pt">
                <v:textbox>
                  <w:txbxContent>
                    <w:p w14:paraId="26FD240E" w14:textId="77777777" w:rsidR="00CF66A0" w:rsidRDefault="00CF66A0" w:rsidP="003D793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D7931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62FF28E7" wp14:editId="5942FEB2">
                <wp:simplePos x="0" y="0"/>
                <wp:positionH relativeFrom="column">
                  <wp:posOffset>4926330</wp:posOffset>
                </wp:positionH>
                <wp:positionV relativeFrom="paragraph">
                  <wp:posOffset>2908300</wp:posOffset>
                </wp:positionV>
                <wp:extent cx="350520" cy="327660"/>
                <wp:effectExtent l="0" t="0" r="11430" b="152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D807C" w14:textId="46BD0F1C" w:rsidR="00CF66A0" w:rsidRDefault="00CF66A0" w:rsidP="003D7931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FF28E7" id="Oval 24" o:spid="_x0000_s1031" style="position:absolute;left:0;text-align:left;margin-left:387.9pt;margin-top:229pt;width:27.6pt;height:25.8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" filled="f" strokecolor="black [3213]" strokeweight="1pt">
                <v:textbox>
                  <w:txbxContent>
                    <w:p w14:paraId="533D807C" w14:textId="46BD0F1C" w:rsidR="00CF66A0" w:rsidRDefault="00CF66A0" w:rsidP="003D7931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30940212" w14:textId="4E5A190A" w:rsidR="00952F54" w:rsidRPr="00DE7F0F" w:rsidRDefault="00902DB4" w:rsidP="008F1D9C">
      <w:pPr>
        <w:pStyle w:val="111"/>
        <w:ind w:left="90" w:firstLine="0"/>
        <w:rPr>
          <w:color w:val="000000" w:themeColor="text1"/>
        </w:rPr>
      </w:pPr>
      <w:r w:rsidRPr="00DE7F0F">
        <w:rPr>
          <w:b w:val="0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5640EC06" wp14:editId="4993758B">
                <wp:simplePos x="0" y="0"/>
                <wp:positionH relativeFrom="column">
                  <wp:posOffset>1231900</wp:posOffset>
                </wp:positionH>
                <wp:positionV relativeFrom="paragraph">
                  <wp:posOffset>70485</wp:posOffset>
                </wp:positionV>
                <wp:extent cx="350520" cy="369570"/>
                <wp:effectExtent l="0" t="0" r="11430" b="114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EF7DF" w14:textId="48789E86" w:rsidR="00CF66A0" w:rsidRDefault="00CF66A0" w:rsidP="003D793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40EC06" id="Oval 20" o:spid="_x0000_s1032" style="position:absolute;left:0;text-align:left;margin-left:97pt;margin-top:5.55pt;width:27.6pt;height:29.1pt;z-index:251580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" filled="f" strokecolor="black [3213]" strokeweight="1pt">
                <v:textbox>
                  <w:txbxContent>
                    <w:p w14:paraId="442EF7DF" w14:textId="48789E86" w:rsidR="00CF66A0" w:rsidRDefault="00CF66A0" w:rsidP="003D793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32972DE2" wp14:editId="3911328F">
                <wp:simplePos x="0" y="0"/>
                <wp:positionH relativeFrom="column">
                  <wp:posOffset>2057400</wp:posOffset>
                </wp:positionH>
                <wp:positionV relativeFrom="paragraph">
                  <wp:posOffset>184785</wp:posOffset>
                </wp:positionV>
                <wp:extent cx="350520" cy="392430"/>
                <wp:effectExtent l="0" t="0" r="11430" b="2667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924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5EDCC" w14:textId="1E5BE848" w:rsidR="00CF66A0" w:rsidRDefault="00CF66A0" w:rsidP="003D793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972DE2" id="Oval 22" o:spid="_x0000_s1033" style="position:absolute;left:0;text-align:left;margin-left:162pt;margin-top:14.55pt;width:27.6pt;height:30.9pt;z-index:25158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" filled="f" strokecolor="black [3213]" strokeweight="1pt">
                <v:textbox>
                  <w:txbxContent>
                    <w:p w14:paraId="4F75EDCC" w14:textId="1E5BE848" w:rsidR="00CF66A0" w:rsidRDefault="00CF66A0" w:rsidP="003D7931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D7931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31882E1B" wp14:editId="63CD625A">
                <wp:simplePos x="0" y="0"/>
                <wp:positionH relativeFrom="column">
                  <wp:posOffset>3851910</wp:posOffset>
                </wp:positionH>
                <wp:positionV relativeFrom="paragraph">
                  <wp:posOffset>70485</wp:posOffset>
                </wp:positionV>
                <wp:extent cx="350520" cy="369570"/>
                <wp:effectExtent l="0" t="0" r="11430" b="1143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97E69" w14:textId="463E6E14" w:rsidR="00CF66A0" w:rsidRDefault="00CF66A0" w:rsidP="003D7931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882E1B" id="Oval 26" o:spid="_x0000_s1034" style="position:absolute;left:0;text-align:left;margin-left:303.3pt;margin-top:5.55pt;width:27.6pt;height:29.1pt;z-index:25158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" filled="f" strokecolor="black [3213]" strokeweight="1pt">
                <v:textbox>
                  <w:txbxContent>
                    <w:p w14:paraId="5DF97E69" w14:textId="463E6E14" w:rsidR="00CF66A0" w:rsidRDefault="00CF66A0" w:rsidP="003D7931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1C4111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21325642" wp14:editId="63362D35">
                <wp:simplePos x="0" y="0"/>
                <wp:positionH relativeFrom="column">
                  <wp:posOffset>-547370</wp:posOffset>
                </wp:positionH>
                <wp:positionV relativeFrom="paragraph">
                  <wp:posOffset>1800860</wp:posOffset>
                </wp:positionV>
                <wp:extent cx="323850" cy="352425"/>
                <wp:effectExtent l="0" t="0" r="19050" b="28575"/>
                <wp:wrapNone/>
                <wp:docPr id="506" name="Oval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C103D" w14:textId="77777777" w:rsidR="00CF66A0" w:rsidRDefault="00CF66A0" w:rsidP="001C4111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325642" id="Oval 506" o:spid="_x0000_s1035" style="position:absolute;left:0;text-align:left;margin-left:-43.1pt;margin-top:141.8pt;width:25.5pt;height:27.75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" fillcolor="white [3201]" strokecolor="black [3200]" strokeweight="2pt">
                <v:textbox>
                  <w:txbxContent>
                    <w:p w14:paraId="73AC103D" w14:textId="77777777" w:rsidR="00CF66A0" w:rsidRDefault="00CF66A0" w:rsidP="001C4111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1C4111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31AC4A35" wp14:editId="30713B79">
                <wp:simplePos x="0" y="0"/>
                <wp:positionH relativeFrom="column">
                  <wp:posOffset>-222813</wp:posOffset>
                </wp:positionH>
                <wp:positionV relativeFrom="paragraph">
                  <wp:posOffset>1546595</wp:posOffset>
                </wp:positionV>
                <wp:extent cx="1487347" cy="422476"/>
                <wp:effectExtent l="0" t="57150" r="0" b="34925"/>
                <wp:wrapNone/>
                <wp:docPr id="507" name="Straight Arrow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7347" cy="4224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EC376" id="Straight Arrow Connector 507" o:spid="_x0000_s1026" type="#_x0000_t32" style="position:absolute;margin-left:-17.55pt;margin-top:121.8pt;width:117.1pt;height:33.25pt;flip:y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" strokecolor="black [3040]">
                <v:stroke endarrow="block"/>
              </v:shape>
            </w:pict>
          </mc:Fallback>
        </mc:AlternateContent>
      </w:r>
      <w:r w:rsidR="001C4111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71B0B77D" wp14:editId="0303560C">
                <wp:simplePos x="0" y="0"/>
                <wp:positionH relativeFrom="column">
                  <wp:posOffset>-443230</wp:posOffset>
                </wp:positionH>
                <wp:positionV relativeFrom="paragraph">
                  <wp:posOffset>2229485</wp:posOffset>
                </wp:positionV>
                <wp:extent cx="323850" cy="352425"/>
                <wp:effectExtent l="0" t="0" r="19050" b="28575"/>
                <wp:wrapNone/>
                <wp:docPr id="504" name="Oval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500F4" w14:textId="77777777" w:rsidR="00CF66A0" w:rsidRDefault="00CF66A0" w:rsidP="001C4111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B0B77D" id="Oval 504" o:spid="_x0000_s1036" style="position:absolute;left:0;text-align:left;margin-left:-34.9pt;margin-top:175.55pt;width:25.5pt;height:27.75p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" fillcolor="white [3201]" strokecolor="black [3200]" strokeweight="2pt">
                <v:textbox>
                  <w:txbxContent>
                    <w:p w14:paraId="030500F4" w14:textId="77777777" w:rsidR="00CF66A0" w:rsidRDefault="00CF66A0" w:rsidP="001C4111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1C4111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6FE32FCC" wp14:editId="3208A99B">
                <wp:simplePos x="0" y="0"/>
                <wp:positionH relativeFrom="column">
                  <wp:posOffset>-118641</wp:posOffset>
                </wp:positionH>
                <wp:positionV relativeFrom="paragraph">
                  <wp:posOffset>2351035</wp:posOffset>
                </wp:positionV>
                <wp:extent cx="1354238" cy="46299"/>
                <wp:effectExtent l="0" t="76200" r="0" b="49530"/>
                <wp:wrapNone/>
                <wp:docPr id="505" name="Straight Arrow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4238" cy="46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742F8" id="Straight Arrow Connector 505" o:spid="_x0000_s1026" type="#_x0000_t32" style="position:absolute;margin-left:-9.35pt;margin-top:185.1pt;width:106.65pt;height:3.65pt;flip:y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" strokecolor="black [3040]">
                <v:stroke endarrow="block"/>
              </v:shape>
            </w:pict>
          </mc:Fallback>
        </mc:AlternateContent>
      </w:r>
      <w:bookmarkStart w:id="24" w:name="_Toc6918614"/>
    </w:p>
    <w:p w14:paraId="1F641DDD" w14:textId="3B9F1F6D" w:rsidR="008F1D9C" w:rsidRPr="00DE7F0F" w:rsidRDefault="008F1D9C" w:rsidP="008F1D9C">
      <w:pPr>
        <w:pStyle w:val="111"/>
        <w:ind w:left="90" w:firstLine="0"/>
        <w:rPr>
          <w:color w:val="000000" w:themeColor="text1"/>
        </w:rPr>
      </w:pPr>
    </w:p>
    <w:p w14:paraId="555B1DDC" w14:textId="29189EE2" w:rsidR="00412435" w:rsidRPr="00DE7F0F" w:rsidRDefault="005A1769" w:rsidP="00A94297">
      <w:pPr>
        <w:pStyle w:val="111"/>
        <w:numPr>
          <w:ilvl w:val="2"/>
          <w:numId w:val="29"/>
        </w:numPr>
        <w:outlineLvl w:val="2"/>
        <w:rPr>
          <w:color w:val="000000" w:themeColor="text1"/>
        </w:rPr>
      </w:pPr>
      <w:bookmarkStart w:id="25" w:name="_Toc62424286"/>
      <w:r w:rsidRPr="00DE7F0F">
        <w:rPr>
          <w:color w:val="000000" w:themeColor="text1"/>
        </w:rPr>
        <w:lastRenderedPageBreak/>
        <w:t>Đặc điểm chi tiết</w:t>
      </w:r>
      <w:bookmarkEnd w:id="24"/>
      <w:bookmarkEnd w:id="25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DE7F0F" w:rsidRPr="00DE7F0F" w14:paraId="4FA3E217" w14:textId="77777777" w:rsidTr="000E13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395725E" w14:textId="77777777" w:rsidR="00A02FF0" w:rsidRPr="00DE7F0F" w:rsidRDefault="00A02FF0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514AC7" w14:textId="77777777" w:rsidR="00A02FF0" w:rsidRPr="00DE7F0F" w:rsidRDefault="00A02FF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E8AD6" w14:textId="77777777" w:rsidR="00A02FF0" w:rsidRPr="00DE7F0F" w:rsidRDefault="00A02FF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105B6" w14:textId="77777777" w:rsidR="00A02FF0" w:rsidRPr="00DE7F0F" w:rsidRDefault="00A02FF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50C61" w14:textId="77777777" w:rsidR="00A02FF0" w:rsidRPr="00DE7F0F" w:rsidRDefault="00A02FF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988C96B" w14:textId="77777777" w:rsidR="00A02FF0" w:rsidRPr="00DE7F0F" w:rsidRDefault="00A02FF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DE7F0F" w:rsidRPr="00DE7F0F" w14:paraId="36D4BDFC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3965E919" w14:textId="227C0CC0" w:rsidR="00BE4A63" w:rsidRPr="00DE7F0F" w:rsidRDefault="00BE4A63" w:rsidP="00BE4A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15AC4724" w14:textId="20214485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Menu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0D31E881" w14:textId="374E6035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4EB147B9" w14:textId="65109784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02195A27" w14:textId="715D470F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các lựa chọn cần tìm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21A44AC2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6BDE6A32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5D256C7D" w14:textId="2EF3B34D" w:rsidR="00BE4A63" w:rsidRPr="00DE7F0F" w:rsidRDefault="008F1D9C" w:rsidP="00BE4A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7FBFD2F8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 ảnh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7D0D72F2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07FF9BB0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ImageView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74046675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hình ảnh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67DB8732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3A875A11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4E9CE29F" w14:textId="65B1A7D3" w:rsidR="00BE4A63" w:rsidRPr="00DE7F0F" w:rsidRDefault="008F1D9C" w:rsidP="00BE4A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73AEBB4F" w14:textId="1D96E691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 lượng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1154C5D4" w14:textId="0DD31300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7C3620DE" w14:textId="76CDD2D3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Combo box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4397D019" w14:textId="7FD40294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 lượng món ăn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21714D7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423B17D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58C36080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5A59E9FC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 tin chi tiết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4672606F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2CEA4DC7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33B6A1C3" w14:textId="0CBE7DA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Mô tả chi tiết món ăn 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006880D9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635E62EB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285CEC25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0FDC003E" w14:textId="440EDDDB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</w:t>
            </w:r>
            <w:r w:rsidR="008F1D9C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êm món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0601F1DD" w14:textId="6BCD95F0" w:rsidR="00BE4A63" w:rsidRPr="00DE7F0F" w:rsidRDefault="008F1D9C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13A86CA0" w14:textId="70236B66" w:rsidR="00BE4A63" w:rsidRPr="00DE7F0F" w:rsidRDefault="008F1D9C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3F5BF896" w14:textId="489B254B" w:rsidR="00BE4A63" w:rsidRPr="00DE7F0F" w:rsidRDefault="008F1D9C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Thêm</w:t>
            </w:r>
            <w:r w:rsidR="00BE4A63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món ăn</w:t>
            </w: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vào đơn hàng</w:t>
            </w:r>
            <w:r w:rsidR="00BE4A63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465C70C0" w14:textId="77777777" w:rsidR="00BE4A63" w:rsidRPr="00DE7F0F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0B37F99D" w14:textId="77777777" w:rsidR="00952F54" w:rsidRPr="00DE7F0F" w:rsidRDefault="00952F54" w:rsidP="00DE1B7C">
      <w:pPr>
        <w:spacing w:line="360" w:lineRule="auto"/>
        <w:rPr>
          <w:color w:val="000000" w:themeColor="text1"/>
          <w:sz w:val="26"/>
          <w:szCs w:val="26"/>
        </w:rPr>
      </w:pPr>
    </w:p>
    <w:p w14:paraId="291B493F" w14:textId="082A4D87" w:rsidR="00412435" w:rsidRPr="00DE7F0F" w:rsidRDefault="00185C70" w:rsidP="00DE1B7C">
      <w:pPr>
        <w:pStyle w:val="11"/>
        <w:numPr>
          <w:ilvl w:val="0"/>
          <w:numId w:val="14"/>
        </w:numPr>
        <w:outlineLvl w:val="1"/>
        <w:rPr>
          <w:color w:val="000000" w:themeColor="text1"/>
        </w:rPr>
      </w:pPr>
      <w:bookmarkStart w:id="26" w:name="_Toc62424287"/>
      <w:r w:rsidRPr="00DE7F0F">
        <w:rPr>
          <w:color w:val="000000" w:themeColor="text1"/>
        </w:rPr>
        <w:t xml:space="preserve">Giao diện </w:t>
      </w:r>
      <w:r w:rsidR="002F3A54" w:rsidRPr="00DE7F0F">
        <w:rPr>
          <w:color w:val="000000" w:themeColor="text1"/>
        </w:rPr>
        <w:t>tìm kiếm</w:t>
      </w:r>
      <w:bookmarkEnd w:id="26"/>
    </w:p>
    <w:p w14:paraId="2089A708" w14:textId="6EA86601" w:rsidR="006C3FBA" w:rsidRPr="00DE7F0F" w:rsidRDefault="00025246" w:rsidP="004C60E9">
      <w:pPr>
        <w:pStyle w:val="111"/>
        <w:numPr>
          <w:ilvl w:val="2"/>
          <w:numId w:val="30"/>
        </w:numPr>
        <w:ind w:left="1418" w:hanging="709"/>
        <w:outlineLvl w:val="2"/>
        <w:rPr>
          <w:color w:val="000000" w:themeColor="text1"/>
        </w:rPr>
      </w:pPr>
      <w:bookmarkStart w:id="27" w:name="_Toc6918616"/>
      <w:bookmarkStart w:id="28" w:name="_Toc62424288"/>
      <w:r w:rsidRPr="00DE7F0F">
        <w:rPr>
          <w:color w:val="000000" w:themeColor="text1"/>
        </w:rPr>
        <w:t>Bản mẫu</w:t>
      </w:r>
      <w:bookmarkEnd w:id="27"/>
      <w:bookmarkEnd w:id="28"/>
      <w:r w:rsidR="00CF66A0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EE8FA1" wp14:editId="4B313D66">
                <wp:simplePos x="0" y="0"/>
                <wp:positionH relativeFrom="column">
                  <wp:posOffset>144780</wp:posOffset>
                </wp:positionH>
                <wp:positionV relativeFrom="paragraph">
                  <wp:posOffset>1560830</wp:posOffset>
                </wp:positionV>
                <wp:extent cx="76200" cy="1085850"/>
                <wp:effectExtent l="0" t="38100" r="76200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51C0B" id="Straight Arrow Connector 31" o:spid="_x0000_s1026" type="#_x0000_t32" style="position:absolute;margin-left:11.4pt;margin-top:122.9pt;width:6pt;height:85.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" strokecolor="black [3040]">
                <v:stroke endarrow="block"/>
              </v:shape>
            </w:pict>
          </mc:Fallback>
        </mc:AlternateContent>
      </w:r>
      <w:r w:rsidR="00CF66A0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CACFDF" wp14:editId="797F6CCE">
                <wp:simplePos x="0" y="0"/>
                <wp:positionH relativeFrom="column">
                  <wp:posOffset>3444240</wp:posOffset>
                </wp:positionH>
                <wp:positionV relativeFrom="paragraph">
                  <wp:posOffset>1644650</wp:posOffset>
                </wp:positionV>
                <wp:extent cx="354330" cy="1010285"/>
                <wp:effectExtent l="38100" t="38100" r="26670" b="1841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330" cy="1010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71B8E" id="Straight Arrow Connector 34" o:spid="_x0000_s1026" type="#_x0000_t32" style="position:absolute;margin-left:271.2pt;margin-top:129.5pt;width:27.9pt;height:79.5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" strokecolor="black [3040]">
                <v:stroke endarrow="block"/>
              </v:shape>
            </w:pict>
          </mc:Fallback>
        </mc:AlternateContent>
      </w:r>
      <w:r w:rsidR="00CF66A0" w:rsidRPr="00DE7F0F">
        <w:rPr>
          <w:noProof/>
          <w:color w:val="000000" w:themeColor="text1"/>
        </w:rPr>
        <w:drawing>
          <wp:anchor distT="0" distB="0" distL="114300" distR="114300" simplePos="0" relativeHeight="251656192" behindDoc="0" locked="0" layoutInCell="1" allowOverlap="1" wp14:anchorId="76FE9E21" wp14:editId="7F42413E">
            <wp:simplePos x="0" y="0"/>
            <wp:positionH relativeFrom="column">
              <wp:posOffset>-45720</wp:posOffset>
            </wp:positionH>
            <wp:positionV relativeFrom="paragraph">
              <wp:posOffset>453390</wp:posOffset>
            </wp:positionV>
            <wp:extent cx="5781675" cy="2164080"/>
            <wp:effectExtent l="0" t="0" r="9525" b="7620"/>
            <wp:wrapSquare wrapText="bothSides"/>
            <wp:docPr id="232" name="Picture 2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02EF4" w14:textId="7241D10E" w:rsidR="00226B41" w:rsidRPr="00DE7F0F" w:rsidRDefault="00902DB4" w:rsidP="001C2477">
      <w:pPr>
        <w:spacing w:line="360" w:lineRule="auto"/>
        <w:rPr>
          <w:color w:val="000000" w:themeColor="text1"/>
          <w:sz w:val="26"/>
          <w:szCs w:val="26"/>
        </w:rPr>
      </w:pP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9D36AEC" wp14:editId="2C245FD5">
                <wp:simplePos x="0" y="0"/>
                <wp:positionH relativeFrom="column">
                  <wp:posOffset>-49530</wp:posOffset>
                </wp:positionH>
                <wp:positionV relativeFrom="paragraph">
                  <wp:posOffset>2367915</wp:posOffset>
                </wp:positionV>
                <wp:extent cx="350520" cy="369570"/>
                <wp:effectExtent l="0" t="0" r="11430" b="1143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E08B8" w14:textId="129B3BF1" w:rsidR="00CF66A0" w:rsidRDefault="00CF66A0" w:rsidP="003D7931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Pr="003D7931">
                              <w:rPr>
                                <w:noProof/>
                              </w:rPr>
                              <w:drawing>
                                <wp:inline distT="0" distB="0" distL="0" distR="0" wp14:anchorId="09E92397" wp14:editId="0358A17A">
                                  <wp:extent cx="36830" cy="57785"/>
                                  <wp:effectExtent l="0" t="0" r="127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830" cy="57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36AEC" id="Oval 29" o:spid="_x0000_s1037" style="position:absolute;margin-left:-3.9pt;margin-top:186.45pt;width:27.6pt;height:29.1pt;z-index:25159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" filled="f" strokecolor="black [3213]" strokeweight="1pt">
                <v:textbox>
                  <w:txbxContent>
                    <w:p w14:paraId="28FE08B8" w14:textId="129B3BF1" w:rsidR="00CF66A0" w:rsidRDefault="00CF66A0" w:rsidP="003D7931">
                      <w:pPr>
                        <w:jc w:val="center"/>
                      </w:pPr>
                      <w:r>
                        <w:t>1</w:t>
                      </w:r>
                      <w:r w:rsidRPr="003D7931">
                        <w:rPr>
                          <w:noProof/>
                        </w:rPr>
                        <w:drawing>
                          <wp:inline distT="0" distB="0" distL="0" distR="0" wp14:anchorId="09E92397" wp14:editId="0358A17A">
                            <wp:extent cx="36830" cy="57785"/>
                            <wp:effectExtent l="0" t="0" r="127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830" cy="57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CF66A0" w:rsidRPr="00DE7F0F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4F47F5B9" wp14:editId="7F65CAC2">
                <wp:simplePos x="0" y="0"/>
                <wp:positionH relativeFrom="column">
                  <wp:posOffset>3646170</wp:posOffset>
                </wp:positionH>
                <wp:positionV relativeFrom="paragraph">
                  <wp:posOffset>2367915</wp:posOffset>
                </wp:positionV>
                <wp:extent cx="350520" cy="369570"/>
                <wp:effectExtent l="0" t="0" r="11430" b="114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7C551" w14:textId="300FC67B" w:rsidR="00CF66A0" w:rsidRDefault="00CF66A0" w:rsidP="003D793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7F5B9" id="Oval 33" o:spid="_x0000_s1038" style="position:absolute;margin-left:287.1pt;margin-top:186.45pt;width:27.6pt;height:29.1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" filled="f" strokecolor="black [3213]" strokeweight="1pt">
                <v:textbox>
                  <w:txbxContent>
                    <w:p w14:paraId="0627C551" w14:textId="300FC67B" w:rsidR="00CF66A0" w:rsidRDefault="00CF66A0" w:rsidP="003D793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5BD9B353" w14:textId="10773CD3" w:rsidR="00B766C2" w:rsidRPr="00DE7F0F" w:rsidRDefault="00B766C2" w:rsidP="00A94297">
      <w:pPr>
        <w:pStyle w:val="111"/>
        <w:numPr>
          <w:ilvl w:val="2"/>
          <w:numId w:val="30"/>
        </w:numPr>
        <w:ind w:left="1418" w:hanging="709"/>
        <w:outlineLvl w:val="2"/>
        <w:rPr>
          <w:color w:val="000000" w:themeColor="text1"/>
        </w:rPr>
      </w:pPr>
      <w:bookmarkStart w:id="29" w:name="_Toc6918618"/>
      <w:bookmarkStart w:id="30" w:name="_Toc62424289"/>
      <w:r w:rsidRPr="00DE7F0F">
        <w:rPr>
          <w:color w:val="000000" w:themeColor="text1"/>
        </w:rPr>
        <w:t>Đặc điểm chi tiết</w:t>
      </w:r>
      <w:bookmarkEnd w:id="29"/>
      <w:bookmarkEnd w:id="30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759"/>
        <w:gridCol w:w="996"/>
      </w:tblGrid>
      <w:tr w:rsidR="00DE7F0F" w:rsidRPr="00DE7F0F" w14:paraId="3C66368F" w14:textId="77777777" w:rsidTr="000E13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9C153B0" w14:textId="77777777" w:rsidR="00185C70" w:rsidRPr="00DE7F0F" w:rsidRDefault="00185C70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46D4B" w14:textId="0CC79B3F" w:rsidR="00185C70" w:rsidRPr="00DE7F0F" w:rsidRDefault="00CF66A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 wp14:anchorId="4AF49E3C" wp14:editId="0FD00696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-1431290</wp:posOffset>
                      </wp:positionV>
                      <wp:extent cx="579120" cy="727710"/>
                      <wp:effectExtent l="38100" t="38100" r="30480" b="3429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79120" cy="7277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28274" id="Straight Arrow Connector 36" o:spid="_x0000_s1026" type="#_x0000_t32" style="position:absolute;margin-left:-.95pt;margin-top:-112.7pt;width:45.6pt;height:57.3pt;flip:x y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" strokecolor="black [3040]">
                      <v:stroke endarrow="block"/>
                    </v:shape>
                  </w:pict>
                </mc:Fallback>
              </mc:AlternateContent>
            </w:r>
            <w:r w:rsidR="003D7931" w:rsidRPr="00DE7F0F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 wp14:anchorId="058E2F73" wp14:editId="0A7D2E4C">
                      <wp:simplePos x="0" y="0"/>
                      <wp:positionH relativeFrom="column">
                        <wp:posOffset>423545</wp:posOffset>
                      </wp:positionH>
                      <wp:positionV relativeFrom="paragraph">
                        <wp:posOffset>-695960</wp:posOffset>
                      </wp:positionV>
                      <wp:extent cx="350520" cy="369570"/>
                      <wp:effectExtent l="0" t="0" r="11430" b="11430"/>
                      <wp:wrapNone/>
                      <wp:docPr id="35" name="Oval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520" cy="36957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B790C7" w14:textId="17C6AAF2" w:rsidR="00CF66A0" w:rsidRDefault="00CF66A0" w:rsidP="003D7931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8E2F73" id="Oval 35" o:spid="_x0000_s1039" style="position:absolute;left:0;text-align:left;margin-left:33.35pt;margin-top:-54.8pt;width:27.6pt;height:29.1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" filled="f" strokecolor="black [3213]" strokeweight="1pt">
                      <v:textbox>
                        <w:txbxContent>
                          <w:p w14:paraId="06B790C7" w14:textId="17C6AAF2" w:rsidR="00CF66A0" w:rsidRDefault="00CF66A0" w:rsidP="003D793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185C70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18E5E" w14:textId="27F89DE0" w:rsidR="00185C70" w:rsidRPr="00DE7F0F" w:rsidRDefault="00185C7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F87DC" w14:textId="77777777" w:rsidR="00185C70" w:rsidRPr="00DE7F0F" w:rsidRDefault="00185C7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75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1BE958" w14:textId="77777777" w:rsidR="00185C70" w:rsidRPr="00DE7F0F" w:rsidRDefault="00185C7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99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5D3E0DC" w14:textId="77777777" w:rsidR="00185C70" w:rsidRPr="00DE7F0F" w:rsidRDefault="00185C7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DE7F0F" w:rsidRPr="00DE7F0F" w14:paraId="3818AA7B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3847CF3C" w14:textId="77777777" w:rsidR="00185C70" w:rsidRPr="00DE7F0F" w:rsidRDefault="00185C7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35E60EFC" w14:textId="57FC1AF5" w:rsidR="00185C70" w:rsidRPr="00DE7F0F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Từ khóa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55D99963" w14:textId="77777777" w:rsidR="00185C70" w:rsidRPr="00DE7F0F" w:rsidRDefault="006D3A0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17DE3B84" w14:textId="60AC4FB4" w:rsidR="00185C70" w:rsidRPr="00DE7F0F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TextBox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439DF48B" w14:textId="0C6962C6" w:rsidR="00185C70" w:rsidRPr="00DE7F0F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Nhập món ăn</w:t>
            </w:r>
            <w:r w:rsidR="00185C70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 tìm</w:t>
            </w:r>
          </w:p>
        </w:tc>
        <w:tc>
          <w:tcPr>
            <w:tcW w:w="996" w:type="dxa"/>
            <w:shd w:val="clear" w:color="auto" w:fill="auto"/>
            <w:vAlign w:val="center"/>
          </w:tcPr>
          <w:p w14:paraId="1DBB5E2D" w14:textId="77777777" w:rsidR="00185C70" w:rsidRPr="00DE7F0F" w:rsidRDefault="00185C7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190D070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25510B20" w14:textId="77777777" w:rsidR="00185C70" w:rsidRPr="00DE7F0F" w:rsidRDefault="00185C7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31248751" w14:textId="6C244EFB" w:rsidR="00185C70" w:rsidRPr="00DE7F0F" w:rsidRDefault="009520E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Danh mục món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61680D35" w14:textId="77777777" w:rsidR="00185C70" w:rsidRPr="00DE7F0F" w:rsidRDefault="006D3A01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6FCFA1D6" w14:textId="61C45E71" w:rsidR="00185C70" w:rsidRPr="00DE7F0F" w:rsidRDefault="009520E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Combobox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0B808B0D" w14:textId="410A854E" w:rsidR="00185C70" w:rsidRPr="00DE7F0F" w:rsidRDefault="009520E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 các danh mục món</w:t>
            </w:r>
          </w:p>
        </w:tc>
        <w:tc>
          <w:tcPr>
            <w:tcW w:w="996" w:type="dxa"/>
            <w:shd w:val="clear" w:color="auto" w:fill="auto"/>
            <w:vAlign w:val="center"/>
          </w:tcPr>
          <w:p w14:paraId="5D633262" w14:textId="77777777" w:rsidR="00185C70" w:rsidRPr="00DE7F0F" w:rsidRDefault="00185C7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2FAD7E32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6B9935AC" w14:textId="77777777" w:rsidR="00185C70" w:rsidRPr="00DE7F0F" w:rsidRDefault="00185C7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6FACF148" w14:textId="0673B143" w:rsidR="00185C70" w:rsidRPr="00DE7F0F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58B14347" w14:textId="77777777" w:rsidR="00185C70" w:rsidRPr="00DE7F0F" w:rsidRDefault="006D3A0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236ED8D4" w14:textId="35A2A6D4" w:rsidR="00185C70" w:rsidRPr="00DE7F0F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6E811547" w14:textId="0647F75C" w:rsidR="00185C70" w:rsidRPr="00DE7F0F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món ăn cần tìm</w:t>
            </w:r>
          </w:p>
        </w:tc>
        <w:tc>
          <w:tcPr>
            <w:tcW w:w="996" w:type="dxa"/>
            <w:shd w:val="clear" w:color="auto" w:fill="auto"/>
            <w:vAlign w:val="center"/>
          </w:tcPr>
          <w:p w14:paraId="691A43F2" w14:textId="77777777" w:rsidR="00185C70" w:rsidRPr="00DE7F0F" w:rsidRDefault="00185C7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30FDABCD" w14:textId="64877908" w:rsidR="00EB7CB0" w:rsidRPr="00DE7F0F" w:rsidRDefault="00EB7CB0" w:rsidP="00DE1B7C">
      <w:pPr>
        <w:spacing w:line="360" w:lineRule="auto"/>
        <w:rPr>
          <w:color w:val="000000" w:themeColor="text1"/>
          <w:sz w:val="26"/>
          <w:szCs w:val="26"/>
        </w:rPr>
      </w:pPr>
    </w:p>
    <w:p w14:paraId="3C3B13CE" w14:textId="77777777" w:rsidR="001C2477" w:rsidRPr="00DE7F0F" w:rsidRDefault="001C2477" w:rsidP="00DE1B7C">
      <w:pPr>
        <w:spacing w:line="360" w:lineRule="auto"/>
        <w:rPr>
          <w:color w:val="000000" w:themeColor="text1"/>
          <w:sz w:val="26"/>
          <w:szCs w:val="26"/>
        </w:rPr>
      </w:pPr>
    </w:p>
    <w:p w14:paraId="382918A1" w14:textId="16D7CE68" w:rsidR="00B766C2" w:rsidRPr="00DE7F0F" w:rsidRDefault="005F1B74" w:rsidP="00DE1B7C">
      <w:pPr>
        <w:pStyle w:val="11"/>
        <w:numPr>
          <w:ilvl w:val="0"/>
          <w:numId w:val="14"/>
        </w:numPr>
        <w:outlineLvl w:val="1"/>
        <w:rPr>
          <w:color w:val="000000" w:themeColor="text1"/>
        </w:rPr>
      </w:pPr>
      <w:bookmarkStart w:id="31" w:name="_Toc62424290"/>
      <w:r w:rsidRPr="00DE7F0F">
        <w:rPr>
          <w:color w:val="000000" w:themeColor="text1"/>
        </w:rPr>
        <w:t xml:space="preserve">Quản lý </w:t>
      </w:r>
      <w:r w:rsidR="00226B41" w:rsidRPr="00DE7F0F">
        <w:rPr>
          <w:color w:val="000000" w:themeColor="text1"/>
        </w:rPr>
        <w:t>món ăn</w:t>
      </w:r>
      <w:bookmarkEnd w:id="31"/>
    </w:p>
    <w:p w14:paraId="39188623" w14:textId="241A477E" w:rsidR="00226B41" w:rsidRPr="00DE7F0F" w:rsidRDefault="00CF66A0" w:rsidP="00A94297">
      <w:pPr>
        <w:pStyle w:val="111"/>
        <w:numPr>
          <w:ilvl w:val="2"/>
          <w:numId w:val="31"/>
        </w:numPr>
        <w:outlineLvl w:val="2"/>
        <w:rPr>
          <w:color w:val="000000" w:themeColor="text1"/>
        </w:rPr>
      </w:pPr>
      <w:bookmarkStart w:id="32" w:name="_Toc6918620"/>
      <w:bookmarkStart w:id="33" w:name="_Toc62424291"/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1E87EE8" wp14:editId="24A97AAF">
                <wp:simplePos x="0" y="0"/>
                <wp:positionH relativeFrom="column">
                  <wp:posOffset>5737860</wp:posOffset>
                </wp:positionH>
                <wp:positionV relativeFrom="paragraph">
                  <wp:posOffset>1767205</wp:posOffset>
                </wp:positionV>
                <wp:extent cx="739140" cy="369570"/>
                <wp:effectExtent l="0" t="0" r="22860" b="1143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00F28" w14:textId="7A7D1429" w:rsidR="00CF66A0" w:rsidRDefault="003B5ABC" w:rsidP="00CF66A0">
                            <w:pPr>
                              <w:jc w:val="center"/>
                            </w:pPr>
                            <w:r>
                              <w:t>10,110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E87EE8" id="Oval 60" o:spid="_x0000_s1040" style="position:absolute;left:0;text-align:left;margin-left:451.8pt;margin-top:139.15pt;width:58.2pt;height:29.1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" filled="f" strokecolor="black [3213]" strokeweight="1pt">
                <v:textbox>
                  <w:txbxContent>
                    <w:p w14:paraId="1FD00F28" w14:textId="7A7D1429" w:rsidR="00CF66A0" w:rsidRDefault="003B5ABC" w:rsidP="00CF66A0">
                      <w:pPr>
                        <w:jc w:val="center"/>
                      </w:pPr>
                      <w:r>
                        <w:t>10,110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3144C6DD" wp14:editId="2020F7AC">
                <wp:simplePos x="0" y="0"/>
                <wp:positionH relativeFrom="column">
                  <wp:posOffset>5341620</wp:posOffset>
                </wp:positionH>
                <wp:positionV relativeFrom="paragraph">
                  <wp:posOffset>1610995</wp:posOffset>
                </wp:positionV>
                <wp:extent cx="685800" cy="190500"/>
                <wp:effectExtent l="38100" t="57150" r="19050" b="190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7AADC" id="Straight Arrow Connector 51" o:spid="_x0000_s1026" type="#_x0000_t32" style="position:absolute;margin-left:420.6pt;margin-top:126.85pt;width:54pt;height:15pt;flip:x y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23400B22" wp14:editId="2BCA3C61">
                <wp:simplePos x="0" y="0"/>
                <wp:positionH relativeFrom="column">
                  <wp:posOffset>4739640</wp:posOffset>
                </wp:positionH>
                <wp:positionV relativeFrom="paragraph">
                  <wp:posOffset>1405255</wp:posOffset>
                </wp:positionV>
                <wp:extent cx="510540" cy="2453640"/>
                <wp:effectExtent l="0" t="38100" r="60960" b="2286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540" cy="2453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D611C" id="Straight Arrow Connector 49" o:spid="_x0000_s1026" type="#_x0000_t32" style="position:absolute;margin-left:373.2pt;margin-top:110.65pt;width:40.2pt;height:193.2pt;flip:y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7E8560E5" wp14:editId="087B263D">
                <wp:simplePos x="0" y="0"/>
                <wp:positionH relativeFrom="column">
                  <wp:posOffset>4312920</wp:posOffset>
                </wp:positionH>
                <wp:positionV relativeFrom="paragraph">
                  <wp:posOffset>1405255</wp:posOffset>
                </wp:positionV>
                <wp:extent cx="518160" cy="2453640"/>
                <wp:effectExtent l="0" t="38100" r="53340" b="2286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2453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465EC" id="Straight Arrow Connector 48" o:spid="_x0000_s1026" type="#_x0000_t32" style="position:absolute;margin-left:339.6pt;margin-top:110.65pt;width:40.8pt;height:193.2pt;flip:y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1A9CFFDF" wp14:editId="7776B332">
                <wp:simplePos x="0" y="0"/>
                <wp:positionH relativeFrom="column">
                  <wp:posOffset>3703320</wp:posOffset>
                </wp:positionH>
                <wp:positionV relativeFrom="paragraph">
                  <wp:posOffset>1405255</wp:posOffset>
                </wp:positionV>
                <wp:extent cx="609600" cy="2499360"/>
                <wp:effectExtent l="0" t="38100" r="57150" b="1524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2499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43188" id="Straight Arrow Connector 47" o:spid="_x0000_s1026" type="#_x0000_t32" style="position:absolute;margin-left:291.6pt;margin-top:110.65pt;width:48pt;height:196.8pt;flip:y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9E30CB1" wp14:editId="1FC5787B">
                <wp:simplePos x="0" y="0"/>
                <wp:positionH relativeFrom="column">
                  <wp:posOffset>2948939</wp:posOffset>
                </wp:positionH>
                <wp:positionV relativeFrom="paragraph">
                  <wp:posOffset>1405255</wp:posOffset>
                </wp:positionV>
                <wp:extent cx="45719" cy="2499360"/>
                <wp:effectExtent l="76200" t="38100" r="50165" b="1524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499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513D2" id="Straight Arrow Connector 46" o:spid="_x0000_s1026" type="#_x0000_t32" style="position:absolute;margin-left:232.2pt;margin-top:110.65pt;width:3.6pt;height:196.8pt;flip:x y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2B877A00" wp14:editId="75ABCF23">
                <wp:simplePos x="0" y="0"/>
                <wp:positionH relativeFrom="column">
                  <wp:posOffset>521970</wp:posOffset>
                </wp:positionH>
                <wp:positionV relativeFrom="paragraph">
                  <wp:posOffset>1405255</wp:posOffset>
                </wp:positionV>
                <wp:extent cx="125730" cy="2560320"/>
                <wp:effectExtent l="76200" t="38100" r="26670" b="1143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30" cy="256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242D4" id="Straight Arrow Connector 42" o:spid="_x0000_s1026" type="#_x0000_t32" style="position:absolute;margin-left:41.1pt;margin-top:110.65pt;width:9.9pt;height:201.6pt;flip:x y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05CC8B17" wp14:editId="5B36645B">
                <wp:simplePos x="0" y="0"/>
                <wp:positionH relativeFrom="column">
                  <wp:posOffset>1165859</wp:posOffset>
                </wp:positionH>
                <wp:positionV relativeFrom="paragraph">
                  <wp:posOffset>1405255</wp:posOffset>
                </wp:positionV>
                <wp:extent cx="45719" cy="2560320"/>
                <wp:effectExtent l="76200" t="38100" r="50165" b="1143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56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C78FA" id="Straight Arrow Connector 43" o:spid="_x0000_s1026" type="#_x0000_t32" style="position:absolute;margin-left:91.8pt;margin-top:110.65pt;width:3.6pt;height:201.6pt;flip:x y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3904635A" wp14:editId="50B4CD9A">
                <wp:simplePos x="0" y="0"/>
                <wp:positionH relativeFrom="column">
                  <wp:posOffset>1760219</wp:posOffset>
                </wp:positionH>
                <wp:positionV relativeFrom="paragraph">
                  <wp:posOffset>1405255</wp:posOffset>
                </wp:positionV>
                <wp:extent cx="45719" cy="2453640"/>
                <wp:effectExtent l="76200" t="38100" r="50165" b="228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453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95209" id="Straight Arrow Connector 44" o:spid="_x0000_s1026" type="#_x0000_t32" style="position:absolute;margin-left:138.6pt;margin-top:110.65pt;width:3.6pt;height:193.2pt;flip:x y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3E7CBB26" wp14:editId="43405EEB">
                <wp:simplePos x="0" y="0"/>
                <wp:positionH relativeFrom="column">
                  <wp:posOffset>76200</wp:posOffset>
                </wp:positionH>
                <wp:positionV relativeFrom="paragraph">
                  <wp:posOffset>1367155</wp:posOffset>
                </wp:positionV>
                <wp:extent cx="213360" cy="2598420"/>
                <wp:effectExtent l="0" t="38100" r="72390" b="1143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2598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AE477" id="Straight Arrow Connector 41" o:spid="_x0000_s1026" type="#_x0000_t32" style="position:absolute;margin-left:6pt;margin-top:107.65pt;width:16.8pt;height:204.6pt;flip:y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" strokecolor="black [3040]">
                <v:stroke endarrow="block"/>
              </v:shape>
            </w:pict>
          </mc:Fallback>
        </mc:AlternateContent>
      </w:r>
      <w:r w:rsidR="001C2477" w:rsidRPr="00DE7F0F">
        <w:rPr>
          <w:noProof/>
          <w:color w:val="000000" w:themeColor="text1"/>
        </w:rPr>
        <w:drawing>
          <wp:anchor distT="0" distB="0" distL="114300" distR="114300" simplePos="0" relativeHeight="251525120" behindDoc="0" locked="0" layoutInCell="1" allowOverlap="1" wp14:anchorId="771420C3" wp14:editId="17862C46">
            <wp:simplePos x="0" y="0"/>
            <wp:positionH relativeFrom="margin">
              <wp:posOffset>0</wp:posOffset>
            </wp:positionH>
            <wp:positionV relativeFrom="paragraph">
              <wp:posOffset>467995</wp:posOffset>
            </wp:positionV>
            <wp:extent cx="5547360" cy="3139440"/>
            <wp:effectExtent l="0" t="0" r="0" b="3810"/>
            <wp:wrapTopAndBottom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FBA" w:rsidRPr="00DE7F0F">
        <w:rPr>
          <w:color w:val="000000" w:themeColor="text1"/>
        </w:rPr>
        <w:t>Bản mẫu</w:t>
      </w:r>
      <w:bookmarkEnd w:id="32"/>
      <w:bookmarkEnd w:id="33"/>
    </w:p>
    <w:p w14:paraId="0862F38C" w14:textId="49160BD6" w:rsidR="00226B41" w:rsidRPr="00DE7F0F" w:rsidRDefault="00CF66A0">
      <w:pPr>
        <w:rPr>
          <w:color w:val="000000" w:themeColor="text1"/>
          <w:sz w:val="26"/>
          <w:szCs w:val="26"/>
        </w:rPr>
      </w:pPr>
      <w:r w:rsidRPr="00DE7F0F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8BE7525" wp14:editId="714FFCFD">
                <wp:simplePos x="0" y="0"/>
                <wp:positionH relativeFrom="column">
                  <wp:posOffset>4625340</wp:posOffset>
                </wp:positionH>
                <wp:positionV relativeFrom="paragraph">
                  <wp:posOffset>3569970</wp:posOffset>
                </wp:positionV>
                <wp:extent cx="350520" cy="369570"/>
                <wp:effectExtent l="0" t="0" r="11430" b="1143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9F46D" w14:textId="5AD3C86C" w:rsidR="00CF66A0" w:rsidRDefault="003B5ABC" w:rsidP="00CF66A0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BE7525" id="Oval 59" o:spid="_x0000_s1041" style="position:absolute;margin-left:364.2pt;margin-top:281.1pt;width:27.6pt;height:29.1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" filled="f" strokecolor="black [3213]" strokeweight="1pt">
                <v:textbox>
                  <w:txbxContent>
                    <w:p w14:paraId="4D59F46D" w14:textId="5AD3C86C" w:rsidR="00CF66A0" w:rsidRDefault="003B5ABC" w:rsidP="00CF66A0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EAF59DD" wp14:editId="67BA4E05">
                <wp:simplePos x="0" y="0"/>
                <wp:positionH relativeFrom="column">
                  <wp:posOffset>4149090</wp:posOffset>
                </wp:positionH>
                <wp:positionV relativeFrom="paragraph">
                  <wp:posOffset>3569970</wp:posOffset>
                </wp:positionV>
                <wp:extent cx="350520" cy="369570"/>
                <wp:effectExtent l="0" t="0" r="11430" b="1143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99F03" w14:textId="48A24A41" w:rsidR="00CF66A0" w:rsidRDefault="003B5ABC" w:rsidP="00CF66A0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AF59DD" id="Oval 58" o:spid="_x0000_s1042" style="position:absolute;margin-left:326.7pt;margin-top:281.1pt;width:27.6pt;height:29.1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" filled="f" strokecolor="black [3213]" strokeweight="1pt">
                <v:textbox>
                  <w:txbxContent>
                    <w:p w14:paraId="51699F03" w14:textId="48A24A41" w:rsidR="00CF66A0" w:rsidRDefault="003B5ABC" w:rsidP="00CF66A0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F2B65B2" wp14:editId="11BF01F2">
                <wp:simplePos x="0" y="0"/>
                <wp:positionH relativeFrom="column">
                  <wp:posOffset>3509010</wp:posOffset>
                </wp:positionH>
                <wp:positionV relativeFrom="paragraph">
                  <wp:posOffset>3573780</wp:posOffset>
                </wp:positionV>
                <wp:extent cx="350520" cy="369570"/>
                <wp:effectExtent l="0" t="0" r="11430" b="1143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8E2E8" w14:textId="7AF54CE2" w:rsidR="00CF66A0" w:rsidRDefault="003B5ABC" w:rsidP="00CF66A0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B65B2" id="Oval 57" o:spid="_x0000_s1043" style="position:absolute;margin-left:276.3pt;margin-top:281.4pt;width:27.6pt;height:29.1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" filled="f" strokecolor="black [3213]" strokeweight="1pt">
                <v:textbox>
                  <w:txbxContent>
                    <w:p w14:paraId="2C88E2E8" w14:textId="7AF54CE2" w:rsidR="00CF66A0" w:rsidRDefault="003B5ABC" w:rsidP="00CF66A0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87ECABF" wp14:editId="5DE76949">
                <wp:simplePos x="0" y="0"/>
                <wp:positionH relativeFrom="column">
                  <wp:posOffset>2800350</wp:posOffset>
                </wp:positionH>
                <wp:positionV relativeFrom="paragraph">
                  <wp:posOffset>3592830</wp:posOffset>
                </wp:positionV>
                <wp:extent cx="350520" cy="369570"/>
                <wp:effectExtent l="0" t="0" r="11430" b="1143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210FE" w14:textId="14A02B1C" w:rsidR="00CF66A0" w:rsidRDefault="003B5ABC" w:rsidP="00CF66A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7ECABF" id="Oval 56" o:spid="_x0000_s1044" style="position:absolute;margin-left:220.5pt;margin-top:282.9pt;width:27.6pt;height:29.1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" filled="f" strokecolor="black [3213]" strokeweight="1pt">
                <v:textbox>
                  <w:txbxContent>
                    <w:p w14:paraId="624210FE" w14:textId="14A02B1C" w:rsidR="00CF66A0" w:rsidRDefault="003B5ABC" w:rsidP="00CF66A0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730F957" wp14:editId="755BCD7F">
                <wp:simplePos x="0" y="0"/>
                <wp:positionH relativeFrom="column">
                  <wp:posOffset>1687830</wp:posOffset>
                </wp:positionH>
                <wp:positionV relativeFrom="paragraph">
                  <wp:posOffset>3596640</wp:posOffset>
                </wp:positionV>
                <wp:extent cx="350520" cy="369570"/>
                <wp:effectExtent l="0" t="0" r="11430" b="1143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ACB97" w14:textId="12D20814" w:rsidR="00CF66A0" w:rsidRDefault="003B5ABC" w:rsidP="00CF66A0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30F957" id="Oval 55" o:spid="_x0000_s1045" style="position:absolute;margin-left:132.9pt;margin-top:283.2pt;width:27.6pt;height:29.1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" filled="f" strokecolor="black [3213]" strokeweight="1pt">
                <v:textbox>
                  <w:txbxContent>
                    <w:p w14:paraId="78FACB97" w14:textId="12D20814" w:rsidR="00CF66A0" w:rsidRDefault="003B5ABC" w:rsidP="00CF66A0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1FE0D112" wp14:editId="69B58FD5">
                <wp:simplePos x="0" y="0"/>
                <wp:positionH relativeFrom="column">
                  <wp:posOffset>1093470</wp:posOffset>
                </wp:positionH>
                <wp:positionV relativeFrom="paragraph">
                  <wp:posOffset>3676650</wp:posOffset>
                </wp:positionV>
                <wp:extent cx="350520" cy="369570"/>
                <wp:effectExtent l="0" t="0" r="11430" b="1143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B7EF0" w14:textId="62BA0C81" w:rsidR="00CF66A0" w:rsidRDefault="003B5ABC" w:rsidP="00CF66A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E0D112" id="Oval 54" o:spid="_x0000_s1046" style="position:absolute;margin-left:86.1pt;margin-top:289.5pt;width:27.6pt;height:29.1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" filled="f" strokecolor="black [3213]" strokeweight="1pt">
                <v:textbox>
                  <w:txbxContent>
                    <w:p w14:paraId="5ADB7EF0" w14:textId="62BA0C81" w:rsidR="00CF66A0" w:rsidRDefault="003B5ABC" w:rsidP="00CF66A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2EFB22C" wp14:editId="6FDF6F16">
                <wp:simplePos x="0" y="0"/>
                <wp:positionH relativeFrom="column">
                  <wp:posOffset>525780</wp:posOffset>
                </wp:positionH>
                <wp:positionV relativeFrom="paragraph">
                  <wp:posOffset>3680460</wp:posOffset>
                </wp:positionV>
                <wp:extent cx="350520" cy="369570"/>
                <wp:effectExtent l="0" t="0" r="11430" b="1143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913E7" w14:textId="0050571B" w:rsidR="00CF66A0" w:rsidRDefault="003B5ABC" w:rsidP="00CF66A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EFB22C" id="Oval 53" o:spid="_x0000_s1047" style="position:absolute;margin-left:41.4pt;margin-top:289.8pt;width:27.6pt;height:29.1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" filled="f" strokecolor="black [3213]" strokeweight="1pt">
                <v:textbox>
                  <w:txbxContent>
                    <w:p w14:paraId="6DA913E7" w14:textId="0050571B" w:rsidR="00CF66A0" w:rsidRDefault="003B5ABC" w:rsidP="00CF66A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166EB1A6" wp14:editId="35E6BCA2">
                <wp:simplePos x="0" y="0"/>
                <wp:positionH relativeFrom="column">
                  <wp:posOffset>-110490</wp:posOffset>
                </wp:positionH>
                <wp:positionV relativeFrom="paragraph">
                  <wp:posOffset>3680460</wp:posOffset>
                </wp:positionV>
                <wp:extent cx="350520" cy="369570"/>
                <wp:effectExtent l="0" t="0" r="11430" b="1143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24459" w14:textId="4382804F" w:rsidR="00CF66A0" w:rsidRDefault="003B5ABC" w:rsidP="00CF66A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6EB1A6" id="Oval 52" o:spid="_x0000_s1048" style="position:absolute;margin-left:-8.7pt;margin-top:289.8pt;width:27.6pt;height:29.1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" filled="f" strokecolor="black [3213]" strokeweight="1pt">
                <v:textbox>
                  <w:txbxContent>
                    <w:p w14:paraId="28424459" w14:textId="4382804F" w:rsidR="00CF66A0" w:rsidRDefault="003B5ABC" w:rsidP="00CF66A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582464" behindDoc="0" locked="0" layoutInCell="1" allowOverlap="1" wp14:anchorId="59B34BB2" wp14:editId="07C7B616">
            <wp:simplePos x="0" y="0"/>
            <wp:positionH relativeFrom="margin">
              <wp:posOffset>0</wp:posOffset>
            </wp:positionH>
            <wp:positionV relativeFrom="paragraph">
              <wp:posOffset>4716780</wp:posOffset>
            </wp:positionV>
            <wp:extent cx="5379720" cy="2228850"/>
            <wp:effectExtent l="0" t="0" r="0" b="0"/>
            <wp:wrapTopAndBottom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B41" w:rsidRPr="00DE7F0F">
        <w:rPr>
          <w:color w:val="000000" w:themeColor="text1"/>
          <w:sz w:val="26"/>
          <w:szCs w:val="26"/>
        </w:rPr>
        <w:br w:type="page"/>
      </w:r>
    </w:p>
    <w:p w14:paraId="02B05646" w14:textId="6C55B85E" w:rsidR="00226B41" w:rsidRPr="00DE7F0F" w:rsidRDefault="00226B41">
      <w:pPr>
        <w:rPr>
          <w:color w:val="000000" w:themeColor="text1"/>
          <w:sz w:val="26"/>
          <w:szCs w:val="26"/>
        </w:rPr>
      </w:pPr>
    </w:p>
    <w:p w14:paraId="65FBEFF9" w14:textId="77777777" w:rsidR="00226B41" w:rsidRPr="00DE7F0F" w:rsidRDefault="00226B41" w:rsidP="00DE1B7C">
      <w:pPr>
        <w:spacing w:line="360" w:lineRule="auto"/>
        <w:rPr>
          <w:color w:val="000000" w:themeColor="text1"/>
          <w:sz w:val="26"/>
          <w:szCs w:val="26"/>
        </w:rPr>
      </w:pPr>
    </w:p>
    <w:p w14:paraId="03F6F129" w14:textId="7385753E" w:rsidR="006C3FBA" w:rsidRPr="00DE7F0F" w:rsidRDefault="006C3FBA" w:rsidP="00A94297">
      <w:pPr>
        <w:pStyle w:val="111"/>
        <w:numPr>
          <w:ilvl w:val="2"/>
          <w:numId w:val="31"/>
        </w:numPr>
        <w:outlineLvl w:val="2"/>
        <w:rPr>
          <w:color w:val="000000" w:themeColor="text1"/>
        </w:rPr>
      </w:pPr>
      <w:bookmarkStart w:id="34" w:name="_Toc6918622"/>
      <w:bookmarkStart w:id="35" w:name="_Toc62424292"/>
      <w:r w:rsidRPr="00DE7F0F">
        <w:rPr>
          <w:color w:val="000000" w:themeColor="text1"/>
        </w:rPr>
        <w:t>Đặc điểm chi tiết</w:t>
      </w:r>
      <w:bookmarkEnd w:id="34"/>
      <w:bookmarkEnd w:id="35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6"/>
        <w:gridCol w:w="1956"/>
        <w:gridCol w:w="1329"/>
        <w:gridCol w:w="1785"/>
        <w:gridCol w:w="2312"/>
        <w:gridCol w:w="1082"/>
      </w:tblGrid>
      <w:tr w:rsidR="00DE7F0F" w:rsidRPr="00DE7F0F" w14:paraId="7ACC0D4E" w14:textId="77777777" w:rsidTr="000E13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38E7435" w14:textId="77777777" w:rsidR="005F1B74" w:rsidRPr="00DE7F0F" w:rsidRDefault="005F1B74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95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CE593" w14:textId="77777777" w:rsidR="005F1B74" w:rsidRPr="00DE7F0F" w:rsidRDefault="005F1B74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02DD1" w14:textId="77777777" w:rsidR="005F1B74" w:rsidRPr="00DE7F0F" w:rsidRDefault="005F1B74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78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A76AE" w14:textId="77777777" w:rsidR="005F1B74" w:rsidRPr="00DE7F0F" w:rsidRDefault="005F1B74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31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7BD30" w14:textId="77777777" w:rsidR="005F1B74" w:rsidRPr="00DE7F0F" w:rsidRDefault="005F1B74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08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D91BB52" w14:textId="77777777" w:rsidR="005F1B74" w:rsidRPr="00DE7F0F" w:rsidRDefault="005F1B74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DE7F0F" w:rsidRPr="00DE7F0F" w14:paraId="6F96A000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shd w:val="clear" w:color="auto" w:fill="auto"/>
            <w:vAlign w:val="center"/>
          </w:tcPr>
          <w:p w14:paraId="01276559" w14:textId="77777777" w:rsidR="005F1B74" w:rsidRPr="00DE7F0F" w:rsidRDefault="005F1B7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56" w:type="dxa"/>
            <w:shd w:val="clear" w:color="auto" w:fill="auto"/>
            <w:vAlign w:val="center"/>
          </w:tcPr>
          <w:p w14:paraId="5F67AC1F" w14:textId="127EE0B7" w:rsidR="005F1B74" w:rsidRPr="00DE7F0F" w:rsidRDefault="00B222E8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Quản lý món ăn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27430239" w14:textId="77777777" w:rsidR="005F1B74" w:rsidRPr="00DE7F0F" w:rsidRDefault="005F1B7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50B9054B" w14:textId="4FF0BAE7" w:rsidR="005F1B74" w:rsidRPr="00DE7F0F" w:rsidRDefault="00226B4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650CFE1D" w14:textId="46641AA9" w:rsidR="005F1B74" w:rsidRPr="00DE7F0F" w:rsidRDefault="005F1B7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</w:t>
            </w:r>
            <w:r w:rsidR="00A86193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quản lý </w:t>
            </w:r>
            <w:r w:rsidR="00B222E8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món ăn</w:t>
            </w:r>
          </w:p>
        </w:tc>
        <w:tc>
          <w:tcPr>
            <w:tcW w:w="1082" w:type="dxa"/>
            <w:shd w:val="clear" w:color="auto" w:fill="auto"/>
            <w:vAlign w:val="center"/>
          </w:tcPr>
          <w:p w14:paraId="3E7D7FA5" w14:textId="77777777" w:rsidR="005F1B74" w:rsidRPr="00DE7F0F" w:rsidRDefault="005F1B7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F495D25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shd w:val="clear" w:color="auto" w:fill="auto"/>
            <w:vAlign w:val="center"/>
          </w:tcPr>
          <w:p w14:paraId="00850FA6" w14:textId="77777777" w:rsidR="005F1B74" w:rsidRPr="00DE7F0F" w:rsidRDefault="005F1B7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956" w:type="dxa"/>
            <w:shd w:val="clear" w:color="auto" w:fill="auto"/>
            <w:vAlign w:val="center"/>
          </w:tcPr>
          <w:p w14:paraId="0BB5F94C" w14:textId="29679282" w:rsidR="005F1B74" w:rsidRPr="00DE7F0F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 món ăn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5F298F9B" w14:textId="0708BE58" w:rsidR="005F1B74" w:rsidRPr="00DE7F0F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58771F16" w14:textId="13A00873" w:rsidR="005F1B74" w:rsidRPr="00DE7F0F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6CF07531" w14:textId="6D543393" w:rsidR="005F1B74" w:rsidRPr="00DE7F0F" w:rsidRDefault="005F1B7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Hiện thị </w:t>
            </w:r>
            <w:r w:rsidR="00B222E8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 món ăn</w:t>
            </w:r>
          </w:p>
        </w:tc>
        <w:tc>
          <w:tcPr>
            <w:tcW w:w="1082" w:type="dxa"/>
            <w:shd w:val="clear" w:color="auto" w:fill="auto"/>
            <w:vAlign w:val="center"/>
          </w:tcPr>
          <w:p w14:paraId="5FCCCFB6" w14:textId="77777777" w:rsidR="005F1B74" w:rsidRPr="00DE7F0F" w:rsidRDefault="005F1B7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1361740C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shd w:val="clear" w:color="auto" w:fill="auto"/>
            <w:vAlign w:val="center"/>
          </w:tcPr>
          <w:p w14:paraId="4C874116" w14:textId="77777777" w:rsidR="00B222E8" w:rsidRPr="00DE7F0F" w:rsidRDefault="00B222E8" w:rsidP="00B222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56" w:type="dxa"/>
            <w:shd w:val="clear" w:color="auto" w:fill="auto"/>
            <w:vAlign w:val="center"/>
          </w:tcPr>
          <w:p w14:paraId="7BD8D15D" w14:textId="2BA85751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Mã loại món 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47E4DDF6" w14:textId="32359B41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322405E7" w14:textId="797C63E1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2B033919" w14:textId="34090FB2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 thị mã loại món</w:t>
            </w:r>
          </w:p>
        </w:tc>
        <w:tc>
          <w:tcPr>
            <w:tcW w:w="1082" w:type="dxa"/>
            <w:shd w:val="clear" w:color="auto" w:fill="auto"/>
            <w:vAlign w:val="center"/>
          </w:tcPr>
          <w:p w14:paraId="35B2472E" w14:textId="77777777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1BF58781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shd w:val="clear" w:color="auto" w:fill="auto"/>
            <w:vAlign w:val="center"/>
          </w:tcPr>
          <w:p w14:paraId="4A917F35" w14:textId="50553F54" w:rsidR="00226B41" w:rsidRPr="00DE7F0F" w:rsidRDefault="00226B41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956" w:type="dxa"/>
            <w:shd w:val="clear" w:color="auto" w:fill="auto"/>
            <w:vAlign w:val="center"/>
          </w:tcPr>
          <w:p w14:paraId="4AC9E10E" w14:textId="2DF4BE2D" w:rsidR="00226B41" w:rsidRPr="00DE7F0F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Image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3DCBB6E5" w14:textId="3A8D49FE" w:rsidR="00226B41" w:rsidRPr="00DE7F0F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4B343CBE" w14:textId="51D5C79E" w:rsidR="00226B41" w:rsidRPr="00DE7F0F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2E0B1ECA" w14:textId="36D6ABA2" w:rsidR="00226B41" w:rsidRPr="00DE7F0F" w:rsidRDefault="00226B41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</w:t>
            </w:r>
            <w:r w:rsidR="00B222E8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 ảnh món ăn</w:t>
            </w:r>
          </w:p>
        </w:tc>
        <w:tc>
          <w:tcPr>
            <w:tcW w:w="1082" w:type="dxa"/>
            <w:shd w:val="clear" w:color="auto" w:fill="auto"/>
            <w:vAlign w:val="center"/>
          </w:tcPr>
          <w:p w14:paraId="7BA8F615" w14:textId="77777777" w:rsidR="00226B41" w:rsidRPr="00DE7F0F" w:rsidRDefault="00226B41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1DDA606F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shd w:val="clear" w:color="auto" w:fill="auto"/>
            <w:vAlign w:val="center"/>
          </w:tcPr>
          <w:p w14:paraId="4E42D21C" w14:textId="5C1EC2D9" w:rsidR="00B222E8" w:rsidRPr="00DE7F0F" w:rsidRDefault="00B222E8" w:rsidP="00B222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1956" w:type="dxa"/>
            <w:shd w:val="clear" w:color="auto" w:fill="auto"/>
            <w:vAlign w:val="center"/>
          </w:tcPr>
          <w:p w14:paraId="74836179" w14:textId="43F4E280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6F3F4EF9" w14:textId="11F4579D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6AC59593" w14:textId="3C6C261C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390810A1" w14:textId="1BD5E654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mô tả</w:t>
            </w:r>
          </w:p>
        </w:tc>
        <w:tc>
          <w:tcPr>
            <w:tcW w:w="1082" w:type="dxa"/>
            <w:shd w:val="clear" w:color="auto" w:fill="auto"/>
            <w:vAlign w:val="center"/>
          </w:tcPr>
          <w:p w14:paraId="0572BD72" w14:textId="77777777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1DB866A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shd w:val="clear" w:color="auto" w:fill="auto"/>
            <w:vAlign w:val="center"/>
          </w:tcPr>
          <w:p w14:paraId="6ED53CE7" w14:textId="7BFD56FC" w:rsidR="00B222E8" w:rsidRPr="00DE7F0F" w:rsidRDefault="00B222E8" w:rsidP="00B222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956" w:type="dxa"/>
            <w:shd w:val="clear" w:color="auto" w:fill="auto"/>
            <w:vAlign w:val="center"/>
          </w:tcPr>
          <w:p w14:paraId="058E6AF3" w14:textId="542F6C7F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 giá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43A997A9" w14:textId="7BB5EEDE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5C2C0EC0" w14:textId="0D99C618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213ECC38" w14:textId="6C699663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đơn giá</w:t>
            </w:r>
          </w:p>
        </w:tc>
        <w:tc>
          <w:tcPr>
            <w:tcW w:w="1082" w:type="dxa"/>
            <w:shd w:val="clear" w:color="auto" w:fill="auto"/>
            <w:vAlign w:val="center"/>
          </w:tcPr>
          <w:p w14:paraId="012D4C7A" w14:textId="77777777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1C6A038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shd w:val="clear" w:color="auto" w:fill="auto"/>
            <w:vAlign w:val="center"/>
          </w:tcPr>
          <w:p w14:paraId="3EFB1A09" w14:textId="29BB4209" w:rsidR="00B222E8" w:rsidRPr="00DE7F0F" w:rsidRDefault="00B222E8" w:rsidP="00B222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1956" w:type="dxa"/>
            <w:shd w:val="clear" w:color="auto" w:fill="auto"/>
            <w:vAlign w:val="center"/>
          </w:tcPr>
          <w:p w14:paraId="42229CDE" w14:textId="6DA0113B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Yêu thích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44E8C312" w14:textId="1C7DE175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30905BE3" w14:textId="243F0A4A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2D21DED8" w14:textId="76A131EA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số lượng yêu thích</w:t>
            </w:r>
          </w:p>
        </w:tc>
        <w:tc>
          <w:tcPr>
            <w:tcW w:w="1082" w:type="dxa"/>
            <w:shd w:val="clear" w:color="auto" w:fill="auto"/>
            <w:vAlign w:val="center"/>
          </w:tcPr>
          <w:p w14:paraId="076ED3F9" w14:textId="77777777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224044BB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shd w:val="clear" w:color="auto" w:fill="auto"/>
            <w:vAlign w:val="center"/>
          </w:tcPr>
          <w:p w14:paraId="59012BF1" w14:textId="2104C377" w:rsidR="00B222E8" w:rsidRPr="00DE7F0F" w:rsidRDefault="00B222E8" w:rsidP="00B222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1956" w:type="dxa"/>
            <w:shd w:val="clear" w:color="auto" w:fill="auto"/>
            <w:vAlign w:val="center"/>
          </w:tcPr>
          <w:p w14:paraId="1CFFA980" w14:textId="63499576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Chức năng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17164B06" w14:textId="746408A2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4D48EF82" w14:textId="3CAC1654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02192F43" w14:textId="116BBE3F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các thao tác</w:t>
            </w:r>
          </w:p>
        </w:tc>
        <w:tc>
          <w:tcPr>
            <w:tcW w:w="1082" w:type="dxa"/>
            <w:shd w:val="clear" w:color="auto" w:fill="auto"/>
            <w:vAlign w:val="center"/>
          </w:tcPr>
          <w:p w14:paraId="1B36D96F" w14:textId="77777777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7AB612C9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shd w:val="clear" w:color="auto" w:fill="auto"/>
            <w:vAlign w:val="center"/>
          </w:tcPr>
          <w:p w14:paraId="5ABC7E06" w14:textId="3A7A5F92" w:rsidR="00B222E8" w:rsidRPr="00DE7F0F" w:rsidRDefault="0029109B" w:rsidP="00B222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1956" w:type="dxa"/>
            <w:shd w:val="clear" w:color="auto" w:fill="auto"/>
            <w:vAlign w:val="center"/>
          </w:tcPr>
          <w:p w14:paraId="28A36230" w14:textId="16A7694E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Edit (Quản lý </w:t>
            </w:r>
            <w:r w:rsidR="00B66F6C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món ăn</w:t>
            </w: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</w:t>
            </w:r>
          </w:p>
          <w:p w14:paraId="0C3B9DED" w14:textId="140CE87A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Edit </w:t>
            </w:r>
            <w:proofErr w:type="gramStart"/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 Quản</w:t>
            </w:r>
            <w:proofErr w:type="gramEnd"/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lý loại </w:t>
            </w:r>
            <w:r w:rsidR="00B66F6C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mọn</w:t>
            </w: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6626363B" w14:textId="62113AC0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62FB6AEB" w14:textId="14F4CD57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51A5210E" w14:textId="77777777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 chỉnh sửa món ăn</w:t>
            </w:r>
          </w:p>
          <w:p w14:paraId="6241B261" w14:textId="1485B1E5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 chỉnh sửa loại món</w:t>
            </w:r>
          </w:p>
        </w:tc>
        <w:tc>
          <w:tcPr>
            <w:tcW w:w="1082" w:type="dxa"/>
            <w:shd w:val="clear" w:color="auto" w:fill="auto"/>
            <w:vAlign w:val="center"/>
          </w:tcPr>
          <w:p w14:paraId="0D651A7E" w14:textId="77777777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702B8333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shd w:val="clear" w:color="auto" w:fill="auto"/>
            <w:vAlign w:val="center"/>
          </w:tcPr>
          <w:p w14:paraId="1E898BD1" w14:textId="34780D84" w:rsidR="00B222E8" w:rsidRPr="00DE7F0F" w:rsidRDefault="0029109B" w:rsidP="00B222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1956" w:type="dxa"/>
            <w:shd w:val="clear" w:color="auto" w:fill="auto"/>
            <w:vAlign w:val="center"/>
          </w:tcPr>
          <w:p w14:paraId="09CF28A6" w14:textId="7D5EC46F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Xóa (Quản lý </w:t>
            </w:r>
            <w:r w:rsidR="00B66F6C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món ăn</w:t>
            </w: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</w:t>
            </w:r>
          </w:p>
          <w:p w14:paraId="1DC5908B" w14:textId="4E823D56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Xóa </w:t>
            </w:r>
            <w:proofErr w:type="gramStart"/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 Quản</w:t>
            </w:r>
            <w:proofErr w:type="gramEnd"/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lý loại </w:t>
            </w:r>
            <w:r w:rsidR="00B66F6C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món</w:t>
            </w: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3F46E024" w14:textId="2EE671EE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1D118F09" w14:textId="59AD7C18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6F7E8D3E" w14:textId="76D3EF86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 xóa món ăn</w:t>
            </w:r>
          </w:p>
          <w:p w14:paraId="45A90A76" w14:textId="2789C263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 xóa loại món</w:t>
            </w:r>
          </w:p>
        </w:tc>
        <w:tc>
          <w:tcPr>
            <w:tcW w:w="1082" w:type="dxa"/>
            <w:shd w:val="clear" w:color="auto" w:fill="auto"/>
            <w:vAlign w:val="center"/>
          </w:tcPr>
          <w:p w14:paraId="01032192" w14:textId="77777777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7C5324A7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shd w:val="clear" w:color="auto" w:fill="auto"/>
            <w:vAlign w:val="center"/>
          </w:tcPr>
          <w:p w14:paraId="597FD130" w14:textId="7CA86648" w:rsidR="00B222E8" w:rsidRPr="00DE7F0F" w:rsidRDefault="0029109B" w:rsidP="00B222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1956" w:type="dxa"/>
            <w:shd w:val="clear" w:color="auto" w:fill="auto"/>
            <w:vAlign w:val="center"/>
          </w:tcPr>
          <w:p w14:paraId="15B4B2E3" w14:textId="304C00EA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Thêm (Quản lý </w:t>
            </w:r>
            <w:r w:rsidR="00B66F6C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món ăn</w:t>
            </w: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</w:t>
            </w:r>
          </w:p>
          <w:p w14:paraId="1789114E" w14:textId="740B7EC7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Thêm </w:t>
            </w:r>
            <w:proofErr w:type="gramStart"/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 Quản</w:t>
            </w:r>
            <w:proofErr w:type="gramEnd"/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lý loại </w:t>
            </w:r>
            <w:r w:rsidR="00B66F6C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món</w:t>
            </w: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0069A246" w14:textId="2BDC3DDE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6F830F19" w14:textId="3B3E49F6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5FA833D0" w14:textId="062F5E64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 thêm món ăn</w:t>
            </w:r>
          </w:p>
          <w:p w14:paraId="11E730B7" w14:textId="073414A4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 thêm loại món</w:t>
            </w:r>
          </w:p>
        </w:tc>
        <w:tc>
          <w:tcPr>
            <w:tcW w:w="1082" w:type="dxa"/>
            <w:shd w:val="clear" w:color="auto" w:fill="auto"/>
            <w:vAlign w:val="center"/>
          </w:tcPr>
          <w:p w14:paraId="6D449D4A" w14:textId="77777777" w:rsidR="00B222E8" w:rsidRPr="00DE7F0F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1CADBD03" w14:textId="3CA0FF14" w:rsidR="00A86193" w:rsidRPr="00DE7F0F" w:rsidRDefault="00A86193" w:rsidP="00DE1B7C">
      <w:pPr>
        <w:pStyle w:val="11"/>
        <w:numPr>
          <w:ilvl w:val="0"/>
          <w:numId w:val="14"/>
        </w:numPr>
        <w:outlineLvl w:val="1"/>
        <w:rPr>
          <w:color w:val="000000" w:themeColor="text1"/>
        </w:rPr>
      </w:pPr>
      <w:bookmarkStart w:id="36" w:name="_Toc62424293"/>
      <w:r w:rsidRPr="00DE7F0F">
        <w:rPr>
          <w:color w:val="000000" w:themeColor="text1"/>
        </w:rPr>
        <w:t>Quản lý tài khoản</w:t>
      </w:r>
      <w:bookmarkEnd w:id="36"/>
    </w:p>
    <w:p w14:paraId="33342929" w14:textId="72FFCDAA" w:rsidR="006C3FBA" w:rsidRPr="00DE7F0F" w:rsidRDefault="005D3896" w:rsidP="00B41C34">
      <w:pPr>
        <w:pStyle w:val="111"/>
        <w:numPr>
          <w:ilvl w:val="2"/>
          <w:numId w:val="32"/>
        </w:numPr>
        <w:outlineLvl w:val="2"/>
        <w:rPr>
          <w:color w:val="000000" w:themeColor="text1"/>
        </w:rPr>
      </w:pPr>
      <w:bookmarkStart w:id="37" w:name="_Toc62424294"/>
      <w:r w:rsidRPr="00DE7F0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A81EBD7" wp14:editId="20AC1849">
                <wp:simplePos x="0" y="0"/>
                <wp:positionH relativeFrom="column">
                  <wp:posOffset>423545</wp:posOffset>
                </wp:positionH>
                <wp:positionV relativeFrom="paragraph">
                  <wp:posOffset>1555750</wp:posOffset>
                </wp:positionV>
                <wp:extent cx="239395" cy="60960"/>
                <wp:effectExtent l="0" t="57150" r="0" b="3429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95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A0D4E" id="Straight Arrow Connector 120" o:spid="_x0000_s1026" type="#_x0000_t32" style="position:absolute;margin-left:33.35pt;margin-top:122.5pt;width:18.85pt;height:4.8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F698B13" wp14:editId="59450BE7">
                <wp:simplePos x="0" y="0"/>
                <wp:positionH relativeFrom="column">
                  <wp:posOffset>73025</wp:posOffset>
                </wp:positionH>
                <wp:positionV relativeFrom="paragraph">
                  <wp:posOffset>1464310</wp:posOffset>
                </wp:positionV>
                <wp:extent cx="350520" cy="369570"/>
                <wp:effectExtent l="0" t="0" r="11430" b="1143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7C359" w14:textId="14A396DA" w:rsidR="005D3896" w:rsidRDefault="005D3896" w:rsidP="005D389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98B13" id="Oval 119" o:spid="_x0000_s1049" style="position:absolute;left:0;text-align:left;margin-left:5.75pt;margin-top:115.3pt;width:27.6pt;height:29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" filled="f" strokecolor="black [3213]" strokeweight="1pt">
                <v:textbox>
                  <w:txbxContent>
                    <w:p w14:paraId="7247C359" w14:textId="14A396DA" w:rsidR="005D3896" w:rsidRDefault="005D3896" w:rsidP="005D389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F5F584B" wp14:editId="6E291E99">
                <wp:simplePos x="0" y="0"/>
                <wp:positionH relativeFrom="column">
                  <wp:posOffset>350520</wp:posOffset>
                </wp:positionH>
                <wp:positionV relativeFrom="paragraph">
                  <wp:posOffset>1997710</wp:posOffset>
                </wp:positionV>
                <wp:extent cx="73025" cy="662940"/>
                <wp:effectExtent l="0" t="38100" r="60325" b="2286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025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DF1A6" id="Straight Arrow Connector 90" o:spid="_x0000_s1026" type="#_x0000_t32" style="position:absolute;margin-left:27.6pt;margin-top:157.3pt;width:5.75pt;height:52.2pt;flip: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" strokecolor="black [3040]">
                <v:stroke endarrow="block"/>
              </v:shape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21916D" wp14:editId="62E744A9">
                <wp:simplePos x="0" y="0"/>
                <wp:positionH relativeFrom="column">
                  <wp:posOffset>2118360</wp:posOffset>
                </wp:positionH>
                <wp:positionV relativeFrom="paragraph">
                  <wp:posOffset>1997710</wp:posOffset>
                </wp:positionV>
                <wp:extent cx="396240" cy="678180"/>
                <wp:effectExtent l="0" t="38100" r="60960" b="2667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5BE22" id="Straight Arrow Connector 106" o:spid="_x0000_s1026" type="#_x0000_t32" style="position:absolute;margin-left:166.8pt;margin-top:157.3pt;width:31.2pt;height:53.4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" strokecolor="black [3040]">
                <v:stroke endarrow="block"/>
              </v:shape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9970C89" wp14:editId="1FE035E8">
                <wp:simplePos x="0" y="0"/>
                <wp:positionH relativeFrom="column">
                  <wp:posOffset>1078230</wp:posOffset>
                </wp:positionH>
                <wp:positionV relativeFrom="paragraph">
                  <wp:posOffset>1997710</wp:posOffset>
                </wp:positionV>
                <wp:extent cx="45719" cy="678180"/>
                <wp:effectExtent l="38100" t="38100" r="50165" b="2667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6D6E5" id="Straight Arrow Connector 104" o:spid="_x0000_s1026" type="#_x0000_t32" style="position:absolute;margin-left:84.9pt;margin-top:157.3pt;width:3.6pt;height:53.4pt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" strokecolor="black [3040]">
                <v:stroke endarrow="block"/>
              </v:shape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AA03E33" wp14:editId="30BF6F16">
                <wp:simplePos x="0" y="0"/>
                <wp:positionH relativeFrom="column">
                  <wp:posOffset>5067300</wp:posOffset>
                </wp:positionH>
                <wp:positionV relativeFrom="paragraph">
                  <wp:posOffset>2279650</wp:posOffset>
                </wp:positionV>
                <wp:extent cx="312420" cy="567690"/>
                <wp:effectExtent l="38100" t="38100" r="30480" b="2286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2420" cy="567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C0BBC" id="Straight Arrow Connector 116" o:spid="_x0000_s1026" type="#_x0000_t32" style="position:absolute;margin-left:399pt;margin-top:179.5pt;width:24.6pt;height:44.7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" strokecolor="black [3040]">
                <v:stroke endarrow="block"/>
              </v:shape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715C81E" wp14:editId="07E50C81">
                <wp:simplePos x="0" y="0"/>
                <wp:positionH relativeFrom="column">
                  <wp:posOffset>4373880</wp:posOffset>
                </wp:positionH>
                <wp:positionV relativeFrom="paragraph">
                  <wp:posOffset>2150110</wp:posOffset>
                </wp:positionV>
                <wp:extent cx="205740" cy="525780"/>
                <wp:effectExtent l="38100" t="38100" r="22860" b="2667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18EFA" id="Straight Arrow Connector 115" o:spid="_x0000_s1026" type="#_x0000_t32" style="position:absolute;margin-left:344.4pt;margin-top:169.3pt;width:16.2pt;height:41.4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B04E64" wp14:editId="7A687C5D">
                <wp:simplePos x="0" y="0"/>
                <wp:positionH relativeFrom="column">
                  <wp:posOffset>3893820</wp:posOffset>
                </wp:positionH>
                <wp:positionV relativeFrom="paragraph">
                  <wp:posOffset>1997710</wp:posOffset>
                </wp:positionV>
                <wp:extent cx="213360" cy="678180"/>
                <wp:effectExtent l="0" t="38100" r="53340" b="2667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F340" id="Straight Arrow Connector 108" o:spid="_x0000_s1026" type="#_x0000_t32" style="position:absolute;margin-left:306.6pt;margin-top:157.3pt;width:16.8pt;height:53.4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" strokecolor="black [3040]">
                <v:stroke endarrow="block"/>
              </v:shape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21A3BF2" wp14:editId="32C19F36">
                <wp:simplePos x="0" y="0"/>
                <wp:positionH relativeFrom="column">
                  <wp:posOffset>3246120</wp:posOffset>
                </wp:positionH>
                <wp:positionV relativeFrom="paragraph">
                  <wp:posOffset>2028190</wp:posOffset>
                </wp:positionV>
                <wp:extent cx="240665" cy="632460"/>
                <wp:effectExtent l="0" t="38100" r="64135" b="1524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632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00D12" id="Straight Arrow Connector 105" o:spid="_x0000_s1026" type="#_x0000_t32" style="position:absolute;margin-left:255.6pt;margin-top:159.7pt;width:18.95pt;height:49.8p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" strokecolor="black [3040]">
                <v:stroke endarrow="block"/>
              </v:shape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12A215D" wp14:editId="64A07C29">
                <wp:simplePos x="0" y="0"/>
                <wp:positionH relativeFrom="column">
                  <wp:posOffset>5222240</wp:posOffset>
                </wp:positionH>
                <wp:positionV relativeFrom="paragraph">
                  <wp:posOffset>2823210</wp:posOffset>
                </wp:positionV>
                <wp:extent cx="512445" cy="369570"/>
                <wp:effectExtent l="0" t="0" r="20955" b="11430"/>
                <wp:wrapNone/>
                <wp:docPr id="11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0A514" w14:textId="2B66FF28" w:rsidR="00805B6A" w:rsidRDefault="00805B6A" w:rsidP="00805B6A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2A215D" id="Oval 113" o:spid="_x0000_s1050" style="position:absolute;left:0;text-align:left;margin-left:411.2pt;margin-top:222.3pt;width:40.35pt;height:29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" filled="f" strokecolor="black [3213]" strokeweight="1pt">
                <v:textbox>
                  <w:txbxContent>
                    <w:p w14:paraId="1EC0A514" w14:textId="2B66FF28" w:rsidR="00805B6A" w:rsidRDefault="00805B6A" w:rsidP="00805B6A"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F6B4780" wp14:editId="1B318EFB">
                <wp:simplePos x="0" y="0"/>
                <wp:positionH relativeFrom="column">
                  <wp:posOffset>4328160</wp:posOffset>
                </wp:positionH>
                <wp:positionV relativeFrom="paragraph">
                  <wp:posOffset>2672080</wp:posOffset>
                </wp:positionV>
                <wp:extent cx="739140" cy="369570"/>
                <wp:effectExtent l="0" t="0" r="22860" b="1143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8AB82" w14:textId="4758FD42" w:rsidR="00805B6A" w:rsidRDefault="00805B6A" w:rsidP="00805B6A">
                            <w:pPr>
                              <w:jc w:val="center"/>
                            </w:pPr>
                            <w:r>
                              <w:t>7,8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6B4780" id="Oval 103" o:spid="_x0000_s1051" style="position:absolute;left:0;text-align:left;margin-left:340.8pt;margin-top:210.4pt;width:58.2pt;height:29.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" filled="f" strokecolor="black [3213]" strokeweight="1pt">
                <v:textbox>
                  <w:txbxContent>
                    <w:p w14:paraId="02A8AB82" w14:textId="4758FD42" w:rsidR="00805B6A" w:rsidRDefault="00805B6A" w:rsidP="00805B6A">
                      <w:pPr>
                        <w:jc w:val="center"/>
                      </w:pPr>
                      <w:r>
                        <w:t>7,8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14C766" wp14:editId="3FF1B14C">
                <wp:simplePos x="0" y="0"/>
                <wp:positionH relativeFrom="column">
                  <wp:posOffset>3665220</wp:posOffset>
                </wp:positionH>
                <wp:positionV relativeFrom="paragraph">
                  <wp:posOffset>2667000</wp:posOffset>
                </wp:positionV>
                <wp:extent cx="350520" cy="369570"/>
                <wp:effectExtent l="0" t="0" r="11430" b="1143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49CA4" w14:textId="10A260FA" w:rsidR="00805B6A" w:rsidRDefault="00805B6A" w:rsidP="00805B6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14C766" id="Oval 107" o:spid="_x0000_s1052" style="position:absolute;left:0;text-align:left;margin-left:288.6pt;margin-top:210pt;width:27.6pt;height:29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" filled="f" strokecolor="black [3213]" strokeweight="1pt">
                <v:textbox>
                  <w:txbxContent>
                    <w:p w14:paraId="71249CA4" w14:textId="10A260FA" w:rsidR="00805B6A" w:rsidRDefault="00805B6A" w:rsidP="00805B6A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A413DB1" wp14:editId="65AED0BB">
                <wp:simplePos x="0" y="0"/>
                <wp:positionH relativeFrom="column">
                  <wp:posOffset>3002280</wp:posOffset>
                </wp:positionH>
                <wp:positionV relativeFrom="paragraph">
                  <wp:posOffset>2663190</wp:posOffset>
                </wp:positionV>
                <wp:extent cx="350520" cy="369570"/>
                <wp:effectExtent l="0" t="0" r="11430" b="1143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DA467" w14:textId="6D20F93F" w:rsidR="00805B6A" w:rsidRDefault="00805B6A" w:rsidP="00805B6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13DB1" id="Oval 102" o:spid="_x0000_s1053" style="position:absolute;left:0;text-align:left;margin-left:236.4pt;margin-top:209.7pt;width:27.6pt;height:29.1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" filled="f" strokecolor="black [3213]" strokeweight="1pt">
                <v:textbox>
                  <w:txbxContent>
                    <w:p w14:paraId="094DA467" w14:textId="6D20F93F" w:rsidR="00805B6A" w:rsidRDefault="00805B6A" w:rsidP="00805B6A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7FC23F8" wp14:editId="58CEA717">
                <wp:simplePos x="0" y="0"/>
                <wp:positionH relativeFrom="column">
                  <wp:posOffset>1899285</wp:posOffset>
                </wp:positionH>
                <wp:positionV relativeFrom="paragraph">
                  <wp:posOffset>2667000</wp:posOffset>
                </wp:positionV>
                <wp:extent cx="350520" cy="369570"/>
                <wp:effectExtent l="0" t="0" r="11430" b="1143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2D5B6" w14:textId="47E4C94F" w:rsidR="00805B6A" w:rsidRDefault="00805B6A" w:rsidP="00805B6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FC23F8" id="Oval 101" o:spid="_x0000_s1054" style="position:absolute;left:0;text-align:left;margin-left:149.55pt;margin-top:210pt;width:27.6pt;height:29.1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" filled="f" strokecolor="black [3213]" strokeweight="1pt">
                <v:textbox>
                  <w:txbxContent>
                    <w:p w14:paraId="6F82D5B6" w14:textId="47E4C94F" w:rsidR="00805B6A" w:rsidRDefault="00805B6A" w:rsidP="00805B6A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F9B30E4" wp14:editId="6AAAFA47">
                <wp:simplePos x="0" y="0"/>
                <wp:positionH relativeFrom="column">
                  <wp:posOffset>171450</wp:posOffset>
                </wp:positionH>
                <wp:positionV relativeFrom="paragraph">
                  <wp:posOffset>2668270</wp:posOffset>
                </wp:positionV>
                <wp:extent cx="350520" cy="369570"/>
                <wp:effectExtent l="0" t="0" r="11430" b="1143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8BB32" w14:textId="2556AC58" w:rsidR="00805B6A" w:rsidRDefault="00805B6A" w:rsidP="00805B6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9B30E4" id="Oval 99" o:spid="_x0000_s1055" style="position:absolute;left:0;text-align:left;margin-left:13.5pt;margin-top:210.1pt;width:27.6pt;height:29.1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" filled="f" strokecolor="black [3213]" strokeweight="1pt">
                <v:textbox>
                  <w:txbxContent>
                    <w:p w14:paraId="6278BB32" w14:textId="2556AC58" w:rsidR="00805B6A" w:rsidRDefault="00805B6A" w:rsidP="00805B6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C9C6D86" wp14:editId="3D2885A7">
                <wp:simplePos x="0" y="0"/>
                <wp:positionH relativeFrom="column">
                  <wp:posOffset>871220</wp:posOffset>
                </wp:positionH>
                <wp:positionV relativeFrom="paragraph">
                  <wp:posOffset>2670810</wp:posOffset>
                </wp:positionV>
                <wp:extent cx="350520" cy="369570"/>
                <wp:effectExtent l="0" t="0" r="11430" b="1143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24EB8" w14:textId="6D4629D3" w:rsidR="00805B6A" w:rsidRDefault="00805B6A" w:rsidP="00805B6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C6D86" id="Oval 100" o:spid="_x0000_s1056" style="position:absolute;left:0;text-align:left;margin-left:68.6pt;margin-top:210.3pt;width:27.6pt;height:29.1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" filled="f" strokecolor="black [3213]" strokeweight="1pt">
                <v:textbox>
                  <w:txbxContent>
                    <w:p w14:paraId="4CB24EB8" w14:textId="6D4629D3" w:rsidR="00805B6A" w:rsidRDefault="00805B6A" w:rsidP="00805B6A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DE7F0F">
        <w:rPr>
          <w:noProof/>
          <w:color w:val="000000" w:themeColor="text1"/>
        </w:rPr>
        <w:drawing>
          <wp:anchor distT="0" distB="0" distL="114300" distR="114300" simplePos="0" relativeHeight="251507712" behindDoc="0" locked="0" layoutInCell="1" allowOverlap="1" wp14:anchorId="598B4D30" wp14:editId="4E420B6C">
            <wp:simplePos x="0" y="0"/>
            <wp:positionH relativeFrom="margin">
              <wp:posOffset>0</wp:posOffset>
            </wp:positionH>
            <wp:positionV relativeFrom="paragraph">
              <wp:posOffset>565150</wp:posOffset>
            </wp:positionV>
            <wp:extent cx="5781675" cy="2385060"/>
            <wp:effectExtent l="0" t="0" r="9525" b="0"/>
            <wp:wrapSquare wrapText="bothSides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6A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1D17528" wp14:editId="553CE7B5">
                <wp:simplePos x="0" y="0"/>
                <wp:positionH relativeFrom="column">
                  <wp:posOffset>5173979</wp:posOffset>
                </wp:positionH>
                <wp:positionV relativeFrom="paragraph">
                  <wp:posOffset>1997710</wp:posOffset>
                </wp:positionV>
                <wp:extent cx="607695" cy="480060"/>
                <wp:effectExtent l="38100" t="38100" r="20955" b="3429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7695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CA641" id="Straight Arrow Connector 118" o:spid="_x0000_s1026" type="#_x0000_t32" style="position:absolute;margin-left:407.4pt;margin-top:157.3pt;width:47.85pt;height:37.8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" strokecolor="black [3040]">
                <v:stroke endarrow="block"/>
              </v:shape>
            </w:pict>
          </mc:Fallback>
        </mc:AlternateContent>
      </w:r>
      <w:r w:rsidR="00805B6A"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4EC666" wp14:editId="32D6AC33">
                <wp:simplePos x="0" y="0"/>
                <wp:positionH relativeFrom="column">
                  <wp:posOffset>5726430</wp:posOffset>
                </wp:positionH>
                <wp:positionV relativeFrom="paragraph">
                  <wp:posOffset>2420620</wp:posOffset>
                </wp:positionV>
                <wp:extent cx="350520" cy="369570"/>
                <wp:effectExtent l="0" t="0" r="11430" b="11430"/>
                <wp:wrapNone/>
                <wp:docPr id="114" name="Ov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D55DD" w14:textId="354B03CD" w:rsidR="00805B6A" w:rsidRDefault="00805B6A" w:rsidP="00805B6A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EC666" id="Oval 114" o:spid="_x0000_s1057" style="position:absolute;left:0;text-align:left;margin-left:450.9pt;margin-top:190.6pt;width:27.6pt;height:29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" filled="f" strokecolor="black [3213]" strokeweight="1pt">
                <v:textbox>
                  <w:txbxContent>
                    <w:p w14:paraId="7A3D55DD" w14:textId="354B03CD" w:rsidR="00805B6A" w:rsidRDefault="00805B6A" w:rsidP="00805B6A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A86193" w:rsidRPr="00DE7F0F">
        <w:rPr>
          <w:color w:val="000000" w:themeColor="text1"/>
        </w:rPr>
        <w:t>Bản mẫu</w:t>
      </w:r>
      <w:bookmarkEnd w:id="37"/>
    </w:p>
    <w:p w14:paraId="2A028D74" w14:textId="0558E4A2" w:rsidR="008737B4" w:rsidRPr="00DE7F0F" w:rsidRDefault="008737B4" w:rsidP="008737B4">
      <w:pPr>
        <w:tabs>
          <w:tab w:val="right" w:pos="9306"/>
        </w:tabs>
        <w:spacing w:line="360" w:lineRule="auto"/>
        <w:rPr>
          <w:color w:val="000000" w:themeColor="text1"/>
          <w:sz w:val="26"/>
          <w:szCs w:val="26"/>
        </w:rPr>
      </w:pPr>
      <w:r w:rsidRPr="00DE7F0F">
        <w:rPr>
          <w:color w:val="000000" w:themeColor="text1"/>
          <w:sz w:val="26"/>
          <w:szCs w:val="26"/>
        </w:rPr>
        <w:tab/>
      </w:r>
    </w:p>
    <w:p w14:paraId="26199AC3" w14:textId="7BC9512E" w:rsidR="00A86193" w:rsidRPr="00DE7F0F" w:rsidRDefault="00A86193" w:rsidP="00A94297">
      <w:pPr>
        <w:pStyle w:val="111"/>
        <w:numPr>
          <w:ilvl w:val="2"/>
          <w:numId w:val="32"/>
        </w:numPr>
        <w:outlineLvl w:val="2"/>
        <w:rPr>
          <w:color w:val="000000" w:themeColor="text1"/>
        </w:rPr>
      </w:pPr>
      <w:bookmarkStart w:id="38" w:name="_Toc62424295"/>
      <w:r w:rsidRPr="00DE7F0F">
        <w:rPr>
          <w:color w:val="000000" w:themeColor="text1"/>
        </w:rPr>
        <w:t>Đặc điểm chi tiết</w:t>
      </w:r>
      <w:bookmarkEnd w:id="38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DE7F0F" w:rsidRPr="00DE7F0F" w14:paraId="24ABCAFC" w14:textId="77777777" w:rsidTr="000E13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F52FBEA" w14:textId="1D3DC72A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70803" w14:textId="3E46552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B4A48" w14:textId="5C07CDAB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D9B46" w14:textId="5C97421A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AB494" w14:textId="1F358C08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A2E7E30" w14:textId="28D211B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DE7F0F" w:rsidRPr="00DE7F0F" w14:paraId="499C3B01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6D96ED53" w14:textId="69484D72" w:rsidR="00A86193" w:rsidRPr="00DE7F0F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521B89CE" w14:textId="3834A9E4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Quản lý </w:t>
            </w:r>
            <w:r w:rsidR="000055AA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tài khoản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05827909" w14:textId="503683DF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7969EF89" w14:textId="00EAFCB9" w:rsidR="007D7C80" w:rsidRPr="00DE7F0F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70174D7B" w14:textId="30DCCF9E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quản lý </w:t>
            </w:r>
            <w:r w:rsidR="000055AA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tài khoản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49046B7B" w14:textId="57C5FA82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7723CF4B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09906FBB" w14:textId="45B3349C" w:rsidR="00A86193" w:rsidRPr="00DE7F0F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051B0EA9" w14:textId="6113A468" w:rsidR="00A86193" w:rsidRPr="00DE7F0F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IDTK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7A0E25EF" w14:textId="2E9010A0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0BD2390A" w14:textId="68EF6391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1AE2E7D0" w14:textId="627CB5C2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Hiện thị </w:t>
            </w:r>
            <w:r w:rsidR="007D7C80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 tài khoản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0DE3CC5D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A17B8ED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33D46356" w14:textId="5066E302" w:rsidR="00A86193" w:rsidRPr="00DE7F0F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75F3B414" w14:textId="54CC40FB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Tên </w:t>
            </w:r>
            <w:r w:rsidR="007D7C80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người dùng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21505B4E" w14:textId="72BC7D11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22CB7284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71F4E7C0" w14:textId="5DCB0B8C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tên </w:t>
            </w:r>
            <w:r w:rsidR="007D7C80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người dùng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5B6B9A9F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9D31B1F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0B1E3CE9" w14:textId="15E94179" w:rsidR="000055AA" w:rsidRPr="00DE7F0F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22135DD6" w14:textId="391A29A3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Phone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5C038E24" w14:textId="0C83E110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0F70EC26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7A2024F3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số điện thoại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E36727E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363F015B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42C45BD0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02031574" w14:textId="4208A954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Quyền sở hữu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4B5AC347" w14:textId="0D50A463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74026737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1B3E9375" w14:textId="7C29BB5C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</w:t>
            </w:r>
            <w:r w:rsidR="007D7C80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quyền sở hữu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4AABA753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8D1FC80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2A23D09C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3B06AE43" w14:textId="309AF39A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Chức năng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0A582605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72B753F2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7E1C6BB6" w14:textId="3F769C55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</w:t>
            </w:r>
            <w:r w:rsidR="007D7C80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 thao tác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235D2E9D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2AD68EC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3AD08E92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6DFA493C" w14:textId="0CEAEBFD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35D8669A" w14:textId="70F8411C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49E4F9B0" w14:textId="2A007126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704BA34F" w14:textId="528EF66F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</w:t>
            </w:r>
            <w:r w:rsidR="007D7C80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chỉnh sửa tài khoản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20C50DC1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24A195CB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119F0E56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1DF5C299" w14:textId="672BBF1B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Delete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78373AC0" w14:textId="7C0466D1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79D5C96A" w14:textId="1EDD012F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199CD67B" w14:textId="6DD1077F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xóa tài khoản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0DCE09C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7D84B925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65FC4D68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1B32859F" w14:textId="3DC4BA4A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7C3CDB62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45B92866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6B4FBD2D" w14:textId="24690CEF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</w:t>
            </w:r>
            <w:r w:rsidR="007D7C80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6D19454E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57764929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67BFAB5D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3F1DF06B" w14:textId="3A08CAC5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Xem chi tiết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7A9D0658" w14:textId="5044252C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75095720" w14:textId="4BB184B1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02605BE4" w14:textId="4E814FF2" w:rsidR="000055AA" w:rsidRPr="00DE7F0F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chi tiết tài khoản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45B1F7A5" w14:textId="77777777" w:rsidR="000055AA" w:rsidRPr="00DE7F0F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75CF2485" w14:textId="471D6020" w:rsidR="00380055" w:rsidRPr="00DE7F0F" w:rsidRDefault="00380055" w:rsidP="00380055">
      <w:pPr>
        <w:pStyle w:val="11"/>
        <w:ind w:firstLine="0"/>
        <w:rPr>
          <w:color w:val="000000" w:themeColor="text1"/>
        </w:rPr>
      </w:pPr>
    </w:p>
    <w:p w14:paraId="4CFD901A" w14:textId="77777777" w:rsidR="00B41C34" w:rsidRPr="00DE7F0F" w:rsidRDefault="00B41C34" w:rsidP="00380055">
      <w:pPr>
        <w:pStyle w:val="11"/>
        <w:ind w:firstLine="0"/>
        <w:rPr>
          <w:color w:val="000000" w:themeColor="text1"/>
        </w:rPr>
      </w:pPr>
    </w:p>
    <w:p w14:paraId="6F5F409D" w14:textId="2E29F76C" w:rsidR="00A86193" w:rsidRPr="00DE7F0F" w:rsidRDefault="00A86193" w:rsidP="00DE1B7C">
      <w:pPr>
        <w:pStyle w:val="11"/>
        <w:numPr>
          <w:ilvl w:val="0"/>
          <w:numId w:val="14"/>
        </w:numPr>
        <w:outlineLvl w:val="1"/>
        <w:rPr>
          <w:color w:val="000000" w:themeColor="text1"/>
        </w:rPr>
      </w:pPr>
      <w:bookmarkStart w:id="39" w:name="_Toc62424296"/>
      <w:r w:rsidRPr="00DE7F0F">
        <w:rPr>
          <w:color w:val="000000" w:themeColor="text1"/>
        </w:rPr>
        <w:t xml:space="preserve">Quản lý </w:t>
      </w:r>
      <w:r w:rsidR="00A94297" w:rsidRPr="00DE7F0F">
        <w:rPr>
          <w:color w:val="000000" w:themeColor="text1"/>
        </w:rPr>
        <w:t>đơn hàng</w:t>
      </w:r>
      <w:bookmarkEnd w:id="39"/>
    </w:p>
    <w:p w14:paraId="343EC990" w14:textId="646C96A6" w:rsidR="00A86193" w:rsidRPr="00DE7F0F" w:rsidRDefault="00A86193" w:rsidP="00A94297">
      <w:pPr>
        <w:pStyle w:val="111"/>
        <w:numPr>
          <w:ilvl w:val="2"/>
          <w:numId w:val="33"/>
        </w:numPr>
        <w:outlineLvl w:val="2"/>
        <w:rPr>
          <w:color w:val="000000" w:themeColor="text1"/>
        </w:rPr>
      </w:pPr>
      <w:bookmarkStart w:id="40" w:name="_Toc62424297"/>
      <w:r w:rsidRPr="00DE7F0F">
        <w:rPr>
          <w:color w:val="000000" w:themeColor="text1"/>
        </w:rPr>
        <w:t>Bản mẫu</w:t>
      </w:r>
      <w:bookmarkEnd w:id="40"/>
    </w:p>
    <w:p w14:paraId="6646971E" w14:textId="76F061C3" w:rsidR="000055AA" w:rsidRPr="00DE7F0F" w:rsidRDefault="00382904" w:rsidP="00EE2A36">
      <w:pPr>
        <w:pStyle w:val="ListParagraph"/>
        <w:tabs>
          <w:tab w:val="left" w:pos="2871"/>
        </w:tabs>
        <w:spacing w:line="360" w:lineRule="auto"/>
        <w:ind w:left="1440"/>
        <w:rPr>
          <w:color w:val="000000" w:themeColor="text1"/>
        </w:rPr>
      </w:pP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9D2D960" wp14:editId="59CF7EB0">
                <wp:simplePos x="0" y="0"/>
                <wp:positionH relativeFrom="column">
                  <wp:posOffset>1181099</wp:posOffset>
                </wp:positionH>
                <wp:positionV relativeFrom="paragraph">
                  <wp:posOffset>2689860</wp:posOffset>
                </wp:positionV>
                <wp:extent cx="45719" cy="1615440"/>
                <wp:effectExtent l="76200" t="38100" r="50165" b="2286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61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A2C59" id="Straight Arrow Connector 226" o:spid="_x0000_s1026" type="#_x0000_t32" style="position:absolute;margin-left:93pt;margin-top:211.8pt;width:3.6pt;height:127.2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A1A172A" wp14:editId="06210613">
                <wp:simplePos x="0" y="0"/>
                <wp:positionH relativeFrom="column">
                  <wp:posOffset>1722120</wp:posOffset>
                </wp:positionH>
                <wp:positionV relativeFrom="paragraph">
                  <wp:posOffset>2682240</wp:posOffset>
                </wp:positionV>
                <wp:extent cx="76200" cy="1546860"/>
                <wp:effectExtent l="76200" t="38100" r="19050" b="1524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546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4A9C7" id="Straight Arrow Connector 229" o:spid="_x0000_s1026" type="#_x0000_t32" style="position:absolute;margin-left:135.6pt;margin-top:211.2pt;width:6pt;height:121.8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650344B" wp14:editId="7CF72AB1">
                <wp:simplePos x="0" y="0"/>
                <wp:positionH relativeFrom="column">
                  <wp:posOffset>2308860</wp:posOffset>
                </wp:positionH>
                <wp:positionV relativeFrom="paragraph">
                  <wp:posOffset>2689860</wp:posOffset>
                </wp:positionV>
                <wp:extent cx="76200" cy="1531620"/>
                <wp:effectExtent l="76200" t="38100" r="19050" b="1143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531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30031" id="Straight Arrow Connector 231" o:spid="_x0000_s1026" type="#_x0000_t32" style="position:absolute;margin-left:181.8pt;margin-top:211.8pt;width:6pt;height:120.6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BD31FB" wp14:editId="2E0096DC">
                <wp:simplePos x="0" y="0"/>
                <wp:positionH relativeFrom="column">
                  <wp:posOffset>2834640</wp:posOffset>
                </wp:positionH>
                <wp:positionV relativeFrom="paragraph">
                  <wp:posOffset>2689860</wp:posOffset>
                </wp:positionV>
                <wp:extent cx="76200" cy="1539240"/>
                <wp:effectExtent l="76200" t="38100" r="19050" b="2286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53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79ED6" id="Straight Arrow Connector 234" o:spid="_x0000_s1026" type="#_x0000_t32" style="position:absolute;margin-left:223.2pt;margin-top:211.8pt;width:6pt;height:121.2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221AA5C" wp14:editId="5F33740B">
                <wp:simplePos x="0" y="0"/>
                <wp:positionH relativeFrom="column">
                  <wp:posOffset>3345180</wp:posOffset>
                </wp:positionH>
                <wp:positionV relativeFrom="paragraph">
                  <wp:posOffset>2720340</wp:posOffset>
                </wp:positionV>
                <wp:extent cx="45719" cy="1554480"/>
                <wp:effectExtent l="76200" t="38100" r="50165" b="2667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54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23FD4" id="Straight Arrow Connector 237" o:spid="_x0000_s1026" type="#_x0000_t32" style="position:absolute;margin-left:263.4pt;margin-top:214.2pt;width:3.6pt;height:122.4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6A19EA" wp14:editId="3025DC61">
                <wp:simplePos x="0" y="0"/>
                <wp:positionH relativeFrom="column">
                  <wp:posOffset>3893820</wp:posOffset>
                </wp:positionH>
                <wp:positionV relativeFrom="paragraph">
                  <wp:posOffset>2720340</wp:posOffset>
                </wp:positionV>
                <wp:extent cx="45719" cy="1539240"/>
                <wp:effectExtent l="76200" t="38100" r="50165" b="2286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3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1104" id="Straight Arrow Connector 243" o:spid="_x0000_s1026" type="#_x0000_t32" style="position:absolute;margin-left:306.6pt;margin-top:214.2pt;width:3.6pt;height:121.2pt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7ADAEBD" wp14:editId="7B1BC303">
                <wp:simplePos x="0" y="0"/>
                <wp:positionH relativeFrom="column">
                  <wp:posOffset>5463540</wp:posOffset>
                </wp:positionH>
                <wp:positionV relativeFrom="paragraph">
                  <wp:posOffset>3101340</wp:posOffset>
                </wp:positionV>
                <wp:extent cx="339090" cy="518160"/>
                <wp:effectExtent l="38100" t="38100" r="22860" b="15240"/>
                <wp:wrapNone/>
                <wp:docPr id="480" name="Straight Arrow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09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A060" id="Straight Arrow Connector 480" o:spid="_x0000_s1026" type="#_x0000_t32" style="position:absolute;margin-left:430.2pt;margin-top:244.2pt;width:26.7pt;height:40.8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EDDAFAA" wp14:editId="2D75F4B8">
                <wp:simplePos x="0" y="0"/>
                <wp:positionH relativeFrom="column">
                  <wp:posOffset>5360670</wp:posOffset>
                </wp:positionH>
                <wp:positionV relativeFrom="paragraph">
                  <wp:posOffset>2613660</wp:posOffset>
                </wp:positionV>
                <wp:extent cx="438150" cy="403860"/>
                <wp:effectExtent l="38100" t="38100" r="19050" b="3429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4A6F1" id="Straight Arrow Connector 255" o:spid="_x0000_s1026" type="#_x0000_t32" style="position:absolute;margin-left:422.1pt;margin-top:205.8pt;width:34.5pt;height:31.8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7CAC011" wp14:editId="75A84BFC">
                <wp:simplePos x="0" y="0"/>
                <wp:positionH relativeFrom="column">
                  <wp:posOffset>5059680</wp:posOffset>
                </wp:positionH>
                <wp:positionV relativeFrom="paragraph">
                  <wp:posOffset>3368040</wp:posOffset>
                </wp:positionV>
                <wp:extent cx="632460" cy="1082040"/>
                <wp:effectExtent l="38100" t="38100" r="34290" b="2286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2460" cy="1082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0FAC6" id="Straight Arrow Connector 254" o:spid="_x0000_s1026" type="#_x0000_t32" style="position:absolute;margin-left:398.4pt;margin-top:265.2pt;width:49.8pt;height:85.2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C6241B" wp14:editId="0B31DC3F">
                <wp:simplePos x="0" y="0"/>
                <wp:positionH relativeFrom="column">
                  <wp:posOffset>4892675</wp:posOffset>
                </wp:positionH>
                <wp:positionV relativeFrom="paragraph">
                  <wp:posOffset>2613660</wp:posOffset>
                </wp:positionV>
                <wp:extent cx="167005" cy="1684020"/>
                <wp:effectExtent l="38100" t="38100" r="23495" b="1143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005" cy="1684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23F52" id="Straight Arrow Connector 253" o:spid="_x0000_s1026" type="#_x0000_t32" style="position:absolute;margin-left:385.25pt;margin-top:205.8pt;width:13.15pt;height:132.6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8059242" wp14:editId="50F62EA9">
                <wp:simplePos x="0" y="0"/>
                <wp:positionH relativeFrom="column">
                  <wp:posOffset>4518660</wp:posOffset>
                </wp:positionH>
                <wp:positionV relativeFrom="paragraph">
                  <wp:posOffset>2743200</wp:posOffset>
                </wp:positionV>
                <wp:extent cx="45719" cy="1546860"/>
                <wp:effectExtent l="76200" t="38100" r="50165" b="15240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46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30FA" id="Straight Arrow Connector 245" o:spid="_x0000_s1026" type="#_x0000_t32" style="position:absolute;margin-left:355.8pt;margin-top:3in;width:3.6pt;height:121.8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513DCF8" wp14:editId="44707D52">
                <wp:simplePos x="0" y="0"/>
                <wp:positionH relativeFrom="column">
                  <wp:posOffset>5728335</wp:posOffset>
                </wp:positionH>
                <wp:positionV relativeFrom="paragraph">
                  <wp:posOffset>3559175</wp:posOffset>
                </wp:positionV>
                <wp:extent cx="472440" cy="369570"/>
                <wp:effectExtent l="0" t="0" r="22860" b="1143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8B943" w14:textId="6E52C8BB" w:rsidR="00382904" w:rsidRDefault="00382904" w:rsidP="00382904">
                            <w:pPr>
                              <w:jc w:val="center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13DCF8" id="Oval 251" o:spid="_x0000_s1058" style="position:absolute;left:0;text-align:left;margin-left:451.05pt;margin-top:280.25pt;width:37.2pt;height:29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" filled="f" strokecolor="black [3213]" strokeweight="1pt">
                <v:textbox>
                  <w:txbxContent>
                    <w:p w14:paraId="4878B943" w14:textId="6E52C8BB" w:rsidR="00382904" w:rsidRDefault="00382904" w:rsidP="00382904">
                      <w:pPr>
                        <w:jc w:val="center"/>
                      </w:pPr>
                      <w: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EA7B863" wp14:editId="0D1125CD">
                <wp:simplePos x="0" y="0"/>
                <wp:positionH relativeFrom="column">
                  <wp:posOffset>5692140</wp:posOffset>
                </wp:positionH>
                <wp:positionV relativeFrom="paragraph">
                  <wp:posOffset>3017520</wp:posOffset>
                </wp:positionV>
                <wp:extent cx="472440" cy="369570"/>
                <wp:effectExtent l="0" t="0" r="22860" b="11430"/>
                <wp:wrapNone/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838FF" w14:textId="449CA528" w:rsidR="00382904" w:rsidRDefault="00382904" w:rsidP="00382904">
                            <w:pPr>
                              <w:jc w:val="center"/>
                            </w:pPr>
                            <w: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7B863" id="Oval 250" o:spid="_x0000_s1059" style="position:absolute;left:0;text-align:left;margin-left:448.2pt;margin-top:237.6pt;width:37.2pt;height:29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" filled="f" strokecolor="black [3213]" strokeweight="1pt">
                <v:textbox>
                  <w:txbxContent>
                    <w:p w14:paraId="02D838FF" w14:textId="449CA528" w:rsidR="00382904" w:rsidRDefault="00382904" w:rsidP="00382904">
                      <w:pPr>
                        <w:jc w:val="center"/>
                      </w:pPr>
                      <w: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5668136" wp14:editId="412C7F1C">
                <wp:simplePos x="0" y="0"/>
                <wp:positionH relativeFrom="column">
                  <wp:posOffset>4892040</wp:posOffset>
                </wp:positionH>
                <wp:positionV relativeFrom="paragraph">
                  <wp:posOffset>4305300</wp:posOffset>
                </wp:positionV>
                <wp:extent cx="472440" cy="369570"/>
                <wp:effectExtent l="0" t="0" r="22860" b="1143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58682" w14:textId="4E375615" w:rsidR="00382904" w:rsidRDefault="00382904" w:rsidP="00382904">
                            <w:pPr>
                              <w:jc w:val="center"/>
                            </w:pPr>
                            <w:r>
                              <w:t>11</w:t>
                            </w:r>
                            <w:r w:rsidRPr="00382904">
                              <w:rPr>
                                <w:noProof/>
                              </w:rPr>
                              <w:drawing>
                                <wp:inline distT="0" distB="0" distL="0" distR="0" wp14:anchorId="29674776" wp14:editId="680CD0CF">
                                  <wp:extent cx="138430" cy="106680"/>
                                  <wp:effectExtent l="0" t="0" r="0" b="7620"/>
                                  <wp:docPr id="249" name="Pictur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430" cy="106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668136" id="Oval 248" o:spid="_x0000_s1060" style="position:absolute;left:0;text-align:left;margin-left:385.2pt;margin-top:339pt;width:37.2pt;height:29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" filled="f" strokecolor="black [3213]" strokeweight="1pt">
                <v:textbox>
                  <w:txbxContent>
                    <w:p w14:paraId="28158682" w14:textId="4E375615" w:rsidR="00382904" w:rsidRDefault="00382904" w:rsidP="00382904">
                      <w:pPr>
                        <w:jc w:val="center"/>
                      </w:pPr>
                      <w:r>
                        <w:t>11</w:t>
                      </w:r>
                      <w:r w:rsidRPr="00382904">
                        <w:rPr>
                          <w:noProof/>
                        </w:rPr>
                        <w:drawing>
                          <wp:inline distT="0" distB="0" distL="0" distR="0" wp14:anchorId="29674776" wp14:editId="680CD0CF">
                            <wp:extent cx="138430" cy="106680"/>
                            <wp:effectExtent l="0" t="0" r="0" b="7620"/>
                            <wp:docPr id="249" name="Picture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430" cy="106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B023EF2" wp14:editId="5CCDD5AA">
                <wp:simplePos x="0" y="0"/>
                <wp:positionH relativeFrom="column">
                  <wp:posOffset>4335780</wp:posOffset>
                </wp:positionH>
                <wp:positionV relativeFrom="paragraph">
                  <wp:posOffset>4290060</wp:posOffset>
                </wp:positionV>
                <wp:extent cx="472440" cy="369570"/>
                <wp:effectExtent l="0" t="0" r="22860" b="11430"/>
                <wp:wrapNone/>
                <wp:docPr id="247" name="Oval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A66CB" w14:textId="308AC16C" w:rsidR="00382904" w:rsidRDefault="00382904" w:rsidP="0038290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023EF2" id="Oval 247" o:spid="_x0000_s1061" style="position:absolute;left:0;text-align:left;margin-left:341.4pt;margin-top:337.8pt;width:37.2pt;height:29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" filled="f" strokecolor="black [3213]" strokeweight="1pt">
                <v:textbox>
                  <w:txbxContent>
                    <w:p w14:paraId="2F6A66CB" w14:textId="308AC16C" w:rsidR="00382904" w:rsidRDefault="00382904" w:rsidP="0038290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35B7F67" wp14:editId="3A9628E5">
                <wp:simplePos x="0" y="0"/>
                <wp:positionH relativeFrom="column">
                  <wp:posOffset>3787140</wp:posOffset>
                </wp:positionH>
                <wp:positionV relativeFrom="paragraph">
                  <wp:posOffset>4258945</wp:posOffset>
                </wp:positionV>
                <wp:extent cx="350520" cy="369570"/>
                <wp:effectExtent l="0" t="0" r="11430" b="11430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0B512" w14:textId="4A4AD543" w:rsidR="00382904" w:rsidRDefault="00382904" w:rsidP="00382904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5B7F67" id="Oval 244" o:spid="_x0000_s1062" style="position:absolute;left:0;text-align:left;margin-left:298.2pt;margin-top:335.35pt;width:27.6pt;height:29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" filled="f" strokecolor="black [3213]" strokeweight="1pt">
                <v:textbox>
                  <w:txbxContent>
                    <w:p w14:paraId="5CF0B512" w14:textId="4A4AD543" w:rsidR="00382904" w:rsidRDefault="00382904" w:rsidP="00382904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023C3D9" wp14:editId="279ED54C">
                <wp:simplePos x="0" y="0"/>
                <wp:positionH relativeFrom="column">
                  <wp:posOffset>3238500</wp:posOffset>
                </wp:positionH>
                <wp:positionV relativeFrom="paragraph">
                  <wp:posOffset>4258945</wp:posOffset>
                </wp:positionV>
                <wp:extent cx="350520" cy="369570"/>
                <wp:effectExtent l="0" t="0" r="11430" b="11430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D9A5E" w14:textId="4CF8B7EF" w:rsidR="00382904" w:rsidRDefault="00382904" w:rsidP="00382904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3C3D9" id="Oval 238" o:spid="_x0000_s1063" style="position:absolute;left:0;text-align:left;margin-left:255pt;margin-top:335.35pt;width:27.6pt;height:29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" filled="f" strokecolor="black [3213]" strokeweight="1pt">
                <v:textbox>
                  <w:txbxContent>
                    <w:p w14:paraId="499D9A5E" w14:textId="4CF8B7EF" w:rsidR="00382904" w:rsidRDefault="00382904" w:rsidP="00382904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41EB58" wp14:editId="2250F7F3">
                <wp:simplePos x="0" y="0"/>
                <wp:positionH relativeFrom="column">
                  <wp:posOffset>2727960</wp:posOffset>
                </wp:positionH>
                <wp:positionV relativeFrom="paragraph">
                  <wp:posOffset>4228465</wp:posOffset>
                </wp:positionV>
                <wp:extent cx="350520" cy="369570"/>
                <wp:effectExtent l="0" t="0" r="11430" b="1143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B70AE" w14:textId="29ECBC00" w:rsidR="00382904" w:rsidRDefault="00382904" w:rsidP="00382904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41EB58" id="Oval 235" o:spid="_x0000_s1064" style="position:absolute;left:0;text-align:left;margin-left:214.8pt;margin-top:332.95pt;width:27.6pt;height:29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" filled="f" strokecolor="black [3213]" strokeweight="1pt">
                <v:textbox>
                  <w:txbxContent>
                    <w:p w14:paraId="5FDB70AE" w14:textId="29ECBC00" w:rsidR="00382904" w:rsidRDefault="00382904" w:rsidP="00382904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9135FA" wp14:editId="0CBB11BA">
                <wp:simplePos x="0" y="0"/>
                <wp:positionH relativeFrom="column">
                  <wp:posOffset>2202180</wp:posOffset>
                </wp:positionH>
                <wp:positionV relativeFrom="paragraph">
                  <wp:posOffset>4228465</wp:posOffset>
                </wp:positionV>
                <wp:extent cx="350520" cy="369570"/>
                <wp:effectExtent l="0" t="0" r="11430" b="1143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79286" w14:textId="10F494E0" w:rsidR="00382904" w:rsidRDefault="00382904" w:rsidP="00382904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9135FA" id="Oval 233" o:spid="_x0000_s1065" style="position:absolute;left:0;text-align:left;margin-left:173.4pt;margin-top:332.95pt;width:27.6pt;height:29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" filled="f" strokecolor="black [3213]" strokeweight="1pt">
                <v:textbox>
                  <w:txbxContent>
                    <w:p w14:paraId="5E979286" w14:textId="10F494E0" w:rsidR="00382904" w:rsidRDefault="00382904" w:rsidP="00382904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521F7EC" wp14:editId="19D9DD86">
                <wp:simplePos x="0" y="0"/>
                <wp:positionH relativeFrom="column">
                  <wp:posOffset>1615440</wp:posOffset>
                </wp:positionH>
                <wp:positionV relativeFrom="paragraph">
                  <wp:posOffset>4220845</wp:posOffset>
                </wp:positionV>
                <wp:extent cx="350520" cy="369570"/>
                <wp:effectExtent l="0" t="0" r="11430" b="11430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F543E" w14:textId="30CB0524" w:rsidR="00382904" w:rsidRDefault="00382904" w:rsidP="0038290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21F7EC" id="Oval 230" o:spid="_x0000_s1066" style="position:absolute;left:0;text-align:left;margin-left:127.2pt;margin-top:332.35pt;width:27.6pt;height:29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" filled="f" strokecolor="black [3213]" strokeweight="1pt">
                <v:textbox>
                  <w:txbxContent>
                    <w:p w14:paraId="30CF543E" w14:textId="30CB0524" w:rsidR="00382904" w:rsidRDefault="00382904" w:rsidP="0038290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A9DD9F2" wp14:editId="5AE97CF1">
                <wp:simplePos x="0" y="0"/>
                <wp:positionH relativeFrom="column">
                  <wp:posOffset>548640</wp:posOffset>
                </wp:positionH>
                <wp:positionV relativeFrom="paragraph">
                  <wp:posOffset>2682240</wp:posOffset>
                </wp:positionV>
                <wp:extent cx="76200" cy="1592580"/>
                <wp:effectExtent l="76200" t="38100" r="19050" b="2667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592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EABAC" id="Straight Arrow Connector 224" o:spid="_x0000_s1026" type="#_x0000_t32" style="position:absolute;margin-left:43.2pt;margin-top:211.2pt;width:6pt;height:125.4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651CFAD" wp14:editId="49495851">
                <wp:simplePos x="0" y="0"/>
                <wp:positionH relativeFrom="column">
                  <wp:posOffset>1058545</wp:posOffset>
                </wp:positionH>
                <wp:positionV relativeFrom="paragraph">
                  <wp:posOffset>4330700</wp:posOffset>
                </wp:positionV>
                <wp:extent cx="350520" cy="369570"/>
                <wp:effectExtent l="0" t="0" r="11430" b="11430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277EC" w14:textId="297E8897" w:rsidR="00382904" w:rsidRDefault="00382904" w:rsidP="0038290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51CFAD" id="Oval 228" o:spid="_x0000_s1067" style="position:absolute;left:0;text-align:left;margin-left:83.35pt;margin-top:341pt;width:27.6pt;height:29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" filled="f" strokecolor="black [3213]" strokeweight="1pt">
                <v:textbox>
                  <w:txbxContent>
                    <w:p w14:paraId="656277EC" w14:textId="297E8897" w:rsidR="00382904" w:rsidRDefault="00382904" w:rsidP="0038290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355B883" wp14:editId="6DCD8DD1">
                <wp:simplePos x="0" y="0"/>
                <wp:positionH relativeFrom="column">
                  <wp:posOffset>441960</wp:posOffset>
                </wp:positionH>
                <wp:positionV relativeFrom="paragraph">
                  <wp:posOffset>4259580</wp:posOffset>
                </wp:positionV>
                <wp:extent cx="350520" cy="369570"/>
                <wp:effectExtent l="0" t="0" r="11430" b="1143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279A1" w14:textId="66C19F5C" w:rsidR="00382904" w:rsidRDefault="00382904" w:rsidP="0038290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55B883" id="Oval 225" o:spid="_x0000_s1068" style="position:absolute;left:0;text-align:left;margin-left:34.8pt;margin-top:335.4pt;width:27.6pt;height:29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" filled="f" strokecolor="black [3213]" strokeweight="1pt">
                <v:textbox>
                  <w:txbxContent>
                    <w:p w14:paraId="476279A1" w14:textId="66C19F5C" w:rsidR="00382904" w:rsidRDefault="00382904" w:rsidP="0038290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573E1A7" wp14:editId="01C68DD4">
                <wp:simplePos x="0" y="0"/>
                <wp:positionH relativeFrom="column">
                  <wp:posOffset>83820</wp:posOffset>
                </wp:positionH>
                <wp:positionV relativeFrom="paragraph">
                  <wp:posOffset>2133600</wp:posOffset>
                </wp:positionV>
                <wp:extent cx="2644140" cy="914400"/>
                <wp:effectExtent l="0" t="38100" r="60960" b="1905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414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BCBB5" id="Straight Arrow Connector 125" o:spid="_x0000_s1026" type="#_x0000_t32" style="position:absolute;margin-left:6.6pt;margin-top:168pt;width:208.2pt;height:1in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3D9FD2" wp14:editId="393BBE14">
                <wp:simplePos x="0" y="0"/>
                <wp:positionH relativeFrom="column">
                  <wp:posOffset>121920</wp:posOffset>
                </wp:positionH>
                <wp:positionV relativeFrom="paragraph">
                  <wp:posOffset>2682240</wp:posOffset>
                </wp:positionV>
                <wp:extent cx="114300" cy="1607820"/>
                <wp:effectExtent l="0" t="38100" r="76200" b="1143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19B3" id="Straight Arrow Connector 123" o:spid="_x0000_s1026" type="#_x0000_t32" style="position:absolute;margin-left:9.6pt;margin-top:211.2pt;width:9pt;height:126.6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CEA8280" wp14:editId="43F7EAB9">
                <wp:simplePos x="0" y="0"/>
                <wp:positionH relativeFrom="column">
                  <wp:posOffset>-228600</wp:posOffset>
                </wp:positionH>
                <wp:positionV relativeFrom="paragraph">
                  <wp:posOffset>2979420</wp:posOffset>
                </wp:positionV>
                <wp:extent cx="350520" cy="369570"/>
                <wp:effectExtent l="0" t="0" r="11430" b="11430"/>
                <wp:wrapNone/>
                <wp:docPr id="127" name="Ov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80FED" w14:textId="4D1E80D5" w:rsidR="00382904" w:rsidRDefault="00382904" w:rsidP="0038290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EA8280" id="Oval 127" o:spid="_x0000_s1069" style="position:absolute;left:0;text-align:left;margin-left:-18pt;margin-top:234.6pt;width:27.6pt;height:29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" filled="f" strokecolor="black [3213]" strokeweight="1pt">
                <v:textbox>
                  <w:txbxContent>
                    <w:p w14:paraId="20480FED" w14:textId="4D1E80D5" w:rsidR="00382904" w:rsidRDefault="00382904" w:rsidP="0038290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2563918" wp14:editId="18F48371">
                <wp:simplePos x="0" y="0"/>
                <wp:positionH relativeFrom="column">
                  <wp:posOffset>-60960</wp:posOffset>
                </wp:positionH>
                <wp:positionV relativeFrom="paragraph">
                  <wp:posOffset>4258945</wp:posOffset>
                </wp:positionV>
                <wp:extent cx="350520" cy="369570"/>
                <wp:effectExtent l="0" t="0" r="11430" b="11430"/>
                <wp:wrapNone/>
                <wp:docPr id="124" name="Ov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A63FF" w14:textId="77777777" w:rsidR="00382904" w:rsidRDefault="00382904" w:rsidP="0038290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63918" id="Oval 124" o:spid="_x0000_s1070" style="position:absolute;left:0;text-align:left;margin-left:-4.8pt;margin-top:335.35pt;width:27.6pt;height:29.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" filled="f" strokecolor="black [3213]" strokeweight="1pt">
                <v:textbox>
                  <w:txbxContent>
                    <w:p w14:paraId="408A63FF" w14:textId="77777777" w:rsidR="00382904" w:rsidRDefault="00382904" w:rsidP="0038290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33823" w:rsidRPr="00DE7F0F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527168" behindDoc="0" locked="0" layoutInCell="1" allowOverlap="1" wp14:anchorId="57AA45F3" wp14:editId="77633D6B">
            <wp:simplePos x="0" y="0"/>
            <wp:positionH relativeFrom="margin">
              <wp:posOffset>0</wp:posOffset>
            </wp:positionH>
            <wp:positionV relativeFrom="paragraph">
              <wp:posOffset>281305</wp:posOffset>
            </wp:positionV>
            <wp:extent cx="5730875" cy="4095750"/>
            <wp:effectExtent l="0" t="0" r="3175" b="0"/>
            <wp:wrapTopAndBottom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051DC" w14:textId="05C0CA82" w:rsidR="000055AA" w:rsidRPr="00DE7F0F" w:rsidRDefault="00382904" w:rsidP="00DE1B7C">
      <w:pPr>
        <w:pStyle w:val="111"/>
        <w:rPr>
          <w:color w:val="000000" w:themeColor="text1"/>
        </w:rPr>
      </w:pP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376CEF" wp14:editId="37E9071F">
                <wp:simplePos x="0" y="0"/>
                <wp:positionH relativeFrom="column">
                  <wp:posOffset>5631180</wp:posOffset>
                </wp:positionH>
                <wp:positionV relativeFrom="paragraph">
                  <wp:posOffset>4158615</wp:posOffset>
                </wp:positionV>
                <wp:extent cx="731520" cy="369570"/>
                <wp:effectExtent l="0" t="0" r="11430" b="11430"/>
                <wp:wrapNone/>
                <wp:docPr id="252" name="Ov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8F921" w14:textId="29A7DE7D" w:rsidR="00382904" w:rsidRDefault="00382904" w:rsidP="00382904">
                            <w:pPr>
                              <w:jc w:val="center"/>
                            </w:pPr>
                            <w:r>
                              <w:t>12,13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76CEF" id="Oval 252" o:spid="_x0000_s1071" style="position:absolute;left:0;text-align:left;margin-left:443.4pt;margin-top:327.45pt;width:57.6pt;height:29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" filled="f" strokecolor="black [3213]" strokeweight="1pt">
                <v:textbox>
                  <w:txbxContent>
                    <w:p w14:paraId="4788F921" w14:textId="29A7DE7D" w:rsidR="00382904" w:rsidRDefault="00382904" w:rsidP="00382904">
                      <w:pPr>
                        <w:jc w:val="center"/>
                      </w:pPr>
                      <w:r>
                        <w:t>12,13</w:t>
                      </w:r>
                    </w:p>
                  </w:txbxContent>
                </v:textbox>
              </v:oval>
            </w:pict>
          </mc:Fallback>
        </mc:AlternateContent>
      </w:r>
    </w:p>
    <w:p w14:paraId="2E655B45" w14:textId="5212BADE" w:rsidR="00B41C34" w:rsidRPr="00DE7F0F" w:rsidRDefault="00B41C34" w:rsidP="00DE1B7C">
      <w:pPr>
        <w:pStyle w:val="111"/>
        <w:rPr>
          <w:color w:val="000000" w:themeColor="text1"/>
        </w:rPr>
      </w:pPr>
    </w:p>
    <w:p w14:paraId="0A7F78F5" w14:textId="5C3771BC" w:rsidR="00B41C34" w:rsidRPr="00DE7F0F" w:rsidRDefault="00B41C34" w:rsidP="00DE1B7C">
      <w:pPr>
        <w:pStyle w:val="111"/>
        <w:rPr>
          <w:color w:val="000000" w:themeColor="text1"/>
        </w:rPr>
      </w:pPr>
    </w:p>
    <w:p w14:paraId="1BF13758" w14:textId="4E695E2D" w:rsidR="00A86193" w:rsidRPr="00DE7F0F" w:rsidRDefault="00A86193" w:rsidP="00A94297">
      <w:pPr>
        <w:pStyle w:val="111"/>
        <w:numPr>
          <w:ilvl w:val="2"/>
          <w:numId w:val="33"/>
        </w:numPr>
        <w:outlineLvl w:val="2"/>
        <w:rPr>
          <w:color w:val="000000" w:themeColor="text1"/>
        </w:rPr>
      </w:pPr>
      <w:bookmarkStart w:id="41" w:name="_Toc62424298"/>
      <w:r w:rsidRPr="00DE7F0F">
        <w:rPr>
          <w:color w:val="000000" w:themeColor="text1"/>
        </w:rPr>
        <w:t>Đặc điểm chi tiết</w:t>
      </w:r>
      <w:bookmarkEnd w:id="41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DE7F0F" w:rsidRPr="00DE7F0F" w14:paraId="2C8B80E3" w14:textId="77777777" w:rsidTr="000E13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E4FD51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6D7CD" w14:textId="75CEA5EB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1C955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5B75D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863CC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A94A12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DE7F0F" w:rsidRPr="00DE7F0F" w14:paraId="2E10025F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7EDC50F7" w14:textId="5FCF87FC" w:rsidR="00A86193" w:rsidRPr="00DE7F0F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651AFF07" w14:textId="5EDB5B3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Quản lý </w:t>
            </w:r>
            <w:r w:rsidR="00B41C34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 hàng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57B68D94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11623F09" w14:textId="53F55928" w:rsidR="00A86193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0118EEB3" w14:textId="7812BA46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quản lý </w:t>
            </w:r>
            <w:r w:rsidR="00B41C34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 hàng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48A05DF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09EEE216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3737CAFF" w14:textId="5DB609CC" w:rsidR="00A86193" w:rsidRPr="00DE7F0F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7273579C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4DF50264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4B69A6F2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2F366BFB" w14:textId="58315D0D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Hiện thị ID </w:t>
            </w:r>
            <w:r w:rsidR="00B41C34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 hàng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55D93C65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6249EF57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2C640EFB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159F7460" w14:textId="2B5D174E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Tên </w:t>
            </w:r>
            <w:r w:rsidR="00B41C34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 hàng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21403B67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38339E8F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2F569A02" w14:textId="44B96865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tên </w:t>
            </w:r>
            <w:r w:rsidR="00B41C34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 hàng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285F1233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112442CE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496FBB04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5E665D32" w14:textId="326FA8FC" w:rsidR="00781CB0" w:rsidRPr="00DE7F0F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Phone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181231B7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0D09F833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52837147" w14:textId="180691A1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</w:t>
            </w:r>
            <w:r w:rsidR="00B41C34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 điện thoại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179D85D7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ABD0507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37238711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5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690173C9" w14:textId="4383E8EF" w:rsidR="00781CB0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 thức đặt bàn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77C3D356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2E8F8AF8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53D32854" w14:textId="74A55FCD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</w:t>
            </w:r>
            <w:r w:rsidR="00B41C34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 thức đặt bàn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66BF0F5B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85AB1BC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5076B7C2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75745BA0" w14:textId="3F0E5383" w:rsidR="00781CB0" w:rsidRPr="00DE7F0F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 lượng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0BEBF447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7606F1AD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0372684C" w14:textId="0622DA37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</w:t>
            </w:r>
            <w:r w:rsidR="00B41C34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 lượng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5717D532" w14:textId="77777777" w:rsidR="00781CB0" w:rsidRPr="00DE7F0F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388EBEA7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2B0D896F" w14:textId="20149778" w:rsidR="00B41C34" w:rsidRPr="00DE7F0F" w:rsidRDefault="00B41C3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415E2E22" w14:textId="64F0D008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Ngày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551C9AC7" w14:textId="790E5FCA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456AA89F" w14:textId="1CE82A07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27D3BDEB" w14:textId="3A95E9E3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ngày đặt 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0129B844" w14:textId="77777777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0FE73077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70DB1666" w14:textId="243A749F" w:rsidR="00B41C34" w:rsidRPr="00DE7F0F" w:rsidRDefault="00B41C3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1FF74430" w14:textId="4B112698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Thời gian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6BFFA619" w14:textId="33433FE4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499403EB" w14:textId="4B55C60F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4E672B82" w14:textId="38804783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thời gian đặt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66FCEB99" w14:textId="77777777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3F3CF1CA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4F8ECC5E" w14:textId="2C444AED" w:rsidR="00B41C34" w:rsidRPr="00DE7F0F" w:rsidRDefault="00B41C3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344305FF" w14:textId="50D156CB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 tiền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0A49C4EF" w14:textId="0C9F7D92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4B14A844" w14:textId="7F5DF5F4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72880F51" w14:textId="09BDC86E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giá tiền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68C095BA" w14:textId="77777777" w:rsidR="00B41C34" w:rsidRPr="00DE7F0F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2F8F575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18D9138B" w14:textId="2411C3C4" w:rsidR="004C0466" w:rsidRPr="00DE7F0F" w:rsidRDefault="004C0466" w:rsidP="004C04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5ACF8573" w14:textId="0790E436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Tình trạng thanh toán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663F7154" w14:textId="35E75B5A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2AEB9A94" w14:textId="07A86E9B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2B95EB4B" w14:textId="63A7DACB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giá tiền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17079AF" w14:textId="77777777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5368710B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067C9E01" w14:textId="71178D26" w:rsidR="004C0466" w:rsidRPr="00DE7F0F" w:rsidRDefault="004C0466" w:rsidP="004C04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75C631C0" w14:textId="30986295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Chức năng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4F6F8517" w14:textId="610ABBE7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0451A464" w14:textId="73D77B96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4B1C4C6C" w14:textId="2CAD0E33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các thao tác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17AC98A3" w14:textId="77777777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4D2EBCB8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356E937A" w14:textId="18B23F49" w:rsidR="004C0466" w:rsidRPr="00DE7F0F" w:rsidRDefault="004C0466" w:rsidP="004C04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6E1C797F" w14:textId="060672CD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556DF698" w14:textId="406EE5C2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769A0FFD" w14:textId="797121A9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0F6456E6" w14:textId="5B6E425E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chỉnh sửa đơn hàng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17665DF2" w14:textId="77777777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0CF365A8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6490EB23" w14:textId="765169B0" w:rsidR="004C0466" w:rsidRPr="00DE7F0F" w:rsidRDefault="004C0466" w:rsidP="004C04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26997768" w14:textId="22AC5C22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Delete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68869484" w14:textId="495741F1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0DFC6D97" w14:textId="3389A03B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2804E0F8" w14:textId="37D8C65D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xóa đơn hàng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5E375CE3" w14:textId="77777777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7A574762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50B18C4F" w14:textId="27A62CB0" w:rsidR="004C0466" w:rsidRPr="00DE7F0F" w:rsidRDefault="004C0466" w:rsidP="004C04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4660875E" w14:textId="19793E1E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003604BB" w14:textId="5B50C197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33603CC5" w14:textId="441F9CA4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0E082C4F" w14:textId="0BC910CE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xem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6A989349" w14:textId="77777777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11A6DAC3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00BC9A08" w14:textId="6AF53194" w:rsidR="004C0466" w:rsidRPr="00DE7F0F" w:rsidRDefault="004C0466" w:rsidP="004C04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5E6DCDF7" w14:textId="49232BCD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Xem chi tiết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35836B40" w14:textId="655443D1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0DB6587C" w14:textId="6CBA9BCA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276D458B" w14:textId="3F4E36F9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chi tiết đơn hàng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2611BDB0" w14:textId="77777777" w:rsidR="004C0466" w:rsidRPr="00DE7F0F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5A615994" w14:textId="5882A1D3" w:rsidR="00617938" w:rsidRPr="00DE7F0F" w:rsidRDefault="00617938" w:rsidP="00DE1B7C">
      <w:pPr>
        <w:tabs>
          <w:tab w:val="left" w:pos="2871"/>
        </w:tabs>
        <w:spacing w:line="360" w:lineRule="auto"/>
        <w:rPr>
          <w:color w:val="000000" w:themeColor="text1"/>
          <w:sz w:val="26"/>
          <w:szCs w:val="26"/>
        </w:rPr>
      </w:pPr>
    </w:p>
    <w:p w14:paraId="235394DD" w14:textId="23AB100C" w:rsidR="00A86193" w:rsidRPr="00DE7F0F" w:rsidRDefault="00A86193" w:rsidP="009E69A0">
      <w:pPr>
        <w:rPr>
          <w:color w:val="000000" w:themeColor="text1"/>
          <w:sz w:val="26"/>
          <w:szCs w:val="26"/>
        </w:rPr>
      </w:pPr>
    </w:p>
    <w:p w14:paraId="63B66C43" w14:textId="7AB910C0" w:rsidR="00A86193" w:rsidRPr="00DE7F0F" w:rsidRDefault="00233823" w:rsidP="00DE1B7C">
      <w:pPr>
        <w:pStyle w:val="11"/>
        <w:numPr>
          <w:ilvl w:val="0"/>
          <w:numId w:val="14"/>
        </w:numPr>
        <w:outlineLvl w:val="1"/>
        <w:rPr>
          <w:color w:val="000000" w:themeColor="text1"/>
        </w:rPr>
      </w:pPr>
      <w:bookmarkStart w:id="42" w:name="_Toc62424299"/>
      <w:r w:rsidRPr="00DE7F0F">
        <w:rPr>
          <w:color w:val="000000" w:themeColor="text1"/>
        </w:rPr>
        <w:t>Quản lý danh sách khách hàng liên hệ</w:t>
      </w:r>
      <w:bookmarkEnd w:id="42"/>
    </w:p>
    <w:p w14:paraId="68643CF3" w14:textId="2D187003" w:rsidR="00A86193" w:rsidRPr="00DE7F0F" w:rsidRDefault="00795EFE" w:rsidP="00233823">
      <w:pPr>
        <w:pStyle w:val="111"/>
        <w:numPr>
          <w:ilvl w:val="2"/>
          <w:numId w:val="34"/>
        </w:numPr>
        <w:outlineLvl w:val="2"/>
        <w:rPr>
          <w:color w:val="000000" w:themeColor="text1"/>
        </w:rPr>
      </w:pPr>
      <w:bookmarkStart w:id="43" w:name="_Toc62424300"/>
      <w:r w:rsidRPr="00DE7F0F">
        <w:rPr>
          <w:color w:val="000000" w:themeColor="text1"/>
        </w:rPr>
        <w:t>B</w:t>
      </w:r>
      <w:r w:rsidR="00A86193" w:rsidRPr="00DE7F0F">
        <w:rPr>
          <w:color w:val="000000" w:themeColor="text1"/>
        </w:rPr>
        <w:t>ản mẫu</w:t>
      </w:r>
      <w:bookmarkEnd w:id="43"/>
    </w:p>
    <w:p w14:paraId="688324B8" w14:textId="5EAD5FAA" w:rsidR="00781CB0" w:rsidRPr="00DE7F0F" w:rsidRDefault="00382904" w:rsidP="00EE2A36">
      <w:pPr>
        <w:pStyle w:val="111"/>
        <w:ind w:left="1440" w:firstLine="0"/>
        <w:rPr>
          <w:color w:val="000000" w:themeColor="text1"/>
        </w:rPr>
      </w:pP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73957E0" wp14:editId="1AB32E87">
                <wp:simplePos x="0" y="0"/>
                <wp:positionH relativeFrom="column">
                  <wp:posOffset>4899660</wp:posOffset>
                </wp:positionH>
                <wp:positionV relativeFrom="paragraph">
                  <wp:posOffset>1401445</wp:posOffset>
                </wp:positionV>
                <wp:extent cx="533400" cy="845820"/>
                <wp:effectExtent l="0" t="38100" r="57150" b="30480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414C9" id="Straight Arrow Connector 494" o:spid="_x0000_s1026" type="#_x0000_t32" style="position:absolute;margin-left:385.8pt;margin-top:110.35pt;width:42pt;height:66.6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29E7E8D" wp14:editId="594EBCEB">
                <wp:simplePos x="0" y="0"/>
                <wp:positionH relativeFrom="column">
                  <wp:posOffset>3188970</wp:posOffset>
                </wp:positionH>
                <wp:positionV relativeFrom="paragraph">
                  <wp:posOffset>1396365</wp:posOffset>
                </wp:positionV>
                <wp:extent cx="53340" cy="845820"/>
                <wp:effectExtent l="19050" t="38100" r="60960" b="11430"/>
                <wp:wrapNone/>
                <wp:docPr id="490" name="Straight Arrow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9B1EB" id="Straight Arrow Connector 490" o:spid="_x0000_s1026" type="#_x0000_t32" style="position:absolute;margin-left:251.1pt;margin-top:109.95pt;width:4.2pt;height:66.6pt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271848A" wp14:editId="3CB258B7">
                <wp:simplePos x="0" y="0"/>
                <wp:positionH relativeFrom="column">
                  <wp:posOffset>4000500</wp:posOffset>
                </wp:positionH>
                <wp:positionV relativeFrom="paragraph">
                  <wp:posOffset>1396365</wp:posOffset>
                </wp:positionV>
                <wp:extent cx="533400" cy="845820"/>
                <wp:effectExtent l="0" t="38100" r="57150" b="3048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93005" id="Straight Arrow Connector 492" o:spid="_x0000_s1026" type="#_x0000_t32" style="position:absolute;margin-left:315pt;margin-top:109.95pt;width:42pt;height:66.6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027A81B" wp14:editId="21023A0D">
                <wp:simplePos x="0" y="0"/>
                <wp:positionH relativeFrom="column">
                  <wp:posOffset>2118360</wp:posOffset>
                </wp:positionH>
                <wp:positionV relativeFrom="paragraph">
                  <wp:posOffset>1396365</wp:posOffset>
                </wp:positionV>
                <wp:extent cx="106680" cy="807720"/>
                <wp:effectExtent l="38100" t="38100" r="26670" b="11430"/>
                <wp:wrapNone/>
                <wp:docPr id="488" name="Straight Arrow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" cy="807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DBD82" id="Straight Arrow Connector 488" o:spid="_x0000_s1026" type="#_x0000_t32" style="position:absolute;margin-left:166.8pt;margin-top:109.95pt;width:8.4pt;height:63.6pt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E822B5A" wp14:editId="6D79C8D4">
                <wp:simplePos x="0" y="0"/>
                <wp:positionH relativeFrom="column">
                  <wp:posOffset>1531620</wp:posOffset>
                </wp:positionH>
                <wp:positionV relativeFrom="paragraph">
                  <wp:posOffset>1396365</wp:posOffset>
                </wp:positionV>
                <wp:extent cx="106680" cy="807720"/>
                <wp:effectExtent l="38100" t="38100" r="26670" b="11430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" cy="807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F0B5" id="Straight Arrow Connector 486" o:spid="_x0000_s1026" type="#_x0000_t32" style="position:absolute;margin-left:120.6pt;margin-top:109.95pt;width:8.4pt;height:63.6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89396C9" wp14:editId="741A717C">
                <wp:simplePos x="0" y="0"/>
                <wp:positionH relativeFrom="column">
                  <wp:posOffset>929640</wp:posOffset>
                </wp:positionH>
                <wp:positionV relativeFrom="paragraph">
                  <wp:posOffset>1396365</wp:posOffset>
                </wp:positionV>
                <wp:extent cx="60960" cy="807720"/>
                <wp:effectExtent l="38100" t="38100" r="34290" b="11430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807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476C" id="Straight Arrow Connector 484" o:spid="_x0000_s1026" type="#_x0000_t32" style="position:absolute;margin-left:73.2pt;margin-top:109.95pt;width:4.8pt;height:63.6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" strokecolor="black [3040]">
                <v:stroke endarrow="block"/>
              </v:shape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B85C317" wp14:editId="3580A7A5">
                <wp:simplePos x="0" y="0"/>
                <wp:positionH relativeFrom="column">
                  <wp:posOffset>293370</wp:posOffset>
                </wp:positionH>
                <wp:positionV relativeFrom="paragraph">
                  <wp:posOffset>1396365</wp:posOffset>
                </wp:positionV>
                <wp:extent cx="45719" cy="807720"/>
                <wp:effectExtent l="38100" t="38100" r="50165" b="11430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07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5662E" id="Straight Arrow Connector 482" o:spid="_x0000_s1026" type="#_x0000_t32" style="position:absolute;margin-left:23.1pt;margin-top:109.95pt;width:3.6pt;height:63.6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" strokecolor="black [3040]">
                <v:stroke endarrow="block"/>
              </v:shape>
            </w:pict>
          </mc:Fallback>
        </mc:AlternateContent>
      </w:r>
      <w:r w:rsidR="00617938" w:rsidRPr="00DE7F0F">
        <w:rPr>
          <w:b w:val="0"/>
          <w:bCs/>
          <w:i/>
          <w:iCs/>
          <w:noProof/>
          <w:color w:val="000000" w:themeColor="text1"/>
        </w:rPr>
        <w:drawing>
          <wp:anchor distT="0" distB="0" distL="114300" distR="114300" simplePos="0" relativeHeight="251648000" behindDoc="0" locked="0" layoutInCell="1" allowOverlap="1" wp14:anchorId="7A397A4D" wp14:editId="23AC39B0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731510" cy="1859280"/>
            <wp:effectExtent l="0" t="0" r="2540" b="7620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49D02" w14:textId="3C3BE7C2" w:rsidR="00A86193" w:rsidRPr="00DE7F0F" w:rsidRDefault="00382904" w:rsidP="00DE1B7C">
      <w:pPr>
        <w:tabs>
          <w:tab w:val="left" w:pos="2871"/>
        </w:tabs>
        <w:spacing w:line="360" w:lineRule="auto"/>
        <w:rPr>
          <w:color w:val="000000" w:themeColor="text1"/>
          <w:sz w:val="26"/>
          <w:szCs w:val="26"/>
        </w:rPr>
      </w:pP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29F38E" wp14:editId="582967B8">
                <wp:simplePos x="0" y="0"/>
                <wp:positionH relativeFrom="column">
                  <wp:posOffset>4625340</wp:posOffset>
                </wp:positionH>
                <wp:positionV relativeFrom="paragraph">
                  <wp:posOffset>1923415</wp:posOffset>
                </wp:positionV>
                <wp:extent cx="472440" cy="369570"/>
                <wp:effectExtent l="0" t="0" r="22860" b="11430"/>
                <wp:wrapNone/>
                <wp:docPr id="493" name="Oval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7CE13" w14:textId="6A471D0A" w:rsidR="00AD3363" w:rsidRDefault="00AD3363" w:rsidP="00AD3363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29F38E" id="Oval 493" o:spid="_x0000_s1072" style="position:absolute;margin-left:364.2pt;margin-top:151.45pt;width:37.2pt;height:29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" filled="f" strokecolor="black [3213]" strokeweight="1pt">
                <v:textbox>
                  <w:txbxContent>
                    <w:p w14:paraId="2907CE13" w14:textId="6A471D0A" w:rsidR="00AD3363" w:rsidRDefault="00AD3363" w:rsidP="00AD3363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BEEA1B0" wp14:editId="3301307E">
                <wp:simplePos x="0" y="0"/>
                <wp:positionH relativeFrom="column">
                  <wp:posOffset>2964180</wp:posOffset>
                </wp:positionH>
                <wp:positionV relativeFrom="paragraph">
                  <wp:posOffset>1960245</wp:posOffset>
                </wp:positionV>
                <wp:extent cx="472440" cy="369570"/>
                <wp:effectExtent l="0" t="0" r="22860" b="11430"/>
                <wp:wrapNone/>
                <wp:docPr id="489" name="Oval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91DD5" w14:textId="2169EBA8" w:rsidR="00AD3363" w:rsidRDefault="00AD3363" w:rsidP="00AD3363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EA1B0" id="Oval 489" o:spid="_x0000_s1073" style="position:absolute;margin-left:233.4pt;margin-top:154.35pt;width:37.2pt;height:29.1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" filled="f" strokecolor="black [3213]" strokeweight="1pt">
                <v:textbox>
                  <w:txbxContent>
                    <w:p w14:paraId="30F91DD5" w14:textId="2169EBA8" w:rsidR="00AD3363" w:rsidRDefault="00AD3363" w:rsidP="00AD3363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5C5ABFB" wp14:editId="5881270F">
                <wp:simplePos x="0" y="0"/>
                <wp:positionH relativeFrom="column">
                  <wp:posOffset>3726180</wp:posOffset>
                </wp:positionH>
                <wp:positionV relativeFrom="paragraph">
                  <wp:posOffset>1956435</wp:posOffset>
                </wp:positionV>
                <wp:extent cx="472440" cy="369570"/>
                <wp:effectExtent l="0" t="0" r="22860" b="11430"/>
                <wp:wrapNone/>
                <wp:docPr id="491" name="Oval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108AE" w14:textId="5F9F3849" w:rsidR="00AD3363" w:rsidRDefault="00AD3363" w:rsidP="00AD3363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5ABFB" id="Oval 491" o:spid="_x0000_s1074" style="position:absolute;margin-left:293.4pt;margin-top:154.05pt;width:37.2pt;height:29.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" filled="f" strokecolor="black [3213]" strokeweight="1pt">
                <v:textbox>
                  <w:txbxContent>
                    <w:p w14:paraId="0DD108AE" w14:textId="5F9F3849" w:rsidR="00AD3363" w:rsidRDefault="00AD3363" w:rsidP="00AD3363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744353E" wp14:editId="0881F955">
                <wp:simplePos x="0" y="0"/>
                <wp:positionH relativeFrom="column">
                  <wp:posOffset>2042160</wp:posOffset>
                </wp:positionH>
                <wp:positionV relativeFrom="paragraph">
                  <wp:posOffset>1909445</wp:posOffset>
                </wp:positionV>
                <wp:extent cx="472440" cy="369570"/>
                <wp:effectExtent l="0" t="0" r="22860" b="11430"/>
                <wp:wrapNone/>
                <wp:docPr id="483" name="Oval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823DB" w14:textId="4A694C58" w:rsidR="00AD3363" w:rsidRDefault="00AD3363" w:rsidP="00AD3363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4353E" id="Oval 483" o:spid="_x0000_s1075" style="position:absolute;margin-left:160.8pt;margin-top:150.35pt;width:37.2pt;height:29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" filled="f" strokecolor="black [3213]" strokeweight="1pt">
                <v:textbox>
                  <w:txbxContent>
                    <w:p w14:paraId="600823DB" w14:textId="4A694C58" w:rsidR="00AD3363" w:rsidRDefault="00AD3363" w:rsidP="00AD3363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700C5D2" wp14:editId="4F6B1310">
                <wp:simplePos x="0" y="0"/>
                <wp:positionH relativeFrom="column">
                  <wp:posOffset>1417320</wp:posOffset>
                </wp:positionH>
                <wp:positionV relativeFrom="paragraph">
                  <wp:posOffset>1917065</wp:posOffset>
                </wp:positionV>
                <wp:extent cx="472440" cy="369570"/>
                <wp:effectExtent l="0" t="0" r="22860" b="11430"/>
                <wp:wrapNone/>
                <wp:docPr id="485" name="Oval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8E9D0" w14:textId="5A0E063F" w:rsidR="00AD3363" w:rsidRDefault="00AD3363" w:rsidP="00AD3363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00C5D2" id="Oval 485" o:spid="_x0000_s1076" style="position:absolute;margin-left:111.6pt;margin-top:150.95pt;width:37.2pt;height:29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" filled="f" strokecolor="black [3213]" strokeweight="1pt">
                <v:textbox>
                  <w:txbxContent>
                    <w:p w14:paraId="0078E9D0" w14:textId="5A0E063F" w:rsidR="00AD3363" w:rsidRDefault="00AD3363" w:rsidP="00AD3363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86D6029" wp14:editId="2E291699">
                <wp:simplePos x="0" y="0"/>
                <wp:positionH relativeFrom="column">
                  <wp:posOffset>761365</wp:posOffset>
                </wp:positionH>
                <wp:positionV relativeFrom="paragraph">
                  <wp:posOffset>1917065</wp:posOffset>
                </wp:positionV>
                <wp:extent cx="472440" cy="369570"/>
                <wp:effectExtent l="0" t="0" r="22860" b="11430"/>
                <wp:wrapNone/>
                <wp:docPr id="487" name="Oval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2214F" w14:textId="22A55568" w:rsidR="00AD3363" w:rsidRDefault="00AD3363" w:rsidP="00AD336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6D6029" id="Oval 487" o:spid="_x0000_s1077" style="position:absolute;margin-left:59.95pt;margin-top:150.95pt;width:37.2pt;height:29.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" filled="f" strokecolor="black [3213]" strokeweight="1pt">
                <v:textbox>
                  <w:txbxContent>
                    <w:p w14:paraId="6942214F" w14:textId="22A55568" w:rsidR="00AD3363" w:rsidRDefault="00AD3363" w:rsidP="00AD336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E7F0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2442EA2" wp14:editId="129C5F0A">
                <wp:simplePos x="0" y="0"/>
                <wp:positionH relativeFrom="column">
                  <wp:posOffset>60960</wp:posOffset>
                </wp:positionH>
                <wp:positionV relativeFrom="paragraph">
                  <wp:posOffset>1919605</wp:posOffset>
                </wp:positionV>
                <wp:extent cx="472440" cy="369570"/>
                <wp:effectExtent l="0" t="0" r="22860" b="11430"/>
                <wp:wrapNone/>
                <wp:docPr id="481" name="Oval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3A0B7" w14:textId="69399FD3" w:rsidR="00AD3363" w:rsidRDefault="00AD3363" w:rsidP="00AD336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442EA2" id="Oval 481" o:spid="_x0000_s1078" style="position:absolute;margin-left:4.8pt;margin-top:151.15pt;width:37.2pt;height:29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" filled="f" strokecolor="black [3213]" strokeweight="1pt">
                <v:textbox>
                  <w:txbxContent>
                    <w:p w14:paraId="32A3A0B7" w14:textId="69399FD3" w:rsidR="00AD3363" w:rsidRDefault="00AD3363" w:rsidP="00AD336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1C59DCB8" w14:textId="5C66BA31" w:rsidR="0034148F" w:rsidRPr="00DE7F0F" w:rsidRDefault="0034148F" w:rsidP="003E5A01">
      <w:pPr>
        <w:pStyle w:val="111"/>
        <w:ind w:left="0" w:firstLine="0"/>
        <w:rPr>
          <w:color w:val="000000" w:themeColor="text1"/>
        </w:rPr>
      </w:pPr>
    </w:p>
    <w:p w14:paraId="39A81A5D" w14:textId="534D8C98" w:rsidR="00A86193" w:rsidRPr="00DE7F0F" w:rsidRDefault="00A86193" w:rsidP="00617938">
      <w:pPr>
        <w:pStyle w:val="111"/>
        <w:numPr>
          <w:ilvl w:val="2"/>
          <w:numId w:val="34"/>
        </w:numPr>
        <w:outlineLvl w:val="2"/>
        <w:rPr>
          <w:color w:val="000000" w:themeColor="text1"/>
        </w:rPr>
      </w:pPr>
      <w:bookmarkStart w:id="44" w:name="_Toc62424301"/>
      <w:r w:rsidRPr="00DE7F0F">
        <w:rPr>
          <w:color w:val="000000" w:themeColor="text1"/>
        </w:rPr>
        <w:t>Đặc điểm chi tiết</w:t>
      </w:r>
      <w:bookmarkEnd w:id="44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DE7F0F" w:rsidRPr="00DE7F0F" w14:paraId="05B48C3F" w14:textId="77777777" w:rsidTr="000E13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0823F3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7E3AA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C5C80D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987127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39BFD4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811FFA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DE7F0F" w:rsidRPr="00DE7F0F" w14:paraId="7A4F9C49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7A74F8DE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747C4E63" w14:textId="39E3E08E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Quản lý </w:t>
            </w:r>
            <w:r w:rsidR="00617938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danh sách khách hàng liên hệ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5FD821FA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019C50F6" w14:textId="11EDB3E8" w:rsidR="00A86193" w:rsidRPr="00DE7F0F" w:rsidRDefault="00617938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64DA9860" w14:textId="79000B51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quản lý </w:t>
            </w:r>
            <w:r w:rsidR="00617938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danh sách khách hàng liên hệ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1147EC2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56497F6B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5B2B851E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2F9EBF9E" w14:textId="71189B5E" w:rsidR="00A86193" w:rsidRPr="00DE7F0F" w:rsidRDefault="0061793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 liên hệ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7829E391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7A0C2357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3EB4AF93" w14:textId="16551A95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Hiện thị </w:t>
            </w:r>
            <w:r w:rsidR="00617938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 liên hệ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4C074B1" w14:textId="77777777" w:rsidR="00A86193" w:rsidRPr="00DE7F0F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7AE67212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5CAA12E5" w14:textId="7D7B15AA" w:rsidR="00617938" w:rsidRPr="00DE7F0F" w:rsidRDefault="00617938" w:rsidP="0061793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03A3D208" w14:textId="12C415CC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 tên liên hệ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3EBD3388" w14:textId="12E4E63C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7B6EABD7" w14:textId="17803535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5FC3433A" w14:textId="282D30D3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tên khách hàng liên hệ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60F6E61B" w14:textId="77777777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1F921F1E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75B31BB0" w14:textId="30714B76" w:rsidR="00617938" w:rsidRPr="00DE7F0F" w:rsidRDefault="00617938" w:rsidP="0061793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733A3894" w14:textId="429D120D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Điện thoại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1B997988" w14:textId="4131F84B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69D8224E" w14:textId="20E4C3CE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23A90A9D" w14:textId="18D152E3" w:rsidR="00617938" w:rsidRPr="00DE7F0F" w:rsidRDefault="007C26C2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số điện thoại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270901AD" w14:textId="77777777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1E8C683A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27B1EF42" w14:textId="122738AE" w:rsidR="007C26C2" w:rsidRPr="00DE7F0F" w:rsidRDefault="007C26C2" w:rsidP="007C26C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70347204" w14:textId="418569BC" w:rsidR="007C26C2" w:rsidRPr="00DE7F0F" w:rsidRDefault="007C26C2" w:rsidP="007C26C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Email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270708C1" w14:textId="4BA97BD1" w:rsidR="007C26C2" w:rsidRPr="00DE7F0F" w:rsidRDefault="007C26C2" w:rsidP="007C26C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53E78CFC" w14:textId="3FFFE721" w:rsidR="007C26C2" w:rsidRPr="00DE7F0F" w:rsidRDefault="007C26C2" w:rsidP="007C26C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75187437" w14:textId="2BFAD922" w:rsidR="007C26C2" w:rsidRPr="00DE7F0F" w:rsidRDefault="007C26C2" w:rsidP="007C26C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email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462F458F" w14:textId="77777777" w:rsidR="007C26C2" w:rsidRPr="00DE7F0F" w:rsidRDefault="007C26C2" w:rsidP="007C26C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30F1C27D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43C09080" w14:textId="36FAB527" w:rsidR="00617938" w:rsidRPr="00DE7F0F" w:rsidRDefault="007C26C2" w:rsidP="0061793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4D7446BB" w14:textId="13C7E700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Nội dung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00CA51AC" w14:textId="0EBF7258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6CABEFE0" w14:textId="43504FFE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1B1E4DA7" w14:textId="5CB9A60C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nội dung liên hệ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495C69F" w14:textId="77777777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06BA6A50" w14:textId="77777777" w:rsidTr="000E13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45BF11A6" w14:textId="046F48E5" w:rsidR="00617938" w:rsidRPr="00DE7F0F" w:rsidRDefault="007C26C2" w:rsidP="0061793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4E14D7C8" w14:textId="77657F45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Thời gian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10A702A1" w14:textId="55D5F2EC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721C8E56" w14:textId="0AE5F109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4C8D6DC1" w14:textId="57DBAAF9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 thị thời gian liên hệ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68B87055" w14:textId="77777777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E7F0F" w:rsidRPr="00DE7F0F" w14:paraId="7D209CF9" w14:textId="77777777" w:rsidTr="000E13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shd w:val="clear" w:color="auto" w:fill="auto"/>
            <w:vAlign w:val="center"/>
          </w:tcPr>
          <w:p w14:paraId="388D3516" w14:textId="50B6952A" w:rsidR="00617938" w:rsidRPr="00DE7F0F" w:rsidRDefault="007C26C2" w:rsidP="0061793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1409" w:type="dxa"/>
            <w:shd w:val="clear" w:color="auto" w:fill="auto"/>
            <w:vAlign w:val="center"/>
          </w:tcPr>
          <w:p w14:paraId="1C3A6569" w14:textId="4B8851DE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Next email</w:t>
            </w:r>
          </w:p>
        </w:tc>
        <w:tc>
          <w:tcPr>
            <w:tcW w:w="1329" w:type="dxa"/>
            <w:shd w:val="clear" w:color="auto" w:fill="auto"/>
            <w:vAlign w:val="center"/>
          </w:tcPr>
          <w:p w14:paraId="07512D83" w14:textId="78A36A22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View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504BAF30" w14:textId="155919F4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shd w:val="clear" w:color="auto" w:fill="auto"/>
            <w:vAlign w:val="center"/>
          </w:tcPr>
          <w:p w14:paraId="028CB1E9" w14:textId="1129F84C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Hiển thị mail </w:t>
            </w:r>
            <w:r w:rsidR="007C26C2" w:rsidRPr="00DE7F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trả lời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6A91F994" w14:textId="77777777" w:rsidR="00617938" w:rsidRPr="00DE7F0F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021B90D7" w14:textId="73997FFD" w:rsidR="00A86193" w:rsidRPr="00DE7F0F" w:rsidRDefault="00A86193" w:rsidP="00DE1B7C">
      <w:pPr>
        <w:tabs>
          <w:tab w:val="left" w:pos="2871"/>
        </w:tabs>
        <w:spacing w:line="360" w:lineRule="auto"/>
        <w:rPr>
          <w:color w:val="000000" w:themeColor="text1"/>
          <w:sz w:val="26"/>
          <w:szCs w:val="26"/>
        </w:rPr>
      </w:pPr>
    </w:p>
    <w:p w14:paraId="6DB28088" w14:textId="77777777" w:rsidR="00A86193" w:rsidRPr="00DE7F0F" w:rsidRDefault="00A86193" w:rsidP="00DE1B7C">
      <w:pPr>
        <w:tabs>
          <w:tab w:val="left" w:pos="2871"/>
        </w:tabs>
        <w:spacing w:line="360" w:lineRule="auto"/>
        <w:rPr>
          <w:color w:val="000000" w:themeColor="text1"/>
          <w:sz w:val="26"/>
          <w:szCs w:val="26"/>
        </w:rPr>
      </w:pPr>
    </w:p>
    <w:sectPr w:rsidR="00A86193" w:rsidRPr="00DE7F0F" w:rsidSect="00DE7F0F">
      <w:headerReference w:type="default" r:id="rId22"/>
      <w:footerReference w:type="default" r:id="rId23"/>
      <w:pgSz w:w="12240" w:h="15840"/>
      <w:pgMar w:top="1134" w:right="1440" w:bottom="1134" w:left="1440" w:header="748" w:footer="117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707E7" w14:textId="77777777" w:rsidR="00B2527F" w:rsidRDefault="00B2527F">
      <w:r>
        <w:separator/>
      </w:r>
    </w:p>
  </w:endnote>
  <w:endnote w:type="continuationSeparator" w:id="0">
    <w:p w14:paraId="4FF2F22D" w14:textId="77777777" w:rsidR="00B2527F" w:rsidRDefault="00B252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88089" w14:textId="77777777" w:rsidR="00CF66A0" w:rsidRDefault="00CF66A0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1AD6DBC0" wp14:editId="15C43FD4">
              <wp:simplePos x="0" y="0"/>
              <wp:positionH relativeFrom="page">
                <wp:posOffset>6877050</wp:posOffset>
              </wp:positionH>
              <wp:positionV relativeFrom="page">
                <wp:posOffset>9170035</wp:posOffset>
              </wp:positionV>
              <wp:extent cx="203200" cy="1778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5C00A2" w14:textId="55D5D0B2" w:rsidR="00CF66A0" w:rsidRDefault="00CF66A0">
                          <w:pPr>
                            <w:spacing w:line="260" w:lineRule="exact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04E23">
                            <w:rPr>
                              <w:noProof/>
                              <w:sz w:val="24"/>
                              <w:szCs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D6DBC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79" type="#_x0000_t202" style="position:absolute;margin-left:541.5pt;margin-top:722.05pt;width:16pt;height:14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" filled="f" stroked="f">
              <v:textbox inset="0,0,0,0">
                <w:txbxContent>
                  <w:p w14:paraId="775C00A2" w14:textId="55D5D0B2" w:rsidR="00CF66A0" w:rsidRDefault="00CF66A0">
                    <w:pPr>
                      <w:spacing w:line="260" w:lineRule="exact"/>
                      <w:ind w:left="40"/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04E23">
                      <w:rPr>
                        <w:noProof/>
                        <w:sz w:val="24"/>
                        <w:szCs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44C0C" w14:textId="77777777" w:rsidR="00B2527F" w:rsidRDefault="00B2527F">
      <w:r>
        <w:separator/>
      </w:r>
    </w:p>
  </w:footnote>
  <w:footnote w:type="continuationSeparator" w:id="0">
    <w:p w14:paraId="63779477" w14:textId="77777777" w:rsidR="00B2527F" w:rsidRDefault="00B252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22AED" w14:textId="04254271" w:rsidR="00CF66A0" w:rsidRDefault="00CF66A0">
    <w:pPr>
      <w:spacing w:line="180" w:lineRule="exact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7A02"/>
    <w:multiLevelType w:val="hybridMultilevel"/>
    <w:tmpl w:val="9112FF50"/>
    <w:lvl w:ilvl="0" w:tplc="70B68A50">
      <w:start w:val="1"/>
      <w:numFmt w:val="decimal"/>
      <w:lvlText w:val="2.3.1.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" w15:restartNumberingAfterBreak="0">
    <w:nsid w:val="01B35169"/>
    <w:multiLevelType w:val="multilevel"/>
    <w:tmpl w:val="030EAA76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2B346D4"/>
    <w:multiLevelType w:val="hybridMultilevel"/>
    <w:tmpl w:val="05A0237E"/>
    <w:lvl w:ilvl="0" w:tplc="61FED31A">
      <w:start w:val="1"/>
      <w:numFmt w:val="decimal"/>
      <w:lvlText w:val="2.10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E7095"/>
    <w:multiLevelType w:val="hybridMultilevel"/>
    <w:tmpl w:val="87787162"/>
    <w:lvl w:ilvl="0" w:tplc="44864060">
      <w:start w:val="1"/>
      <w:numFmt w:val="decimal"/>
      <w:lvlText w:val="1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BC4F9B"/>
    <w:multiLevelType w:val="hybridMultilevel"/>
    <w:tmpl w:val="4F86218A"/>
    <w:lvl w:ilvl="0" w:tplc="A8E845BE">
      <w:start w:val="1"/>
      <w:numFmt w:val="decimal"/>
      <w:lvlText w:val="2.2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12233"/>
    <w:multiLevelType w:val="multilevel"/>
    <w:tmpl w:val="5EE2730C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0F14346D"/>
    <w:multiLevelType w:val="hybridMultilevel"/>
    <w:tmpl w:val="E8302B56"/>
    <w:lvl w:ilvl="0" w:tplc="72489B1C">
      <w:start w:val="1"/>
      <w:numFmt w:val="decimal"/>
      <w:lvlText w:val="2.5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934FE"/>
    <w:multiLevelType w:val="hybridMultilevel"/>
    <w:tmpl w:val="64EC3AD2"/>
    <w:lvl w:ilvl="0" w:tplc="D44AA4BC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AC6A13"/>
    <w:multiLevelType w:val="multilevel"/>
    <w:tmpl w:val="4F2CD84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1CC2781D"/>
    <w:multiLevelType w:val="hybridMultilevel"/>
    <w:tmpl w:val="80941CDE"/>
    <w:lvl w:ilvl="0" w:tplc="F3D83DAC">
      <w:start w:val="1"/>
      <w:numFmt w:val="bullet"/>
      <w:lvlText w:val="-"/>
      <w:lvlJc w:val="left"/>
      <w:pPr>
        <w:ind w:left="305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2" w:hanging="360"/>
      </w:pPr>
      <w:rPr>
        <w:rFonts w:ascii="Wingdings" w:hAnsi="Wingdings" w:hint="default"/>
      </w:rPr>
    </w:lvl>
  </w:abstractNum>
  <w:abstractNum w:abstractNumId="10" w15:restartNumberingAfterBreak="0">
    <w:nsid w:val="1D8D6814"/>
    <w:multiLevelType w:val="multilevel"/>
    <w:tmpl w:val="19AC562C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2B94B30"/>
    <w:multiLevelType w:val="hybridMultilevel"/>
    <w:tmpl w:val="1F52E370"/>
    <w:lvl w:ilvl="0" w:tplc="B3F44A34">
      <w:start w:val="1"/>
      <w:numFmt w:val="bullet"/>
      <w:lvlText w:val="-"/>
      <w:lvlJc w:val="left"/>
      <w:pPr>
        <w:ind w:left="306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7" w:hanging="360"/>
      </w:pPr>
      <w:rPr>
        <w:rFonts w:ascii="Wingdings" w:hAnsi="Wingdings" w:hint="default"/>
      </w:rPr>
    </w:lvl>
  </w:abstractNum>
  <w:abstractNum w:abstractNumId="12" w15:restartNumberingAfterBreak="0">
    <w:nsid w:val="26FF3B45"/>
    <w:multiLevelType w:val="hybridMultilevel"/>
    <w:tmpl w:val="1A80FCE6"/>
    <w:lvl w:ilvl="0" w:tplc="0C50D4F4">
      <w:start w:val="1"/>
      <w:numFmt w:val="decimal"/>
      <w:lvlText w:val="2.6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CD23FC"/>
    <w:multiLevelType w:val="hybridMultilevel"/>
    <w:tmpl w:val="39A04182"/>
    <w:lvl w:ilvl="0" w:tplc="CA98CA8E">
      <w:start w:val="1"/>
      <w:numFmt w:val="bullet"/>
      <w:lvlText w:val="-"/>
      <w:lvlJc w:val="left"/>
      <w:pPr>
        <w:ind w:left="30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14" w15:restartNumberingAfterBreak="0">
    <w:nsid w:val="28DC4535"/>
    <w:multiLevelType w:val="hybridMultilevel"/>
    <w:tmpl w:val="4B4C335E"/>
    <w:lvl w:ilvl="0" w:tplc="12BE7A04">
      <w:start w:val="1"/>
      <w:numFmt w:val="decimal"/>
      <w:lvlText w:val="2.7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E8085B"/>
    <w:multiLevelType w:val="multilevel"/>
    <w:tmpl w:val="9CF270CC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2EBB7F05"/>
    <w:multiLevelType w:val="hybridMultilevel"/>
    <w:tmpl w:val="58E0E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ED6273"/>
    <w:multiLevelType w:val="multilevel"/>
    <w:tmpl w:val="F904BA28"/>
    <w:lvl w:ilvl="0">
      <w:start w:val="1"/>
      <w:numFmt w:val="decimal"/>
      <w:pStyle w:val="1"/>
      <w:lvlText w:val="%1."/>
      <w:lvlJc w:val="left"/>
      <w:pPr>
        <w:ind w:left="360" w:hanging="360"/>
      </w:pPr>
      <w:rPr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44F5F48"/>
    <w:multiLevelType w:val="hybridMultilevel"/>
    <w:tmpl w:val="38FC8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E3B32"/>
    <w:multiLevelType w:val="multilevel"/>
    <w:tmpl w:val="6CDCD0B6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13E02F3"/>
    <w:multiLevelType w:val="multilevel"/>
    <w:tmpl w:val="9CB2D87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519C146F"/>
    <w:multiLevelType w:val="hybridMultilevel"/>
    <w:tmpl w:val="294CC088"/>
    <w:lvl w:ilvl="0" w:tplc="D9A298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322AA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35ADA6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7027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59CEF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4A624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07830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2220D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E401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54AC14C5"/>
    <w:multiLevelType w:val="hybridMultilevel"/>
    <w:tmpl w:val="A142F23A"/>
    <w:lvl w:ilvl="0" w:tplc="735AB1B2">
      <w:start w:val="1"/>
      <w:numFmt w:val="bullet"/>
      <w:lvlText w:val="-"/>
      <w:lvlJc w:val="left"/>
      <w:pPr>
        <w:ind w:left="305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2" w:hanging="360"/>
      </w:pPr>
      <w:rPr>
        <w:rFonts w:ascii="Wingdings" w:hAnsi="Wingdings" w:hint="default"/>
      </w:rPr>
    </w:lvl>
  </w:abstractNum>
  <w:abstractNum w:abstractNumId="23" w15:restartNumberingAfterBreak="0">
    <w:nsid w:val="593E763F"/>
    <w:multiLevelType w:val="multilevel"/>
    <w:tmpl w:val="5982271A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AAE06AC"/>
    <w:multiLevelType w:val="hybridMultilevel"/>
    <w:tmpl w:val="B0727788"/>
    <w:lvl w:ilvl="0" w:tplc="65CCDA48">
      <w:start w:val="1"/>
      <w:numFmt w:val="decimal"/>
      <w:lvlText w:val="2.9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C1523C"/>
    <w:multiLevelType w:val="hybridMultilevel"/>
    <w:tmpl w:val="23FA94B4"/>
    <w:lvl w:ilvl="0" w:tplc="F7AADE10">
      <w:start w:val="1"/>
      <w:numFmt w:val="decimal"/>
      <w:lvlText w:val="2.4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D33CD4"/>
    <w:multiLevelType w:val="hybridMultilevel"/>
    <w:tmpl w:val="F8C084BC"/>
    <w:lvl w:ilvl="0" w:tplc="44E0CAB4">
      <w:start w:val="1"/>
      <w:numFmt w:val="decimal"/>
      <w:lvlText w:val="2.1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3234DC"/>
    <w:multiLevelType w:val="hybridMultilevel"/>
    <w:tmpl w:val="3B56E404"/>
    <w:lvl w:ilvl="0" w:tplc="5C1271AC">
      <w:start w:val="1"/>
      <w:numFmt w:val="bullet"/>
      <w:lvlText w:val="-"/>
      <w:lvlJc w:val="left"/>
      <w:pPr>
        <w:ind w:left="324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7" w:hanging="360"/>
      </w:pPr>
      <w:rPr>
        <w:rFonts w:ascii="Wingdings" w:hAnsi="Wingdings" w:hint="default"/>
      </w:rPr>
    </w:lvl>
  </w:abstractNum>
  <w:abstractNum w:abstractNumId="28" w15:restartNumberingAfterBreak="0">
    <w:nsid w:val="67382FB0"/>
    <w:multiLevelType w:val="multilevel"/>
    <w:tmpl w:val="7856060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9" w15:restartNumberingAfterBreak="0">
    <w:nsid w:val="6EC665AE"/>
    <w:multiLevelType w:val="hybridMultilevel"/>
    <w:tmpl w:val="500AE46A"/>
    <w:lvl w:ilvl="0" w:tplc="B83C78F2">
      <w:start w:val="1"/>
      <w:numFmt w:val="decimal"/>
      <w:lvlText w:val="2.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3D20AE"/>
    <w:multiLevelType w:val="hybridMultilevel"/>
    <w:tmpl w:val="D4D0A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32902"/>
    <w:multiLevelType w:val="hybridMultilevel"/>
    <w:tmpl w:val="D75A117A"/>
    <w:lvl w:ilvl="0" w:tplc="8E804D32">
      <w:start w:val="1"/>
      <w:numFmt w:val="decimal"/>
      <w:lvlText w:val="2.3.1.%1."/>
      <w:lvlJc w:val="left"/>
      <w:pPr>
        <w:ind w:left="234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26489"/>
    <w:multiLevelType w:val="hybridMultilevel"/>
    <w:tmpl w:val="2F008A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CEE129E"/>
    <w:multiLevelType w:val="hybridMultilevel"/>
    <w:tmpl w:val="0B728FCE"/>
    <w:lvl w:ilvl="0" w:tplc="B3A67348">
      <w:start w:val="1"/>
      <w:numFmt w:val="decimal"/>
      <w:lvlText w:val="2.8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22"/>
  </w:num>
  <w:num w:numId="4">
    <w:abstractNumId w:val="9"/>
  </w:num>
  <w:num w:numId="5">
    <w:abstractNumId w:val="27"/>
  </w:num>
  <w:num w:numId="6">
    <w:abstractNumId w:val="13"/>
  </w:num>
  <w:num w:numId="7">
    <w:abstractNumId w:val="16"/>
  </w:num>
  <w:num w:numId="8">
    <w:abstractNumId w:val="17"/>
  </w:num>
  <w:num w:numId="9">
    <w:abstractNumId w:val="32"/>
  </w:num>
  <w:num w:numId="10">
    <w:abstractNumId w:val="18"/>
  </w:num>
  <w:num w:numId="11">
    <w:abstractNumId w:val="30"/>
  </w:num>
  <w:num w:numId="12">
    <w:abstractNumId w:val="21"/>
  </w:num>
  <w:num w:numId="13">
    <w:abstractNumId w:val="3"/>
  </w:num>
  <w:num w:numId="14">
    <w:abstractNumId w:val="7"/>
  </w:num>
  <w:num w:numId="15">
    <w:abstractNumId w:val="26"/>
  </w:num>
  <w:num w:numId="16">
    <w:abstractNumId w:val="4"/>
  </w:num>
  <w:num w:numId="17">
    <w:abstractNumId w:val="29"/>
  </w:num>
  <w:num w:numId="18">
    <w:abstractNumId w:val="31"/>
  </w:num>
  <w:num w:numId="19">
    <w:abstractNumId w:val="25"/>
  </w:num>
  <w:num w:numId="20">
    <w:abstractNumId w:val="6"/>
  </w:num>
  <w:num w:numId="21">
    <w:abstractNumId w:val="12"/>
  </w:num>
  <w:num w:numId="22">
    <w:abstractNumId w:val="14"/>
  </w:num>
  <w:num w:numId="23">
    <w:abstractNumId w:val="33"/>
  </w:num>
  <w:num w:numId="24">
    <w:abstractNumId w:val="24"/>
  </w:num>
  <w:num w:numId="25">
    <w:abstractNumId w:val="2"/>
  </w:num>
  <w:num w:numId="26">
    <w:abstractNumId w:val="0"/>
  </w:num>
  <w:num w:numId="27">
    <w:abstractNumId w:val="15"/>
  </w:num>
  <w:num w:numId="28">
    <w:abstractNumId w:val="20"/>
  </w:num>
  <w:num w:numId="29">
    <w:abstractNumId w:val="5"/>
  </w:num>
  <w:num w:numId="30">
    <w:abstractNumId w:val="28"/>
  </w:num>
  <w:num w:numId="31">
    <w:abstractNumId w:val="1"/>
  </w:num>
  <w:num w:numId="32">
    <w:abstractNumId w:val="19"/>
  </w:num>
  <w:num w:numId="33">
    <w:abstractNumId w:val="23"/>
  </w:num>
  <w:num w:numId="34">
    <w:abstractNumId w:val="10"/>
  </w:num>
  <w:num w:numId="35">
    <w:abstractNumId w:val="17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36">
    <w:abstractNumId w:val="17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</w:num>
  <w:num w:numId="37">
    <w:abstractNumId w:val="17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38">
    <w:abstractNumId w:val="17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39">
    <w:abstractNumId w:val="17"/>
    <w:lvlOverride w:ilvl="0">
      <w:startOverride w:val="2"/>
    </w:lvlOverride>
    <w:lvlOverride w:ilvl="1">
      <w:startOverride w:val="2"/>
    </w:lvlOverride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1258"/>
    <w:rsid w:val="0000072B"/>
    <w:rsid w:val="000055AA"/>
    <w:rsid w:val="00012D8B"/>
    <w:rsid w:val="00025246"/>
    <w:rsid w:val="0005500A"/>
    <w:rsid w:val="000A1320"/>
    <w:rsid w:val="000A3FB4"/>
    <w:rsid w:val="000A7149"/>
    <w:rsid w:val="000B19C3"/>
    <w:rsid w:val="000E13C6"/>
    <w:rsid w:val="000E24FF"/>
    <w:rsid w:val="000F11D6"/>
    <w:rsid w:val="000F6E53"/>
    <w:rsid w:val="00101E19"/>
    <w:rsid w:val="00132521"/>
    <w:rsid w:val="00142F69"/>
    <w:rsid w:val="001477BB"/>
    <w:rsid w:val="00163B2C"/>
    <w:rsid w:val="00174D51"/>
    <w:rsid w:val="00182103"/>
    <w:rsid w:val="00185C70"/>
    <w:rsid w:val="00190564"/>
    <w:rsid w:val="001971C3"/>
    <w:rsid w:val="001A3FF2"/>
    <w:rsid w:val="001A5677"/>
    <w:rsid w:val="001A56A0"/>
    <w:rsid w:val="001B7633"/>
    <w:rsid w:val="001C2477"/>
    <w:rsid w:val="001C2EE9"/>
    <w:rsid w:val="001C4111"/>
    <w:rsid w:val="001E4DC2"/>
    <w:rsid w:val="001E6544"/>
    <w:rsid w:val="00200FF6"/>
    <w:rsid w:val="002125B1"/>
    <w:rsid w:val="00226B41"/>
    <w:rsid w:val="00233823"/>
    <w:rsid w:val="00235AEF"/>
    <w:rsid w:val="002414A0"/>
    <w:rsid w:val="002426F1"/>
    <w:rsid w:val="00253F27"/>
    <w:rsid w:val="0025562C"/>
    <w:rsid w:val="00265CC9"/>
    <w:rsid w:val="0027142C"/>
    <w:rsid w:val="0028042F"/>
    <w:rsid w:val="00280CAA"/>
    <w:rsid w:val="0029109B"/>
    <w:rsid w:val="00296314"/>
    <w:rsid w:val="002A1258"/>
    <w:rsid w:val="002A68A1"/>
    <w:rsid w:val="002C463A"/>
    <w:rsid w:val="002D1178"/>
    <w:rsid w:val="002E7BCB"/>
    <w:rsid w:val="002F0812"/>
    <w:rsid w:val="002F3A54"/>
    <w:rsid w:val="00304B8B"/>
    <w:rsid w:val="00306787"/>
    <w:rsid w:val="00307B45"/>
    <w:rsid w:val="00335DDD"/>
    <w:rsid w:val="0034148F"/>
    <w:rsid w:val="00357A7E"/>
    <w:rsid w:val="00365421"/>
    <w:rsid w:val="003753E6"/>
    <w:rsid w:val="00380055"/>
    <w:rsid w:val="00382904"/>
    <w:rsid w:val="00390AC2"/>
    <w:rsid w:val="003A5DAD"/>
    <w:rsid w:val="003B5ABC"/>
    <w:rsid w:val="003B5E84"/>
    <w:rsid w:val="003C3016"/>
    <w:rsid w:val="003C6743"/>
    <w:rsid w:val="003D7931"/>
    <w:rsid w:val="003E5A01"/>
    <w:rsid w:val="00412435"/>
    <w:rsid w:val="00426459"/>
    <w:rsid w:val="00444DF4"/>
    <w:rsid w:val="00451B84"/>
    <w:rsid w:val="00487930"/>
    <w:rsid w:val="00497A01"/>
    <w:rsid w:val="004B22C8"/>
    <w:rsid w:val="004C0466"/>
    <w:rsid w:val="004C1782"/>
    <w:rsid w:val="004C60E9"/>
    <w:rsid w:val="004D586B"/>
    <w:rsid w:val="004D6809"/>
    <w:rsid w:val="0052782C"/>
    <w:rsid w:val="0054293E"/>
    <w:rsid w:val="00543F25"/>
    <w:rsid w:val="00571B8F"/>
    <w:rsid w:val="00575670"/>
    <w:rsid w:val="005A1123"/>
    <w:rsid w:val="005A1769"/>
    <w:rsid w:val="005B0101"/>
    <w:rsid w:val="005D3896"/>
    <w:rsid w:val="005D5888"/>
    <w:rsid w:val="005E3327"/>
    <w:rsid w:val="005F1B74"/>
    <w:rsid w:val="005F6F23"/>
    <w:rsid w:val="005F75E3"/>
    <w:rsid w:val="0060360D"/>
    <w:rsid w:val="00615281"/>
    <w:rsid w:val="00617938"/>
    <w:rsid w:val="00650D67"/>
    <w:rsid w:val="006554B5"/>
    <w:rsid w:val="00656ACD"/>
    <w:rsid w:val="006672DD"/>
    <w:rsid w:val="00691599"/>
    <w:rsid w:val="00691D74"/>
    <w:rsid w:val="0069667A"/>
    <w:rsid w:val="00696A53"/>
    <w:rsid w:val="006A49F1"/>
    <w:rsid w:val="006B4413"/>
    <w:rsid w:val="006C3A97"/>
    <w:rsid w:val="006C3FBA"/>
    <w:rsid w:val="006C518C"/>
    <w:rsid w:val="006D3A01"/>
    <w:rsid w:val="006F25D2"/>
    <w:rsid w:val="006F5A4F"/>
    <w:rsid w:val="00704085"/>
    <w:rsid w:val="00714F00"/>
    <w:rsid w:val="00717667"/>
    <w:rsid w:val="00721BC8"/>
    <w:rsid w:val="00721FF0"/>
    <w:rsid w:val="00723CBD"/>
    <w:rsid w:val="00726C40"/>
    <w:rsid w:val="007521DF"/>
    <w:rsid w:val="007805B3"/>
    <w:rsid w:val="00781CB0"/>
    <w:rsid w:val="00795EFE"/>
    <w:rsid w:val="00796A20"/>
    <w:rsid w:val="007B550A"/>
    <w:rsid w:val="007B6839"/>
    <w:rsid w:val="007C26C2"/>
    <w:rsid w:val="007C43E0"/>
    <w:rsid w:val="007D09F8"/>
    <w:rsid w:val="007D64F4"/>
    <w:rsid w:val="007D7C80"/>
    <w:rsid w:val="007E21FD"/>
    <w:rsid w:val="007F0B6B"/>
    <w:rsid w:val="007F5DF8"/>
    <w:rsid w:val="00805ACE"/>
    <w:rsid w:val="00805B6A"/>
    <w:rsid w:val="0081437C"/>
    <w:rsid w:val="0082055B"/>
    <w:rsid w:val="00826900"/>
    <w:rsid w:val="00837A39"/>
    <w:rsid w:val="00840F28"/>
    <w:rsid w:val="008478BB"/>
    <w:rsid w:val="00856D32"/>
    <w:rsid w:val="0086179A"/>
    <w:rsid w:val="00871E63"/>
    <w:rsid w:val="008737B4"/>
    <w:rsid w:val="008749B2"/>
    <w:rsid w:val="00891372"/>
    <w:rsid w:val="008A48B2"/>
    <w:rsid w:val="008A7F32"/>
    <w:rsid w:val="008B77B3"/>
    <w:rsid w:val="008E5804"/>
    <w:rsid w:val="008F1D9C"/>
    <w:rsid w:val="008F7DE3"/>
    <w:rsid w:val="00902DB4"/>
    <w:rsid w:val="0090441A"/>
    <w:rsid w:val="00912FBC"/>
    <w:rsid w:val="00930BA5"/>
    <w:rsid w:val="009520EC"/>
    <w:rsid w:val="00952F54"/>
    <w:rsid w:val="00955120"/>
    <w:rsid w:val="00963E97"/>
    <w:rsid w:val="009645A9"/>
    <w:rsid w:val="0098216A"/>
    <w:rsid w:val="009822EE"/>
    <w:rsid w:val="009907F1"/>
    <w:rsid w:val="00991CE0"/>
    <w:rsid w:val="009A07D0"/>
    <w:rsid w:val="009A1667"/>
    <w:rsid w:val="009A5FD1"/>
    <w:rsid w:val="009C5692"/>
    <w:rsid w:val="009E52C4"/>
    <w:rsid w:val="009E69A0"/>
    <w:rsid w:val="00A02FF0"/>
    <w:rsid w:val="00A1396A"/>
    <w:rsid w:val="00A22119"/>
    <w:rsid w:val="00A24A72"/>
    <w:rsid w:val="00A36E7D"/>
    <w:rsid w:val="00A550FF"/>
    <w:rsid w:val="00A614C4"/>
    <w:rsid w:val="00A8211E"/>
    <w:rsid w:val="00A86193"/>
    <w:rsid w:val="00A874CE"/>
    <w:rsid w:val="00A90EEE"/>
    <w:rsid w:val="00A94297"/>
    <w:rsid w:val="00A97409"/>
    <w:rsid w:val="00AA58F9"/>
    <w:rsid w:val="00AA5EC4"/>
    <w:rsid w:val="00AB061F"/>
    <w:rsid w:val="00AB077A"/>
    <w:rsid w:val="00AB1612"/>
    <w:rsid w:val="00AD3363"/>
    <w:rsid w:val="00AD5F2D"/>
    <w:rsid w:val="00AF7574"/>
    <w:rsid w:val="00B04DC8"/>
    <w:rsid w:val="00B12CE1"/>
    <w:rsid w:val="00B20D75"/>
    <w:rsid w:val="00B21B2A"/>
    <w:rsid w:val="00B222E8"/>
    <w:rsid w:val="00B2527F"/>
    <w:rsid w:val="00B36DB5"/>
    <w:rsid w:val="00B41C34"/>
    <w:rsid w:val="00B50C9E"/>
    <w:rsid w:val="00B66F6C"/>
    <w:rsid w:val="00B722A2"/>
    <w:rsid w:val="00B72388"/>
    <w:rsid w:val="00B733E7"/>
    <w:rsid w:val="00B76275"/>
    <w:rsid w:val="00B766C2"/>
    <w:rsid w:val="00B80120"/>
    <w:rsid w:val="00B92705"/>
    <w:rsid w:val="00BA3A40"/>
    <w:rsid w:val="00BC7611"/>
    <w:rsid w:val="00BE4A63"/>
    <w:rsid w:val="00BF020F"/>
    <w:rsid w:val="00BF28E6"/>
    <w:rsid w:val="00C009FC"/>
    <w:rsid w:val="00C07F3C"/>
    <w:rsid w:val="00C216ED"/>
    <w:rsid w:val="00C24FDC"/>
    <w:rsid w:val="00C3268E"/>
    <w:rsid w:val="00C4527F"/>
    <w:rsid w:val="00C65226"/>
    <w:rsid w:val="00C704CD"/>
    <w:rsid w:val="00C740E1"/>
    <w:rsid w:val="00C812C5"/>
    <w:rsid w:val="00C818A3"/>
    <w:rsid w:val="00CA468A"/>
    <w:rsid w:val="00CB19E6"/>
    <w:rsid w:val="00CB31CF"/>
    <w:rsid w:val="00CE678F"/>
    <w:rsid w:val="00CE69D6"/>
    <w:rsid w:val="00CF66A0"/>
    <w:rsid w:val="00CF76D1"/>
    <w:rsid w:val="00D06969"/>
    <w:rsid w:val="00D077F9"/>
    <w:rsid w:val="00D22DD2"/>
    <w:rsid w:val="00D237F7"/>
    <w:rsid w:val="00D31A38"/>
    <w:rsid w:val="00D35B22"/>
    <w:rsid w:val="00D37C58"/>
    <w:rsid w:val="00D425B2"/>
    <w:rsid w:val="00D512F3"/>
    <w:rsid w:val="00D734E9"/>
    <w:rsid w:val="00D740D4"/>
    <w:rsid w:val="00D87335"/>
    <w:rsid w:val="00D96571"/>
    <w:rsid w:val="00DA1081"/>
    <w:rsid w:val="00DB3A81"/>
    <w:rsid w:val="00DB522F"/>
    <w:rsid w:val="00DC3722"/>
    <w:rsid w:val="00DC7A0C"/>
    <w:rsid w:val="00DD1A72"/>
    <w:rsid w:val="00DD1A84"/>
    <w:rsid w:val="00DE1B7C"/>
    <w:rsid w:val="00DE7F0F"/>
    <w:rsid w:val="00E04E23"/>
    <w:rsid w:val="00E05648"/>
    <w:rsid w:val="00E0739E"/>
    <w:rsid w:val="00E22D4F"/>
    <w:rsid w:val="00E354D2"/>
    <w:rsid w:val="00E35CDB"/>
    <w:rsid w:val="00E42A1F"/>
    <w:rsid w:val="00E456EA"/>
    <w:rsid w:val="00E55001"/>
    <w:rsid w:val="00E5777C"/>
    <w:rsid w:val="00E62319"/>
    <w:rsid w:val="00E83A24"/>
    <w:rsid w:val="00E93BD3"/>
    <w:rsid w:val="00E9546F"/>
    <w:rsid w:val="00E96DEF"/>
    <w:rsid w:val="00EB6500"/>
    <w:rsid w:val="00EB7CB0"/>
    <w:rsid w:val="00EC1FCD"/>
    <w:rsid w:val="00EE14FA"/>
    <w:rsid w:val="00EE2A36"/>
    <w:rsid w:val="00EE4491"/>
    <w:rsid w:val="00EE50E7"/>
    <w:rsid w:val="00EE5E58"/>
    <w:rsid w:val="00F21427"/>
    <w:rsid w:val="00F30588"/>
    <w:rsid w:val="00F33660"/>
    <w:rsid w:val="00F46218"/>
    <w:rsid w:val="00F57A37"/>
    <w:rsid w:val="00F62401"/>
    <w:rsid w:val="00F64633"/>
    <w:rsid w:val="00F67A8E"/>
    <w:rsid w:val="00F71C29"/>
    <w:rsid w:val="00F7430E"/>
    <w:rsid w:val="00F933EF"/>
    <w:rsid w:val="00FA2979"/>
    <w:rsid w:val="00FA5306"/>
    <w:rsid w:val="00FA59C7"/>
    <w:rsid w:val="00FB13FC"/>
    <w:rsid w:val="00FB34FE"/>
    <w:rsid w:val="00FE074C"/>
    <w:rsid w:val="00FF0855"/>
    <w:rsid w:val="00FF23FC"/>
    <w:rsid w:val="00FF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9870EB"/>
  <w15:docId w15:val="{04EB8449-8E2B-4229-948D-C50700935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E50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50E7"/>
  </w:style>
  <w:style w:type="paragraph" w:styleId="Footer">
    <w:name w:val="footer"/>
    <w:basedOn w:val="Normal"/>
    <w:link w:val="FooterChar"/>
    <w:uiPriority w:val="99"/>
    <w:unhideWhenUsed/>
    <w:rsid w:val="00EE50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50E7"/>
  </w:style>
  <w:style w:type="paragraph" w:styleId="ListParagraph">
    <w:name w:val="List Paragraph"/>
    <w:basedOn w:val="Normal"/>
    <w:link w:val="ListParagraphChar"/>
    <w:uiPriority w:val="34"/>
    <w:qFormat/>
    <w:rsid w:val="00EE50E7"/>
    <w:pPr>
      <w:ind w:left="720"/>
      <w:contextualSpacing/>
    </w:pPr>
  </w:style>
  <w:style w:type="table" w:styleId="TableGrid">
    <w:name w:val="Table Grid"/>
    <w:basedOn w:val="TableNormal"/>
    <w:uiPriority w:val="59"/>
    <w:rsid w:val="00D512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6F23"/>
    <w:rPr>
      <w:color w:val="0000FF" w:themeColor="hyperlink"/>
      <w:u w:val="single"/>
    </w:rPr>
  </w:style>
  <w:style w:type="table" w:customStyle="1" w:styleId="GridTable6Colorful-Accent111">
    <w:name w:val="Grid Table 6 Colorful - Accent 111"/>
    <w:basedOn w:val="TableNormal"/>
    <w:uiPriority w:val="51"/>
    <w:rsid w:val="005F6F23"/>
    <w:rPr>
      <w:rFonts w:eastAsiaTheme="minorHAnsi" w:cstheme="minorBidi"/>
      <w:color w:val="365F91" w:themeColor="accent1" w:themeShade="BF"/>
      <w:sz w:val="26"/>
      <w:szCs w:val="22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1">
    <w:name w:val="1"/>
    <w:basedOn w:val="ListParagraph"/>
    <w:link w:val="1Char"/>
    <w:qFormat/>
    <w:rsid w:val="00726C40"/>
    <w:pPr>
      <w:numPr>
        <w:numId w:val="8"/>
      </w:numPr>
      <w:spacing w:line="360" w:lineRule="auto"/>
    </w:pPr>
    <w:rPr>
      <w:b/>
      <w:sz w:val="26"/>
      <w:szCs w:val="26"/>
    </w:rPr>
  </w:style>
  <w:style w:type="paragraph" w:customStyle="1" w:styleId="11">
    <w:name w:val="1.1"/>
    <w:basedOn w:val="ListParagraph"/>
    <w:link w:val="11Char"/>
    <w:qFormat/>
    <w:rsid w:val="00726C40"/>
    <w:pPr>
      <w:spacing w:line="360" w:lineRule="auto"/>
      <w:ind w:left="1080" w:hanging="720"/>
    </w:pPr>
    <w:rPr>
      <w:b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26C40"/>
  </w:style>
  <w:style w:type="character" w:customStyle="1" w:styleId="1Char">
    <w:name w:val="1 Char"/>
    <w:basedOn w:val="ListParagraphChar"/>
    <w:link w:val="1"/>
    <w:rsid w:val="00726C40"/>
    <w:rPr>
      <w:b/>
      <w:sz w:val="26"/>
      <w:szCs w:val="26"/>
    </w:rPr>
  </w:style>
  <w:style w:type="paragraph" w:customStyle="1" w:styleId="111">
    <w:name w:val="1.1.1"/>
    <w:basedOn w:val="Normal"/>
    <w:link w:val="111Char"/>
    <w:qFormat/>
    <w:rsid w:val="00726C40"/>
    <w:pPr>
      <w:spacing w:line="360" w:lineRule="auto"/>
      <w:ind w:left="1260" w:hanging="720"/>
    </w:pPr>
    <w:rPr>
      <w:b/>
      <w:sz w:val="26"/>
      <w:szCs w:val="26"/>
    </w:rPr>
  </w:style>
  <w:style w:type="character" w:customStyle="1" w:styleId="11Char">
    <w:name w:val="1.1 Char"/>
    <w:basedOn w:val="ListParagraphChar"/>
    <w:link w:val="11"/>
    <w:rsid w:val="00726C40"/>
    <w:rPr>
      <w:b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A5DAD"/>
    <w:pPr>
      <w:spacing w:after="100"/>
    </w:pPr>
  </w:style>
  <w:style w:type="character" w:customStyle="1" w:styleId="111Char">
    <w:name w:val="1.1.1 Char"/>
    <w:basedOn w:val="DefaultParagraphFont"/>
    <w:link w:val="111"/>
    <w:rsid w:val="00726C40"/>
    <w:rPr>
      <w:b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A5DA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A5DAD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1F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FF0"/>
    <w:rPr>
      <w:rFonts w:ascii="Tahoma" w:hAnsi="Tahoma" w:cs="Tahoma"/>
      <w:sz w:val="16"/>
      <w:szCs w:val="16"/>
    </w:rPr>
  </w:style>
  <w:style w:type="table" w:customStyle="1" w:styleId="GridTable4-Accent12">
    <w:name w:val="Grid Table 4 - Accent 12"/>
    <w:basedOn w:val="TableNormal"/>
    <w:uiPriority w:val="49"/>
    <w:rsid w:val="00704085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BodyText">
    <w:name w:val="Body Text"/>
    <w:basedOn w:val="Normal"/>
    <w:link w:val="BodyTextChar"/>
    <w:uiPriority w:val="1"/>
    <w:qFormat/>
    <w:rsid w:val="007C43E0"/>
    <w:pPr>
      <w:widowControl w:val="0"/>
      <w:autoSpaceDE w:val="0"/>
      <w:autoSpaceDN w:val="0"/>
    </w:pPr>
    <w:rPr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C43E0"/>
    <w:rPr>
      <w:sz w:val="26"/>
      <w:szCs w:val="26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11D6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2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hyperlink" Target="mailto:Thaithanhhung4975@gmail.com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0B97D-7328-491D-83BF-B62D9665D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14</Pages>
  <Words>1327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Đường Đăng Đức</cp:lastModifiedBy>
  <cp:revision>130</cp:revision>
  <dcterms:created xsi:type="dcterms:W3CDTF">2019-04-23T21:30:00Z</dcterms:created>
  <dcterms:modified xsi:type="dcterms:W3CDTF">2021-12-11T14:18:00Z</dcterms:modified>
</cp:coreProperties>
</file>