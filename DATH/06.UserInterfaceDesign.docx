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0FB65A" w14:textId="77777777" w:rsidR="007C43E0" w:rsidRPr="00DE1B7C" w:rsidRDefault="007C43E0" w:rsidP="00DE1B7C">
      <w:pPr>
        <w:spacing w:line="360" w:lineRule="auto"/>
        <w:rPr>
          <w:sz w:val="26"/>
          <w:szCs w:val="26"/>
        </w:rPr>
      </w:pPr>
      <w:bookmarkStart w:id="0" w:name="_Hlk61691624"/>
      <w:r w:rsidRPr="00DE1B7C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E0EE181" wp14:editId="58B1E694">
                <wp:simplePos x="0" y="0"/>
                <wp:positionH relativeFrom="column">
                  <wp:posOffset>334433</wp:posOffset>
                </wp:positionH>
                <wp:positionV relativeFrom="paragraph">
                  <wp:posOffset>133350</wp:posOffset>
                </wp:positionV>
                <wp:extent cx="6070600" cy="8484870"/>
                <wp:effectExtent l="0" t="0" r="25400" b="11430"/>
                <wp:wrapNone/>
                <wp:docPr id="3" name="Fram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70600" cy="8484870"/>
                        </a:xfrm>
                        <a:prstGeom prst="frame">
                          <a:avLst>
                            <a:gd name="adj1" fmla="val 549"/>
                          </a:avLst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3A0C6" id="Frame 3" o:spid="_x0000_s1026" style="position:absolute;margin-left:26.35pt;margin-top:10.5pt;width:478pt;height:668.1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70600,8484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" path="m,l6070600,r,8484870l,8484870,,xm33328,33328r,8418214l6037272,8451542r,-8418214l33328,33328xe" fillcolor="windowText" strokecolor="windowText" strokeweight="2pt">
                <v:path arrowok="t" o:connecttype="custom" o:connectlocs="0,0;6070600,0;6070600,8484870;0,8484870;0,0;33328,33328;33328,8451542;6037272,8451542;6037272,33328;33328,33328" o:connectangles="0,0,0,0,0,0,0,0,0,0"/>
              </v:shape>
            </w:pict>
          </mc:Fallback>
        </mc:AlternateContent>
      </w:r>
    </w:p>
    <w:p w14:paraId="43D36D7E" w14:textId="77777777" w:rsidR="007C43E0" w:rsidRPr="00DE1B7C" w:rsidRDefault="007C43E0" w:rsidP="00DE1B7C">
      <w:pPr>
        <w:spacing w:line="360" w:lineRule="auto"/>
        <w:ind w:right="4104"/>
        <w:jc w:val="both"/>
        <w:rPr>
          <w:b/>
          <w:sz w:val="26"/>
          <w:szCs w:val="26"/>
          <w:lang w:val="vi-VN"/>
        </w:rPr>
      </w:pPr>
      <w:r w:rsidRPr="00DE1B7C">
        <w:rPr>
          <w:b/>
          <w:sz w:val="26"/>
          <w:szCs w:val="26"/>
          <w:lang w:val="vi-VN"/>
        </w:rPr>
        <w:tab/>
      </w:r>
    </w:p>
    <w:p w14:paraId="211C499A" w14:textId="77777777" w:rsidR="007C43E0" w:rsidRPr="00DE1B7C" w:rsidRDefault="007C43E0" w:rsidP="00DE1B7C">
      <w:pPr>
        <w:spacing w:line="360" w:lineRule="auto"/>
        <w:jc w:val="center"/>
        <w:rPr>
          <w:b/>
          <w:sz w:val="26"/>
          <w:szCs w:val="26"/>
          <w:lang w:val="vi-VN"/>
        </w:rPr>
      </w:pPr>
      <w:r w:rsidRPr="00DE1B7C">
        <w:rPr>
          <w:b/>
          <w:sz w:val="26"/>
          <w:szCs w:val="26"/>
          <w:lang w:val="vi-VN"/>
        </w:rPr>
        <w:t>TRƯỜNG ĐẠI HỌC DUY TÂN</w:t>
      </w:r>
    </w:p>
    <w:p w14:paraId="55404FB8" w14:textId="77777777" w:rsidR="007C43E0" w:rsidRPr="00DE1B7C" w:rsidRDefault="007C43E0" w:rsidP="00DE1B7C">
      <w:pPr>
        <w:spacing w:line="360" w:lineRule="auto"/>
        <w:jc w:val="center"/>
        <w:rPr>
          <w:sz w:val="26"/>
          <w:szCs w:val="26"/>
          <w:lang w:val="vi-VN"/>
        </w:rPr>
      </w:pPr>
      <w:r w:rsidRPr="00DE1B7C">
        <w:rPr>
          <w:b/>
          <w:sz w:val="26"/>
          <w:szCs w:val="26"/>
          <w:lang w:val="vi-VN"/>
        </w:rPr>
        <w:t>KHOA CÔNG NGHỆ THÔNG TIN</w:t>
      </w:r>
    </w:p>
    <w:p w14:paraId="1F3F1738" w14:textId="77777777" w:rsidR="007C43E0" w:rsidRPr="00DE1B7C" w:rsidRDefault="007C43E0" w:rsidP="00DE1B7C">
      <w:pPr>
        <w:spacing w:line="360" w:lineRule="auto"/>
        <w:jc w:val="center"/>
        <w:rPr>
          <w:sz w:val="26"/>
          <w:szCs w:val="26"/>
        </w:rPr>
      </w:pPr>
      <w:r w:rsidRPr="00DE1B7C">
        <w:rPr>
          <w:noProof/>
          <w:sz w:val="26"/>
          <w:szCs w:val="26"/>
        </w:rPr>
        <w:drawing>
          <wp:inline distT="0" distB="0" distL="0" distR="0" wp14:anchorId="07A52303" wp14:editId="3BE79156">
            <wp:extent cx="826770" cy="755650"/>
            <wp:effectExtent l="0" t="0" r="0" b="6350"/>
            <wp:docPr id="30" name="Picture 7" descr="logodtu_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ogodtu_1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77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A7CDC" w14:textId="77777777" w:rsidR="007C43E0" w:rsidRPr="00DE1B7C" w:rsidRDefault="007C43E0" w:rsidP="00DE1B7C">
      <w:pPr>
        <w:spacing w:line="360" w:lineRule="auto"/>
        <w:jc w:val="center"/>
        <w:rPr>
          <w:color w:val="000000" w:themeColor="text1"/>
          <w:sz w:val="26"/>
          <w:szCs w:val="26"/>
          <w:lang w:val="vi-VN"/>
        </w:rPr>
      </w:pPr>
    </w:p>
    <w:p w14:paraId="5A44E2A1" w14:textId="77777777" w:rsidR="007C43E0" w:rsidRPr="00DE1B7C" w:rsidRDefault="007C43E0" w:rsidP="00DE1B7C">
      <w:pPr>
        <w:spacing w:line="360" w:lineRule="auto"/>
        <w:jc w:val="center"/>
        <w:rPr>
          <w:color w:val="000000" w:themeColor="text1"/>
          <w:sz w:val="26"/>
          <w:szCs w:val="26"/>
          <w:lang w:val="vi-VN"/>
        </w:rPr>
      </w:pPr>
    </w:p>
    <w:p w14:paraId="7BB3309E" w14:textId="77777777" w:rsidR="00253F27" w:rsidRPr="00FA59C7" w:rsidRDefault="00253F27" w:rsidP="00253F27">
      <w:pPr>
        <w:spacing w:line="360" w:lineRule="auto"/>
        <w:jc w:val="center"/>
        <w:rPr>
          <w:b/>
          <w:bCs/>
          <w:color w:val="000000" w:themeColor="text1"/>
          <w:sz w:val="40"/>
          <w:szCs w:val="40"/>
          <w:lang w:val="vi-VN"/>
        </w:rPr>
      </w:pPr>
      <w:r w:rsidRPr="005951F6">
        <w:rPr>
          <w:b/>
          <w:bCs/>
          <w:color w:val="000000" w:themeColor="text1"/>
          <w:sz w:val="40"/>
          <w:szCs w:val="40"/>
          <w:lang w:val="vi-VN"/>
        </w:rPr>
        <w:t xml:space="preserve">XÂY DỰNG </w:t>
      </w:r>
      <w:r w:rsidRPr="00FA59C7">
        <w:rPr>
          <w:b/>
          <w:bCs/>
          <w:color w:val="000000" w:themeColor="text1"/>
          <w:sz w:val="40"/>
          <w:szCs w:val="40"/>
          <w:lang w:val="vi-VN"/>
        </w:rPr>
        <w:t xml:space="preserve">WEBSITE HỖ TRỢ ĐẶT MÓN </w:t>
      </w:r>
    </w:p>
    <w:p w14:paraId="245D0FF7" w14:textId="77777777" w:rsidR="00253F27" w:rsidRPr="0028433C" w:rsidRDefault="00253F27" w:rsidP="00253F27">
      <w:pPr>
        <w:spacing w:line="360" w:lineRule="auto"/>
        <w:jc w:val="center"/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t>NHÀ HÀNG - TIỆC CƯỚI</w:t>
      </w:r>
    </w:p>
    <w:p w14:paraId="50FD84DF" w14:textId="77777777" w:rsidR="007C43E0" w:rsidRPr="00DE1B7C" w:rsidRDefault="007C43E0" w:rsidP="00DE1B7C">
      <w:pPr>
        <w:spacing w:line="360" w:lineRule="auto"/>
        <w:jc w:val="center"/>
        <w:rPr>
          <w:b/>
          <w:bCs/>
          <w:color w:val="000000" w:themeColor="text1"/>
          <w:sz w:val="26"/>
          <w:szCs w:val="26"/>
          <w:lang w:val="vi-VN"/>
        </w:rPr>
      </w:pPr>
    </w:p>
    <w:p w14:paraId="28DF4597" w14:textId="77777777" w:rsidR="007C43E0" w:rsidRPr="00DE1B7C" w:rsidRDefault="007C43E0" w:rsidP="00DE1B7C">
      <w:pPr>
        <w:spacing w:line="360" w:lineRule="auto"/>
        <w:jc w:val="center"/>
        <w:rPr>
          <w:b/>
          <w:bCs/>
          <w:sz w:val="26"/>
          <w:szCs w:val="26"/>
          <w:lang w:val="vi-VN"/>
        </w:rPr>
      </w:pPr>
      <w:bookmarkStart w:id="1" w:name="_Toc53253583"/>
      <w:bookmarkStart w:id="2" w:name="_Toc53254589"/>
      <w:r w:rsidRPr="00DE1B7C">
        <w:rPr>
          <w:b/>
          <w:bCs/>
          <w:sz w:val="26"/>
          <w:szCs w:val="26"/>
          <w:lang w:val="vi-VN"/>
        </w:rPr>
        <w:sym w:font="Wingdings" w:char="F097"/>
      </w:r>
      <w:r w:rsidRPr="00DE1B7C">
        <w:rPr>
          <w:b/>
          <w:bCs/>
          <w:sz w:val="26"/>
          <w:szCs w:val="26"/>
          <w:lang w:val="vi-VN"/>
        </w:rPr>
        <w:sym w:font="Wingdings" w:char="F040"/>
      </w:r>
      <w:r w:rsidRPr="00DE1B7C">
        <w:rPr>
          <w:b/>
          <w:bCs/>
          <w:sz w:val="26"/>
          <w:szCs w:val="26"/>
          <w:lang w:val="vi-VN"/>
        </w:rPr>
        <w:sym w:font="Wingdings" w:char="F026"/>
      </w:r>
      <w:r w:rsidRPr="00DE1B7C">
        <w:rPr>
          <w:b/>
          <w:bCs/>
          <w:sz w:val="26"/>
          <w:szCs w:val="26"/>
          <w:lang w:val="vi-VN"/>
        </w:rPr>
        <w:sym w:font="Wingdings" w:char="F03F"/>
      </w:r>
      <w:r w:rsidRPr="00DE1B7C">
        <w:rPr>
          <w:b/>
          <w:bCs/>
          <w:sz w:val="26"/>
          <w:szCs w:val="26"/>
          <w:lang w:val="vi-VN"/>
        </w:rPr>
        <w:sym w:font="Wingdings" w:char="F096"/>
      </w:r>
      <w:bookmarkEnd w:id="1"/>
      <w:bookmarkEnd w:id="2"/>
    </w:p>
    <w:p w14:paraId="187D7EE2" w14:textId="77777777" w:rsidR="007C43E0" w:rsidRPr="00DE1B7C" w:rsidRDefault="007C43E0" w:rsidP="00DE1B7C">
      <w:pPr>
        <w:spacing w:line="360" w:lineRule="auto"/>
        <w:jc w:val="center"/>
        <w:rPr>
          <w:sz w:val="26"/>
          <w:szCs w:val="26"/>
          <w:lang w:val="vi-VN"/>
        </w:rPr>
      </w:pPr>
    </w:p>
    <w:p w14:paraId="21797374" w14:textId="0F105F2F" w:rsidR="007C43E0" w:rsidRPr="00EC1FCD" w:rsidRDefault="007C43E0" w:rsidP="00EC1FCD">
      <w:pPr>
        <w:spacing w:line="360" w:lineRule="auto"/>
        <w:ind w:left="720" w:right="776" w:firstLine="720"/>
        <w:jc w:val="center"/>
        <w:rPr>
          <w:b/>
          <w:color w:val="666699"/>
          <w:spacing w:val="-2"/>
          <w:sz w:val="40"/>
          <w:szCs w:val="40"/>
        </w:rPr>
      </w:pPr>
      <w:r w:rsidRPr="00EC1FCD">
        <w:rPr>
          <w:b/>
          <w:color w:val="666699"/>
          <w:spacing w:val="-2"/>
          <w:sz w:val="40"/>
          <w:szCs w:val="40"/>
        </w:rPr>
        <w:t>USER INTERFACE DESIGN DOCUMENT</w:t>
      </w:r>
    </w:p>
    <w:p w14:paraId="4B4EEA54" w14:textId="77777777" w:rsidR="007C43E0" w:rsidRPr="00DE1B7C" w:rsidRDefault="007C43E0" w:rsidP="00DE1B7C">
      <w:pPr>
        <w:spacing w:line="360" w:lineRule="auto"/>
        <w:jc w:val="center"/>
        <w:rPr>
          <w:b/>
          <w:color w:val="000000"/>
          <w:sz w:val="26"/>
          <w:szCs w:val="26"/>
        </w:rPr>
      </w:pPr>
    </w:p>
    <w:p w14:paraId="33D81CEC" w14:textId="77777777" w:rsidR="007C43E0" w:rsidRPr="00DE1B7C" w:rsidRDefault="007C43E0" w:rsidP="00DE1B7C">
      <w:pPr>
        <w:spacing w:line="360" w:lineRule="auto"/>
        <w:jc w:val="center"/>
        <w:rPr>
          <w:b/>
          <w:color w:val="000000"/>
          <w:sz w:val="26"/>
          <w:szCs w:val="26"/>
        </w:rPr>
      </w:pPr>
    </w:p>
    <w:p w14:paraId="04DA4FCC" w14:textId="77777777" w:rsidR="007C43E0" w:rsidRPr="00DE1B7C" w:rsidRDefault="007C43E0" w:rsidP="00DE1B7C">
      <w:pPr>
        <w:spacing w:line="360" w:lineRule="auto"/>
        <w:ind w:firstLine="720"/>
        <w:rPr>
          <w:b/>
          <w:sz w:val="26"/>
          <w:szCs w:val="26"/>
          <w:lang w:val="vi-VN"/>
        </w:rPr>
      </w:pPr>
      <w:r w:rsidRPr="00DE1B7C">
        <w:rPr>
          <w:b/>
          <w:sz w:val="26"/>
          <w:szCs w:val="26"/>
          <w:lang w:val="vi-VN"/>
        </w:rPr>
        <w:t>Thành viên trong nhóm</w:t>
      </w:r>
    </w:p>
    <w:p w14:paraId="747F7B4E" w14:textId="77777777" w:rsidR="00FA59C7" w:rsidRPr="001172B9" w:rsidRDefault="00FA59C7" w:rsidP="00FA59C7">
      <w:pPr>
        <w:spacing w:line="360" w:lineRule="auto"/>
        <w:ind w:left="1556"/>
        <w:jc w:val="both"/>
        <w:rPr>
          <w:color w:val="0000CC"/>
          <w:sz w:val="26"/>
          <w:szCs w:val="26"/>
        </w:rPr>
      </w:pPr>
      <w:r>
        <w:rPr>
          <w:i/>
          <w:color w:val="0000CC"/>
          <w:sz w:val="26"/>
          <w:szCs w:val="26"/>
        </w:rPr>
        <w:t>Lê Thanh Tuấn</w:t>
      </w:r>
      <w:r w:rsidRPr="005951F6">
        <w:rPr>
          <w:i/>
          <w:color w:val="0000CC"/>
          <w:sz w:val="26"/>
          <w:szCs w:val="26"/>
          <w:lang w:val="vi-VN"/>
        </w:rPr>
        <w:tab/>
      </w:r>
      <w:r>
        <w:rPr>
          <w:i/>
          <w:color w:val="0000CC"/>
          <w:sz w:val="26"/>
          <w:szCs w:val="26"/>
          <w:lang w:val="vi-VN"/>
        </w:rPr>
        <w:tab/>
      </w:r>
      <w:r>
        <w:rPr>
          <w:i/>
          <w:color w:val="0000CC"/>
          <w:sz w:val="26"/>
          <w:szCs w:val="26"/>
        </w:rPr>
        <w:t>24211207585</w:t>
      </w:r>
    </w:p>
    <w:p w14:paraId="59AA62FC" w14:textId="77777777" w:rsidR="00FA59C7" w:rsidRPr="001172B9" w:rsidRDefault="00FA59C7" w:rsidP="00FA59C7">
      <w:pPr>
        <w:spacing w:line="360" w:lineRule="auto"/>
        <w:ind w:left="1556"/>
        <w:jc w:val="both"/>
        <w:rPr>
          <w:i/>
          <w:color w:val="0000CC"/>
          <w:sz w:val="26"/>
          <w:szCs w:val="26"/>
        </w:rPr>
      </w:pPr>
      <w:r>
        <w:rPr>
          <w:i/>
          <w:color w:val="0000CC"/>
          <w:sz w:val="26"/>
          <w:szCs w:val="26"/>
        </w:rPr>
        <w:t>Trần Đức Minh</w:t>
      </w:r>
      <w:r w:rsidRPr="005951F6">
        <w:rPr>
          <w:i/>
          <w:color w:val="0000CC"/>
          <w:sz w:val="26"/>
          <w:szCs w:val="26"/>
          <w:lang w:val="vi-VN"/>
        </w:rPr>
        <w:t xml:space="preserve"> </w:t>
      </w:r>
      <w:r w:rsidRPr="005951F6">
        <w:rPr>
          <w:i/>
          <w:color w:val="0000CC"/>
          <w:sz w:val="26"/>
          <w:szCs w:val="26"/>
          <w:lang w:val="vi-VN"/>
        </w:rPr>
        <w:tab/>
      </w:r>
      <w:r>
        <w:rPr>
          <w:i/>
          <w:color w:val="0000CC"/>
          <w:sz w:val="26"/>
          <w:szCs w:val="26"/>
          <w:lang w:val="vi-VN"/>
        </w:rPr>
        <w:tab/>
      </w:r>
      <w:r>
        <w:rPr>
          <w:i/>
          <w:color w:val="0000CC"/>
          <w:sz w:val="26"/>
          <w:szCs w:val="26"/>
        </w:rPr>
        <w:t>24211205395</w:t>
      </w:r>
    </w:p>
    <w:p w14:paraId="78A43CED" w14:textId="77777777" w:rsidR="00FA59C7" w:rsidRPr="001172B9" w:rsidRDefault="00FA59C7" w:rsidP="00FA59C7">
      <w:pPr>
        <w:spacing w:line="360" w:lineRule="auto"/>
        <w:ind w:left="1556"/>
        <w:jc w:val="both"/>
        <w:rPr>
          <w:i/>
          <w:color w:val="0000CC"/>
          <w:sz w:val="26"/>
          <w:szCs w:val="26"/>
        </w:rPr>
      </w:pPr>
      <w:r>
        <w:rPr>
          <w:i/>
          <w:color w:val="0000CC"/>
          <w:sz w:val="26"/>
          <w:szCs w:val="26"/>
        </w:rPr>
        <w:t>Trần Thanh Hoàng</w:t>
      </w:r>
      <w:r>
        <w:rPr>
          <w:i/>
          <w:color w:val="0000CC"/>
          <w:sz w:val="26"/>
          <w:szCs w:val="26"/>
        </w:rPr>
        <w:tab/>
      </w:r>
      <w:r w:rsidRPr="005951F6">
        <w:rPr>
          <w:i/>
          <w:color w:val="0000CC"/>
          <w:sz w:val="26"/>
          <w:szCs w:val="26"/>
          <w:lang w:val="vi-VN"/>
        </w:rPr>
        <w:tab/>
      </w:r>
      <w:r>
        <w:rPr>
          <w:i/>
          <w:color w:val="0000CC"/>
          <w:sz w:val="26"/>
          <w:szCs w:val="26"/>
        </w:rPr>
        <w:t>24211205404</w:t>
      </w:r>
    </w:p>
    <w:p w14:paraId="4FC25911" w14:textId="77777777" w:rsidR="00FA59C7" w:rsidRPr="00A16BAC" w:rsidRDefault="00FA59C7" w:rsidP="00FA59C7">
      <w:pPr>
        <w:spacing w:line="360" w:lineRule="auto"/>
        <w:ind w:left="1556"/>
        <w:jc w:val="both"/>
        <w:rPr>
          <w:i/>
          <w:color w:val="0000CC"/>
          <w:sz w:val="26"/>
          <w:szCs w:val="26"/>
        </w:rPr>
      </w:pPr>
      <w:r>
        <w:rPr>
          <w:i/>
          <w:color w:val="0000CC"/>
          <w:sz w:val="26"/>
          <w:szCs w:val="26"/>
        </w:rPr>
        <w:t>Phan Thanh Vang</w:t>
      </w:r>
      <w:r w:rsidRPr="005951F6">
        <w:rPr>
          <w:i/>
          <w:color w:val="0000CC"/>
          <w:sz w:val="26"/>
          <w:szCs w:val="26"/>
          <w:lang w:val="vi-VN"/>
        </w:rPr>
        <w:tab/>
      </w:r>
      <w:r>
        <w:rPr>
          <w:i/>
          <w:color w:val="0000CC"/>
          <w:sz w:val="26"/>
          <w:szCs w:val="26"/>
          <w:lang w:val="vi-VN"/>
        </w:rPr>
        <w:tab/>
      </w:r>
      <w:r>
        <w:rPr>
          <w:i/>
          <w:color w:val="0000CC"/>
          <w:sz w:val="26"/>
          <w:szCs w:val="26"/>
        </w:rPr>
        <w:t>24211215071</w:t>
      </w:r>
    </w:p>
    <w:p w14:paraId="141F18CC" w14:textId="77777777" w:rsidR="007C43E0" w:rsidRPr="00FA59C7" w:rsidRDefault="007C43E0" w:rsidP="00DE1B7C">
      <w:pPr>
        <w:pStyle w:val="BodyText"/>
        <w:spacing w:line="360" w:lineRule="auto"/>
        <w:jc w:val="center"/>
        <w:rPr>
          <w:b/>
        </w:rPr>
      </w:pPr>
    </w:p>
    <w:p w14:paraId="080708D4" w14:textId="77777777" w:rsidR="007C43E0" w:rsidRPr="00DE1B7C" w:rsidRDefault="007C43E0" w:rsidP="00DE1B7C">
      <w:pPr>
        <w:pStyle w:val="BodyText"/>
        <w:spacing w:line="360" w:lineRule="auto"/>
        <w:jc w:val="center"/>
        <w:rPr>
          <w:b/>
          <w:lang w:val="vi-VN"/>
        </w:rPr>
      </w:pPr>
    </w:p>
    <w:p w14:paraId="0AB57140" w14:textId="26D9660E" w:rsidR="007C43E0" w:rsidRDefault="007C43E0" w:rsidP="00FA59C7">
      <w:pPr>
        <w:pStyle w:val="BodyText"/>
        <w:spacing w:line="360" w:lineRule="auto"/>
        <w:rPr>
          <w:b/>
          <w:lang w:val="vi-VN"/>
        </w:rPr>
      </w:pPr>
    </w:p>
    <w:p w14:paraId="55D8F04F" w14:textId="77777777" w:rsidR="0054293E" w:rsidRPr="00DE1B7C" w:rsidRDefault="0054293E" w:rsidP="00DE1B7C">
      <w:pPr>
        <w:pStyle w:val="BodyText"/>
        <w:spacing w:line="360" w:lineRule="auto"/>
        <w:jc w:val="center"/>
        <w:rPr>
          <w:b/>
          <w:lang w:val="vi-VN"/>
        </w:rPr>
      </w:pPr>
    </w:p>
    <w:p w14:paraId="7B660BCE" w14:textId="6AD6E94E" w:rsidR="005F6F23" w:rsidRPr="00DE1B7C" w:rsidRDefault="007C43E0" w:rsidP="00DE1B7C">
      <w:pPr>
        <w:pStyle w:val="BodyText"/>
        <w:spacing w:line="360" w:lineRule="auto"/>
        <w:jc w:val="center"/>
        <w:rPr>
          <w:b/>
        </w:rPr>
        <w:sectPr w:rsidR="005F6F23" w:rsidRPr="00DE1B7C" w:rsidSect="003753E6">
          <w:pgSz w:w="12240" w:h="15840"/>
          <w:pgMar w:top="1480" w:right="1020" w:bottom="280" w:left="1020" w:header="720" w:footer="720" w:gutter="0"/>
          <w:cols w:space="720"/>
        </w:sectPr>
      </w:pPr>
      <w:r w:rsidRPr="00DE1B7C">
        <w:rPr>
          <w:b/>
          <w:lang w:val="vi-VN"/>
        </w:rPr>
        <w:t xml:space="preserve">Đà Nẵng, </w:t>
      </w:r>
      <w:r w:rsidR="00EB6500">
        <w:rPr>
          <w:b/>
        </w:rPr>
        <w:t>9</w:t>
      </w:r>
      <w:r w:rsidRPr="00DE1B7C">
        <w:rPr>
          <w:b/>
          <w:lang w:val="vi-VN"/>
        </w:rPr>
        <w:t>-202</w:t>
      </w:r>
      <w:bookmarkEnd w:id="0"/>
      <w:r w:rsidR="00EB6500">
        <w:rPr>
          <w:b/>
        </w:rPr>
        <w:t>1</w:t>
      </w:r>
    </w:p>
    <w:p w14:paraId="7409F86E" w14:textId="56AC3201" w:rsidR="005F6F23" w:rsidRPr="00D31A38" w:rsidRDefault="00D35B22" w:rsidP="00DE1B7C">
      <w:pPr>
        <w:spacing w:line="360" w:lineRule="auto"/>
        <w:jc w:val="center"/>
        <w:rPr>
          <w:b/>
          <w:spacing w:val="-1"/>
          <w:position w:val="-1"/>
          <w:sz w:val="32"/>
          <w:szCs w:val="32"/>
        </w:rPr>
      </w:pPr>
      <w:r w:rsidRPr="00D31A38">
        <w:rPr>
          <w:b/>
          <w:spacing w:val="-1"/>
          <w:position w:val="-1"/>
          <w:sz w:val="32"/>
          <w:szCs w:val="32"/>
        </w:rPr>
        <w:lastRenderedPageBreak/>
        <w:t>PROJECT INFORMATION</w:t>
      </w:r>
    </w:p>
    <w:tbl>
      <w:tblPr>
        <w:tblStyle w:val="GridTable6Colorful-Accent111"/>
        <w:tblW w:w="10426" w:type="dxa"/>
        <w:jc w:val="center"/>
        <w:tblLook w:val="04A0" w:firstRow="1" w:lastRow="0" w:firstColumn="1" w:lastColumn="0" w:noHBand="0" w:noVBand="1"/>
      </w:tblPr>
      <w:tblGrid>
        <w:gridCol w:w="2243"/>
        <w:gridCol w:w="2185"/>
        <w:gridCol w:w="478"/>
        <w:gridCol w:w="2028"/>
        <w:gridCol w:w="1771"/>
        <w:gridCol w:w="1973"/>
      </w:tblGrid>
      <w:tr w:rsidR="00691599" w:rsidRPr="0058350E" w14:paraId="1FBA82FA" w14:textId="77777777" w:rsidTr="009042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3" w:type="dxa"/>
            <w:noWrap/>
            <w:hideMark/>
          </w:tcPr>
          <w:p w14:paraId="61FD4032" w14:textId="77777777" w:rsidR="00691599" w:rsidRPr="0058350E" w:rsidRDefault="00691599" w:rsidP="009042EC">
            <w:pPr>
              <w:spacing w:line="360" w:lineRule="auto"/>
              <w:jc w:val="both"/>
              <w:rPr>
                <w:color w:val="000000"/>
                <w:szCs w:val="26"/>
                <w:lang w:val="vi-VN"/>
              </w:rPr>
            </w:pPr>
            <w:r w:rsidRPr="0058350E">
              <w:rPr>
                <w:color w:val="000000"/>
                <w:szCs w:val="26"/>
                <w:lang w:val="vi-VN"/>
              </w:rPr>
              <w:t>Project Acronym</w:t>
            </w:r>
          </w:p>
        </w:tc>
        <w:tc>
          <w:tcPr>
            <w:tcW w:w="8183" w:type="dxa"/>
            <w:gridSpan w:val="5"/>
            <w:noWrap/>
            <w:hideMark/>
          </w:tcPr>
          <w:p w14:paraId="4B949F92" w14:textId="77777777" w:rsidR="00691599" w:rsidRPr="0058350E" w:rsidRDefault="00691599" w:rsidP="009042E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/>
                <w:szCs w:val="26"/>
                <w:lang w:val="vi-VN"/>
              </w:rPr>
            </w:pPr>
          </w:p>
        </w:tc>
      </w:tr>
      <w:tr w:rsidR="00691599" w:rsidRPr="00AB1612" w14:paraId="53E1C6C8" w14:textId="77777777" w:rsidTr="00904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3" w:type="dxa"/>
            <w:noWrap/>
            <w:hideMark/>
          </w:tcPr>
          <w:p w14:paraId="513F699E" w14:textId="77777777" w:rsidR="00691599" w:rsidRPr="0058350E" w:rsidRDefault="00691599" w:rsidP="009042EC">
            <w:pPr>
              <w:spacing w:line="360" w:lineRule="auto"/>
              <w:jc w:val="both"/>
              <w:rPr>
                <w:color w:val="000000"/>
                <w:szCs w:val="26"/>
                <w:lang w:val="vi-VN"/>
              </w:rPr>
            </w:pPr>
            <w:r w:rsidRPr="0058350E">
              <w:rPr>
                <w:color w:val="000000"/>
                <w:szCs w:val="26"/>
                <w:lang w:val="vi-VN"/>
              </w:rPr>
              <w:t>Project Title</w:t>
            </w:r>
          </w:p>
        </w:tc>
        <w:tc>
          <w:tcPr>
            <w:tcW w:w="8183" w:type="dxa"/>
            <w:gridSpan w:val="5"/>
            <w:noWrap/>
            <w:hideMark/>
          </w:tcPr>
          <w:p w14:paraId="08C3A01A" w14:textId="77777777" w:rsidR="00691599" w:rsidRPr="0058350E" w:rsidRDefault="00691599" w:rsidP="009042E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6"/>
                <w:lang w:val="vi-VN"/>
              </w:rPr>
            </w:pPr>
            <w:r w:rsidRPr="0058350E">
              <w:rPr>
                <w:color w:val="000000" w:themeColor="text1"/>
                <w:szCs w:val="26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Xây dựng </w:t>
            </w:r>
            <w:r w:rsidRPr="001172B9">
              <w:rPr>
                <w:color w:val="000000" w:themeColor="text1"/>
                <w:szCs w:val="26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Website hỗ trợ đặt món nhà hàng-tiệc cưới</w:t>
            </w:r>
            <w:r w:rsidRPr="0058350E">
              <w:rPr>
                <w:color w:val="000000" w:themeColor="text1"/>
                <w:szCs w:val="26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</w:tc>
      </w:tr>
      <w:tr w:rsidR="00691599" w:rsidRPr="0058350E" w14:paraId="376FD12E" w14:textId="77777777" w:rsidTr="009042EC">
        <w:trPr>
          <w:trHeight w:val="5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3" w:type="dxa"/>
            <w:noWrap/>
            <w:hideMark/>
          </w:tcPr>
          <w:p w14:paraId="1793CF7C" w14:textId="77777777" w:rsidR="00691599" w:rsidRPr="0058350E" w:rsidRDefault="00691599" w:rsidP="009042EC">
            <w:pPr>
              <w:spacing w:line="360" w:lineRule="auto"/>
              <w:jc w:val="both"/>
              <w:rPr>
                <w:color w:val="000000"/>
                <w:szCs w:val="26"/>
                <w:lang w:val="vi-VN"/>
              </w:rPr>
            </w:pPr>
            <w:r w:rsidRPr="0058350E">
              <w:rPr>
                <w:color w:val="000000"/>
                <w:szCs w:val="26"/>
                <w:lang w:val="vi-VN"/>
              </w:rPr>
              <w:t>Start Date</w:t>
            </w:r>
          </w:p>
        </w:tc>
        <w:tc>
          <w:tcPr>
            <w:tcW w:w="2185" w:type="dxa"/>
            <w:noWrap/>
            <w:hideMark/>
          </w:tcPr>
          <w:p w14:paraId="1C8B7FF2" w14:textId="4B7C3283" w:rsidR="00691599" w:rsidRPr="0058350E" w:rsidRDefault="007F5DF8" w:rsidP="009042E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6"/>
                <w:lang w:val="vi-VN"/>
              </w:rPr>
            </w:pPr>
            <w:r>
              <w:rPr>
                <w:color w:val="000000"/>
                <w:szCs w:val="26"/>
              </w:rPr>
              <w:t>31</w:t>
            </w:r>
            <w:r w:rsidR="00691599">
              <w:rPr>
                <w:color w:val="000000"/>
                <w:szCs w:val="26"/>
              </w:rPr>
              <w:t>/08</w:t>
            </w:r>
            <w:r w:rsidR="00691599">
              <w:rPr>
                <w:color w:val="000000"/>
                <w:szCs w:val="26"/>
                <w:lang w:val="vi-VN"/>
              </w:rPr>
              <w:t>/2021</w:t>
            </w:r>
          </w:p>
        </w:tc>
        <w:tc>
          <w:tcPr>
            <w:tcW w:w="2372" w:type="dxa"/>
            <w:gridSpan w:val="2"/>
            <w:noWrap/>
            <w:hideMark/>
          </w:tcPr>
          <w:p w14:paraId="2EB82DB9" w14:textId="77777777" w:rsidR="00691599" w:rsidRPr="0058350E" w:rsidRDefault="00691599" w:rsidP="009042E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  <w:szCs w:val="26"/>
                <w:lang w:val="vi-VN"/>
              </w:rPr>
            </w:pPr>
            <w:r w:rsidRPr="0058350E">
              <w:rPr>
                <w:b/>
                <w:color w:val="000000"/>
                <w:szCs w:val="26"/>
                <w:lang w:val="vi-VN"/>
              </w:rPr>
              <w:t>End Date</w:t>
            </w:r>
          </w:p>
        </w:tc>
        <w:tc>
          <w:tcPr>
            <w:tcW w:w="3626" w:type="dxa"/>
            <w:gridSpan w:val="2"/>
            <w:noWrap/>
            <w:hideMark/>
          </w:tcPr>
          <w:p w14:paraId="6ABEDEA2" w14:textId="6DA83117" w:rsidR="00691599" w:rsidRPr="0058350E" w:rsidRDefault="007F5DF8" w:rsidP="009042EC">
            <w:pPr>
              <w:spacing w:line="360" w:lineRule="auto"/>
              <w:ind w:right="5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Cs w:val="26"/>
                <w:lang w:val="vi-VN"/>
              </w:rPr>
            </w:pPr>
            <w:r>
              <w:rPr>
                <w:color w:val="000000" w:themeColor="text1"/>
                <w:szCs w:val="26"/>
              </w:rPr>
              <w:t>31/10</w:t>
            </w:r>
            <w:r w:rsidR="00691599">
              <w:rPr>
                <w:color w:val="000000" w:themeColor="text1"/>
                <w:szCs w:val="26"/>
              </w:rPr>
              <w:t>/</w:t>
            </w:r>
            <w:r w:rsidR="00691599" w:rsidRPr="0058350E">
              <w:rPr>
                <w:color w:val="000000" w:themeColor="text1"/>
                <w:szCs w:val="26"/>
                <w:lang w:val="vi-VN"/>
              </w:rPr>
              <w:t>2021</w:t>
            </w:r>
          </w:p>
        </w:tc>
      </w:tr>
      <w:tr w:rsidR="00691599" w:rsidRPr="0058350E" w14:paraId="1C354172" w14:textId="77777777" w:rsidTr="00904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3" w:type="dxa"/>
            <w:noWrap/>
            <w:hideMark/>
          </w:tcPr>
          <w:p w14:paraId="57B8B3DE" w14:textId="77777777" w:rsidR="00691599" w:rsidRPr="0058350E" w:rsidRDefault="00691599" w:rsidP="009042EC">
            <w:pPr>
              <w:spacing w:line="360" w:lineRule="auto"/>
              <w:jc w:val="both"/>
              <w:rPr>
                <w:color w:val="000000"/>
                <w:szCs w:val="26"/>
                <w:lang w:val="vi-VN"/>
              </w:rPr>
            </w:pPr>
            <w:r w:rsidRPr="0058350E">
              <w:rPr>
                <w:color w:val="000000"/>
                <w:szCs w:val="26"/>
                <w:lang w:val="vi-VN"/>
              </w:rPr>
              <w:t>Lead Institution</w:t>
            </w:r>
          </w:p>
        </w:tc>
        <w:tc>
          <w:tcPr>
            <w:tcW w:w="8183" w:type="dxa"/>
            <w:gridSpan w:val="5"/>
            <w:noWrap/>
            <w:hideMark/>
          </w:tcPr>
          <w:p w14:paraId="63D9238A" w14:textId="77777777" w:rsidR="00691599" w:rsidRPr="0058350E" w:rsidRDefault="00691599" w:rsidP="009042E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6"/>
                <w:lang w:val="vi-VN"/>
              </w:rPr>
            </w:pPr>
            <w:r w:rsidRPr="0058350E">
              <w:rPr>
                <w:color w:val="000000"/>
                <w:szCs w:val="26"/>
                <w:lang w:val="vi-VN"/>
              </w:rPr>
              <w:t>Khoa CNTT, Duy Tan University</w:t>
            </w:r>
          </w:p>
        </w:tc>
      </w:tr>
      <w:tr w:rsidR="00691599" w:rsidRPr="0058350E" w14:paraId="7052BD6F" w14:textId="77777777" w:rsidTr="009042EC">
        <w:trPr>
          <w:trHeight w:val="5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3" w:type="dxa"/>
            <w:noWrap/>
            <w:hideMark/>
          </w:tcPr>
          <w:p w14:paraId="421C83DC" w14:textId="77777777" w:rsidR="00691599" w:rsidRPr="0058350E" w:rsidRDefault="00691599" w:rsidP="009042EC">
            <w:pPr>
              <w:spacing w:line="360" w:lineRule="auto"/>
              <w:jc w:val="both"/>
              <w:rPr>
                <w:color w:val="000000"/>
                <w:szCs w:val="26"/>
                <w:lang w:val="vi-VN"/>
              </w:rPr>
            </w:pPr>
            <w:r w:rsidRPr="0058350E">
              <w:rPr>
                <w:color w:val="000000"/>
                <w:szCs w:val="26"/>
                <w:lang w:val="vi-VN"/>
              </w:rPr>
              <w:t>Project Mentor/ ProdPBt Owner</w:t>
            </w:r>
          </w:p>
        </w:tc>
        <w:tc>
          <w:tcPr>
            <w:tcW w:w="8183" w:type="dxa"/>
            <w:gridSpan w:val="5"/>
            <w:hideMark/>
          </w:tcPr>
          <w:p w14:paraId="5AFB79C5" w14:textId="77777777" w:rsidR="00691599" w:rsidRPr="00A16BAC" w:rsidRDefault="00691599" w:rsidP="009042E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Phạm Văn Dược</w:t>
            </w:r>
          </w:p>
          <w:p w14:paraId="7C7B5527" w14:textId="77777777" w:rsidR="00691599" w:rsidRPr="0058350E" w:rsidRDefault="00691599" w:rsidP="009042E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  <w:lang w:val="vi-VN"/>
              </w:rPr>
            </w:pPr>
            <w:r w:rsidRPr="0058350E">
              <w:rPr>
                <w:color w:val="000000"/>
                <w:szCs w:val="26"/>
                <w:lang w:val="vi-VN"/>
              </w:rPr>
              <w:t xml:space="preserve">Email: </w:t>
            </w:r>
            <w:r>
              <w:rPr>
                <w:szCs w:val="26"/>
              </w:rPr>
              <w:t>phamvanduocdanang</w:t>
            </w:r>
            <w:r w:rsidRPr="0028433C">
              <w:rPr>
                <w:szCs w:val="26"/>
              </w:rPr>
              <w:t>@gmail.com</w:t>
            </w:r>
          </w:p>
          <w:p w14:paraId="227EAA29" w14:textId="77777777" w:rsidR="00691599" w:rsidRPr="00E020BA" w:rsidRDefault="00691599" w:rsidP="009042E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6"/>
              </w:rPr>
            </w:pPr>
            <w:r w:rsidRPr="0058350E">
              <w:rPr>
                <w:color w:val="auto"/>
                <w:szCs w:val="26"/>
                <w:lang w:val="vi-VN"/>
              </w:rPr>
              <w:t xml:space="preserve">Phone: </w:t>
            </w:r>
            <w:r>
              <w:rPr>
                <w:color w:val="000000" w:themeColor="text1"/>
                <w:szCs w:val="26"/>
              </w:rPr>
              <w:t>0905402598</w:t>
            </w:r>
          </w:p>
        </w:tc>
      </w:tr>
      <w:tr w:rsidR="00691599" w:rsidRPr="0058350E" w14:paraId="704F9392" w14:textId="77777777" w:rsidTr="00904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3" w:type="dxa"/>
            <w:hideMark/>
          </w:tcPr>
          <w:p w14:paraId="313A43A9" w14:textId="77777777" w:rsidR="00691599" w:rsidRPr="0058350E" w:rsidRDefault="00691599" w:rsidP="009042EC">
            <w:pPr>
              <w:spacing w:line="360" w:lineRule="auto"/>
              <w:jc w:val="both"/>
              <w:rPr>
                <w:color w:val="000000"/>
                <w:szCs w:val="26"/>
                <w:lang w:val="vi-VN"/>
              </w:rPr>
            </w:pPr>
            <w:r w:rsidRPr="0058350E">
              <w:rPr>
                <w:color w:val="000000"/>
                <w:szCs w:val="26"/>
                <w:lang w:val="vi-VN"/>
              </w:rPr>
              <w:t>Project Manager &amp; Contact Details</w:t>
            </w:r>
          </w:p>
        </w:tc>
        <w:tc>
          <w:tcPr>
            <w:tcW w:w="8183" w:type="dxa"/>
            <w:gridSpan w:val="5"/>
            <w:hideMark/>
          </w:tcPr>
          <w:p w14:paraId="23427972" w14:textId="77777777" w:rsidR="00691599" w:rsidRPr="0028433C" w:rsidRDefault="00691599" w:rsidP="009042E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</w:rPr>
              <w:t>Lê Thanh Tuấn</w:t>
            </w:r>
          </w:p>
          <w:p w14:paraId="4839D617" w14:textId="77777777" w:rsidR="00691599" w:rsidRPr="0058350E" w:rsidRDefault="00691599" w:rsidP="009042E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Cs w:val="26"/>
                <w:lang w:val="vi-VN"/>
              </w:rPr>
            </w:pPr>
            <w:r w:rsidRPr="0058350E">
              <w:rPr>
                <w:color w:val="000000" w:themeColor="text1"/>
                <w:szCs w:val="26"/>
                <w:lang w:val="vi-VN"/>
              </w:rPr>
              <w:t xml:space="preserve">Email: </w:t>
            </w:r>
            <w:r>
              <w:rPr>
                <w:szCs w:val="26"/>
              </w:rPr>
              <w:t>thanhtuan15320</w:t>
            </w:r>
            <w:r w:rsidRPr="0058350E">
              <w:rPr>
                <w:szCs w:val="26"/>
                <w:lang w:val="vi-VN"/>
              </w:rPr>
              <w:t>@gmail.com</w:t>
            </w:r>
          </w:p>
          <w:p w14:paraId="6DD71BBA" w14:textId="77777777" w:rsidR="00691599" w:rsidRPr="003D722A" w:rsidRDefault="00691599" w:rsidP="009042E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Cs w:val="26"/>
              </w:rPr>
            </w:pPr>
            <w:r w:rsidRPr="0058350E">
              <w:rPr>
                <w:color w:val="000000" w:themeColor="text1"/>
                <w:szCs w:val="26"/>
                <w:lang w:val="vi-VN"/>
              </w:rPr>
              <w:t>Mob</w:t>
            </w:r>
            <w:r w:rsidRPr="0058350E">
              <w:rPr>
                <w:color w:val="000000" w:themeColor="text1"/>
                <w:szCs w:val="26"/>
              </w:rPr>
              <w:t>ile</w:t>
            </w:r>
            <w:r w:rsidRPr="0058350E">
              <w:rPr>
                <w:color w:val="000000" w:themeColor="text1"/>
                <w:szCs w:val="26"/>
                <w:lang w:val="vi-VN"/>
              </w:rPr>
              <w:t xml:space="preserve">: </w:t>
            </w:r>
            <w:r>
              <w:rPr>
                <w:color w:val="000000" w:themeColor="text1"/>
                <w:szCs w:val="26"/>
              </w:rPr>
              <w:t>0338002721</w:t>
            </w:r>
          </w:p>
        </w:tc>
      </w:tr>
      <w:tr w:rsidR="00691599" w:rsidRPr="0058350E" w14:paraId="70457BBB" w14:textId="77777777" w:rsidTr="009042EC">
        <w:trPr>
          <w:trHeight w:val="5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3" w:type="dxa"/>
            <w:noWrap/>
            <w:hideMark/>
          </w:tcPr>
          <w:p w14:paraId="37DD428C" w14:textId="77777777" w:rsidR="00691599" w:rsidRPr="0058350E" w:rsidRDefault="00691599" w:rsidP="009042EC">
            <w:pPr>
              <w:spacing w:line="360" w:lineRule="auto"/>
              <w:jc w:val="center"/>
              <w:rPr>
                <w:color w:val="000000"/>
                <w:szCs w:val="26"/>
                <w:lang w:val="vi-VN"/>
              </w:rPr>
            </w:pPr>
            <w:r w:rsidRPr="0058350E">
              <w:rPr>
                <w:color w:val="000000"/>
                <w:szCs w:val="26"/>
                <w:lang w:val="vi-VN"/>
              </w:rPr>
              <w:t>Partner Organization</w:t>
            </w:r>
          </w:p>
        </w:tc>
        <w:tc>
          <w:tcPr>
            <w:tcW w:w="8183" w:type="dxa"/>
            <w:gridSpan w:val="5"/>
            <w:noWrap/>
            <w:hideMark/>
          </w:tcPr>
          <w:p w14:paraId="3E4ECE19" w14:textId="77777777" w:rsidR="00691599" w:rsidRPr="0058350E" w:rsidRDefault="00691599" w:rsidP="009042E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6"/>
                <w:lang w:val="vi-VN"/>
              </w:rPr>
            </w:pPr>
          </w:p>
        </w:tc>
      </w:tr>
      <w:tr w:rsidR="00691599" w:rsidRPr="0058350E" w14:paraId="7B1BF6C4" w14:textId="77777777" w:rsidTr="00904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3" w:type="dxa"/>
            <w:vMerge w:val="restart"/>
            <w:noWrap/>
            <w:hideMark/>
          </w:tcPr>
          <w:p w14:paraId="34A8AF4B" w14:textId="77777777" w:rsidR="00691599" w:rsidRPr="0058350E" w:rsidRDefault="00691599" w:rsidP="009042EC">
            <w:pPr>
              <w:spacing w:line="360" w:lineRule="auto"/>
              <w:jc w:val="both"/>
              <w:rPr>
                <w:color w:val="000000"/>
                <w:szCs w:val="26"/>
                <w:lang w:val="vi-VN"/>
              </w:rPr>
            </w:pPr>
            <w:r w:rsidRPr="0058350E">
              <w:rPr>
                <w:color w:val="000000"/>
                <w:szCs w:val="26"/>
                <w:lang w:val="vi-VN"/>
              </w:rPr>
              <w:t>Team Members</w:t>
            </w:r>
          </w:p>
        </w:tc>
        <w:tc>
          <w:tcPr>
            <w:tcW w:w="2663" w:type="dxa"/>
            <w:gridSpan w:val="2"/>
            <w:noWrap/>
          </w:tcPr>
          <w:p w14:paraId="46599B8D" w14:textId="77777777" w:rsidR="00691599" w:rsidRPr="0028433C" w:rsidRDefault="00691599" w:rsidP="009042E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</w:rPr>
              <w:t>Lê Thanh Tuấn</w:t>
            </w:r>
          </w:p>
        </w:tc>
        <w:tc>
          <w:tcPr>
            <w:tcW w:w="3547" w:type="dxa"/>
            <w:gridSpan w:val="2"/>
            <w:noWrap/>
          </w:tcPr>
          <w:p w14:paraId="76B138C0" w14:textId="77777777" w:rsidR="00691599" w:rsidRPr="0058350E" w:rsidRDefault="00691599" w:rsidP="009042E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Cs w:val="26"/>
                <w:lang w:val="vi-VN"/>
              </w:rPr>
            </w:pPr>
            <w:r>
              <w:rPr>
                <w:color w:val="000000" w:themeColor="text1"/>
                <w:szCs w:val="26"/>
              </w:rPr>
              <w:t>thanhtuan15320</w:t>
            </w:r>
            <w:r w:rsidRPr="0058350E">
              <w:rPr>
                <w:color w:val="000000" w:themeColor="text1"/>
                <w:szCs w:val="26"/>
                <w:lang w:val="vi-VN"/>
              </w:rPr>
              <w:t xml:space="preserve">@gmail.com </w:t>
            </w:r>
            <w:hyperlink r:id="rId9" w:history="1"/>
          </w:p>
        </w:tc>
        <w:tc>
          <w:tcPr>
            <w:tcW w:w="1973" w:type="dxa"/>
            <w:noWrap/>
          </w:tcPr>
          <w:p w14:paraId="07DB175D" w14:textId="77777777" w:rsidR="00691599" w:rsidRPr="003D722A" w:rsidRDefault="00691599" w:rsidP="009042E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Cs w:val="26"/>
              </w:rPr>
            </w:pPr>
            <w:r w:rsidRPr="0058350E">
              <w:rPr>
                <w:color w:val="000000" w:themeColor="text1"/>
                <w:szCs w:val="26"/>
                <w:lang w:val="vi-VN"/>
              </w:rPr>
              <w:t>0</w:t>
            </w:r>
            <w:r>
              <w:rPr>
                <w:color w:val="000000" w:themeColor="text1"/>
                <w:szCs w:val="26"/>
              </w:rPr>
              <w:t>338002721</w:t>
            </w:r>
          </w:p>
        </w:tc>
      </w:tr>
      <w:tr w:rsidR="00691599" w:rsidRPr="0058350E" w14:paraId="667674AF" w14:textId="77777777" w:rsidTr="009042EC">
        <w:trPr>
          <w:trHeight w:val="5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3" w:type="dxa"/>
            <w:vMerge/>
            <w:hideMark/>
          </w:tcPr>
          <w:p w14:paraId="7AD6AEF1" w14:textId="77777777" w:rsidR="00691599" w:rsidRPr="0058350E" w:rsidRDefault="00691599" w:rsidP="009042EC">
            <w:pPr>
              <w:spacing w:line="360" w:lineRule="auto"/>
              <w:jc w:val="both"/>
              <w:rPr>
                <w:color w:val="000000"/>
                <w:szCs w:val="26"/>
                <w:lang w:val="vi-VN"/>
              </w:rPr>
            </w:pPr>
          </w:p>
        </w:tc>
        <w:tc>
          <w:tcPr>
            <w:tcW w:w="2663" w:type="dxa"/>
            <w:gridSpan w:val="2"/>
            <w:noWrap/>
          </w:tcPr>
          <w:p w14:paraId="19024991" w14:textId="77777777" w:rsidR="00691599" w:rsidRPr="001A52D6" w:rsidRDefault="00691599" w:rsidP="009042E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</w:rPr>
              <w:t>Trần Thanh Hoàng</w:t>
            </w:r>
          </w:p>
        </w:tc>
        <w:tc>
          <w:tcPr>
            <w:tcW w:w="3547" w:type="dxa"/>
            <w:gridSpan w:val="2"/>
            <w:noWrap/>
          </w:tcPr>
          <w:p w14:paraId="07CCF674" w14:textId="77777777" w:rsidR="00691599" w:rsidRPr="0058350E" w:rsidRDefault="00691599" w:rsidP="009042E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6"/>
                <w:lang w:val="vi-VN"/>
              </w:rPr>
            </w:pPr>
            <w:r>
              <w:rPr>
                <w:color w:val="000000" w:themeColor="text1"/>
                <w:szCs w:val="26"/>
              </w:rPr>
              <w:t>thanhhoangtran345</w:t>
            </w:r>
            <w:r w:rsidRPr="0058350E">
              <w:rPr>
                <w:color w:val="000000" w:themeColor="text1"/>
                <w:szCs w:val="26"/>
                <w:lang w:val="vi-VN"/>
              </w:rPr>
              <w:t>@gmail.com</w:t>
            </w:r>
          </w:p>
        </w:tc>
        <w:tc>
          <w:tcPr>
            <w:tcW w:w="1973" w:type="dxa"/>
            <w:noWrap/>
          </w:tcPr>
          <w:p w14:paraId="5D176B26" w14:textId="77777777" w:rsidR="00691599" w:rsidRPr="003D722A" w:rsidRDefault="00691599" w:rsidP="009042E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6"/>
              </w:rPr>
            </w:pPr>
            <w:r w:rsidRPr="0058350E">
              <w:rPr>
                <w:color w:val="000000" w:themeColor="text1"/>
                <w:szCs w:val="26"/>
                <w:lang w:val="vi-VN"/>
              </w:rPr>
              <w:t>0</w:t>
            </w:r>
            <w:r>
              <w:rPr>
                <w:color w:val="000000" w:themeColor="text1"/>
                <w:szCs w:val="26"/>
              </w:rPr>
              <w:t>367573345</w:t>
            </w:r>
          </w:p>
        </w:tc>
      </w:tr>
      <w:tr w:rsidR="00691599" w:rsidRPr="0058350E" w14:paraId="75FAE138" w14:textId="77777777" w:rsidTr="00904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3" w:type="dxa"/>
            <w:vMerge/>
            <w:hideMark/>
          </w:tcPr>
          <w:p w14:paraId="69673C48" w14:textId="77777777" w:rsidR="00691599" w:rsidRPr="0058350E" w:rsidRDefault="00691599" w:rsidP="009042EC">
            <w:pPr>
              <w:spacing w:line="360" w:lineRule="auto"/>
              <w:jc w:val="both"/>
              <w:rPr>
                <w:color w:val="000000"/>
                <w:szCs w:val="26"/>
                <w:lang w:val="vi-VN"/>
              </w:rPr>
            </w:pPr>
          </w:p>
        </w:tc>
        <w:tc>
          <w:tcPr>
            <w:tcW w:w="2663" w:type="dxa"/>
            <w:gridSpan w:val="2"/>
            <w:noWrap/>
          </w:tcPr>
          <w:p w14:paraId="388086C6" w14:textId="77777777" w:rsidR="00691599" w:rsidRPr="001A52D6" w:rsidRDefault="00691599" w:rsidP="009042E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</w:rPr>
              <w:t>Trần Đức Minh</w:t>
            </w:r>
          </w:p>
        </w:tc>
        <w:tc>
          <w:tcPr>
            <w:tcW w:w="3547" w:type="dxa"/>
            <w:gridSpan w:val="2"/>
            <w:noWrap/>
          </w:tcPr>
          <w:p w14:paraId="35BF33FF" w14:textId="77777777" w:rsidR="00691599" w:rsidRPr="0058350E" w:rsidRDefault="00691599" w:rsidP="009042E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Cs w:val="26"/>
                <w:lang w:val="vi-VN"/>
              </w:rPr>
            </w:pPr>
            <w:r>
              <w:rPr>
                <w:color w:val="000000" w:themeColor="text1"/>
                <w:szCs w:val="26"/>
              </w:rPr>
              <w:t>ducminhtranqtri</w:t>
            </w:r>
            <w:r w:rsidRPr="0058350E">
              <w:rPr>
                <w:color w:val="000000" w:themeColor="text1"/>
                <w:szCs w:val="26"/>
                <w:lang w:val="vi-VN"/>
              </w:rPr>
              <w:t>@gmail.com</w:t>
            </w:r>
          </w:p>
        </w:tc>
        <w:tc>
          <w:tcPr>
            <w:tcW w:w="1973" w:type="dxa"/>
            <w:noWrap/>
          </w:tcPr>
          <w:p w14:paraId="033A7DDB" w14:textId="77777777" w:rsidR="00691599" w:rsidRPr="00E020BA" w:rsidRDefault="00691599" w:rsidP="009042E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</w:rPr>
              <w:t>0365884234</w:t>
            </w:r>
          </w:p>
        </w:tc>
      </w:tr>
      <w:tr w:rsidR="00691599" w:rsidRPr="0058350E" w14:paraId="08CC6C97" w14:textId="77777777" w:rsidTr="009042EC">
        <w:trPr>
          <w:trHeight w:val="4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3" w:type="dxa"/>
            <w:vMerge/>
            <w:shd w:val="clear" w:color="auto" w:fill="DBE5F1" w:themeFill="accent1" w:themeFillTint="33"/>
          </w:tcPr>
          <w:p w14:paraId="349F170F" w14:textId="77777777" w:rsidR="00691599" w:rsidRPr="0058350E" w:rsidRDefault="00691599" w:rsidP="009042EC">
            <w:pPr>
              <w:spacing w:line="360" w:lineRule="auto"/>
              <w:jc w:val="both"/>
              <w:rPr>
                <w:color w:val="000000"/>
                <w:szCs w:val="26"/>
                <w:lang w:val="vi-VN"/>
              </w:rPr>
            </w:pPr>
          </w:p>
        </w:tc>
        <w:tc>
          <w:tcPr>
            <w:tcW w:w="2663" w:type="dxa"/>
            <w:gridSpan w:val="2"/>
            <w:shd w:val="clear" w:color="auto" w:fill="auto"/>
            <w:noWrap/>
          </w:tcPr>
          <w:p w14:paraId="564472A4" w14:textId="77777777" w:rsidR="00691599" w:rsidRPr="001A52D6" w:rsidRDefault="00691599" w:rsidP="009042E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6"/>
              </w:rPr>
            </w:pPr>
            <w:r>
              <w:rPr>
                <w:color w:val="000000" w:themeColor="text1"/>
                <w:szCs w:val="26"/>
              </w:rPr>
              <w:t>Phan Thanh Vang</w:t>
            </w:r>
          </w:p>
        </w:tc>
        <w:tc>
          <w:tcPr>
            <w:tcW w:w="3547" w:type="dxa"/>
            <w:gridSpan w:val="2"/>
            <w:shd w:val="clear" w:color="auto" w:fill="auto"/>
            <w:noWrap/>
          </w:tcPr>
          <w:p w14:paraId="1AEECF67" w14:textId="77777777" w:rsidR="00691599" w:rsidRPr="0058350E" w:rsidRDefault="00691599" w:rsidP="009042E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6"/>
                <w:lang w:val="vi-VN"/>
              </w:rPr>
            </w:pPr>
            <w:r w:rsidRPr="00E020BA">
              <w:rPr>
                <w:rFonts w:cs="Times New Roman"/>
                <w:color w:val="202124"/>
                <w:szCs w:val="24"/>
                <w:shd w:val="clear" w:color="auto" w:fill="FFFFFF"/>
              </w:rPr>
              <w:t>phanthanhvang2k161</w:t>
            </w:r>
            <w:r w:rsidRPr="0058350E">
              <w:rPr>
                <w:color w:val="000000" w:themeColor="text1"/>
                <w:szCs w:val="26"/>
                <w:lang w:val="vi-VN"/>
              </w:rPr>
              <w:t>@gmail.com</w:t>
            </w:r>
          </w:p>
        </w:tc>
        <w:tc>
          <w:tcPr>
            <w:tcW w:w="1973" w:type="dxa"/>
            <w:shd w:val="clear" w:color="auto" w:fill="auto"/>
            <w:noWrap/>
          </w:tcPr>
          <w:p w14:paraId="56976361" w14:textId="77777777" w:rsidR="00691599" w:rsidRPr="00E020BA" w:rsidRDefault="00691599" w:rsidP="009042E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E020BA">
              <w:rPr>
                <w:rFonts w:cs="Times New Roman"/>
                <w:color w:val="202124"/>
                <w:szCs w:val="24"/>
                <w:shd w:val="clear" w:color="auto" w:fill="FFFFFF"/>
              </w:rPr>
              <w:t>0397752597</w:t>
            </w:r>
          </w:p>
        </w:tc>
      </w:tr>
    </w:tbl>
    <w:p w14:paraId="67B1E46B" w14:textId="2E94BE95" w:rsidR="002414A0" w:rsidRPr="00DE1B7C" w:rsidRDefault="002414A0" w:rsidP="00DE1B7C">
      <w:pPr>
        <w:spacing w:line="360" w:lineRule="auto"/>
        <w:ind w:left="548"/>
        <w:rPr>
          <w:b/>
          <w:spacing w:val="-1"/>
          <w:position w:val="-1"/>
          <w:sz w:val="26"/>
          <w:szCs w:val="26"/>
        </w:rPr>
      </w:pPr>
    </w:p>
    <w:p w14:paraId="796F8ED0" w14:textId="77777777" w:rsidR="000E24FF" w:rsidRPr="00335DDD" w:rsidRDefault="000E24FF" w:rsidP="00DE1B7C">
      <w:pPr>
        <w:spacing w:line="360" w:lineRule="auto"/>
        <w:jc w:val="center"/>
        <w:rPr>
          <w:sz w:val="32"/>
          <w:szCs w:val="32"/>
        </w:rPr>
      </w:pPr>
      <w:r w:rsidRPr="00335DDD">
        <w:rPr>
          <w:b/>
          <w:spacing w:val="-1"/>
          <w:position w:val="-1"/>
          <w:sz w:val="32"/>
          <w:szCs w:val="32"/>
        </w:rPr>
        <w:t>D</w:t>
      </w:r>
      <w:r w:rsidRPr="00335DDD">
        <w:rPr>
          <w:b/>
          <w:position w:val="-1"/>
          <w:sz w:val="32"/>
          <w:szCs w:val="32"/>
        </w:rPr>
        <w:t>OCU</w:t>
      </w:r>
      <w:r w:rsidRPr="00335DDD">
        <w:rPr>
          <w:b/>
          <w:spacing w:val="-1"/>
          <w:position w:val="-1"/>
          <w:sz w:val="32"/>
          <w:szCs w:val="32"/>
        </w:rPr>
        <w:t>M</w:t>
      </w:r>
      <w:r w:rsidRPr="00335DDD">
        <w:rPr>
          <w:b/>
          <w:position w:val="-1"/>
          <w:sz w:val="32"/>
          <w:szCs w:val="32"/>
        </w:rPr>
        <w:t>ENT</w:t>
      </w:r>
      <w:r w:rsidRPr="00335DDD">
        <w:rPr>
          <w:b/>
          <w:spacing w:val="1"/>
          <w:position w:val="-1"/>
          <w:sz w:val="32"/>
          <w:szCs w:val="32"/>
        </w:rPr>
        <w:t xml:space="preserve"> </w:t>
      </w:r>
      <w:r w:rsidRPr="00335DDD">
        <w:rPr>
          <w:b/>
          <w:spacing w:val="-1"/>
          <w:position w:val="-1"/>
          <w:sz w:val="32"/>
          <w:szCs w:val="32"/>
        </w:rPr>
        <w:t>I</w:t>
      </w:r>
      <w:r w:rsidRPr="00335DDD">
        <w:rPr>
          <w:b/>
          <w:position w:val="-1"/>
          <w:sz w:val="32"/>
          <w:szCs w:val="32"/>
        </w:rPr>
        <w:t>N</w:t>
      </w:r>
      <w:r w:rsidRPr="00335DDD">
        <w:rPr>
          <w:b/>
          <w:spacing w:val="-1"/>
          <w:position w:val="-1"/>
          <w:sz w:val="32"/>
          <w:szCs w:val="32"/>
        </w:rPr>
        <w:t>F</w:t>
      </w:r>
      <w:r w:rsidRPr="00335DDD">
        <w:rPr>
          <w:b/>
          <w:position w:val="-1"/>
          <w:sz w:val="32"/>
          <w:szCs w:val="32"/>
        </w:rPr>
        <w:t>OR</w:t>
      </w:r>
      <w:r w:rsidRPr="00335DDD">
        <w:rPr>
          <w:b/>
          <w:spacing w:val="-1"/>
          <w:position w:val="-1"/>
          <w:sz w:val="32"/>
          <w:szCs w:val="32"/>
        </w:rPr>
        <w:t>M</w:t>
      </w:r>
      <w:r w:rsidRPr="00335DDD">
        <w:rPr>
          <w:b/>
          <w:position w:val="-1"/>
          <w:sz w:val="32"/>
          <w:szCs w:val="32"/>
        </w:rPr>
        <w:t>A</w:t>
      </w:r>
      <w:r w:rsidRPr="00335DDD">
        <w:rPr>
          <w:b/>
          <w:spacing w:val="1"/>
          <w:position w:val="-1"/>
          <w:sz w:val="32"/>
          <w:szCs w:val="32"/>
        </w:rPr>
        <w:t>T</w:t>
      </w:r>
      <w:r w:rsidRPr="00335DDD">
        <w:rPr>
          <w:b/>
          <w:spacing w:val="-1"/>
          <w:position w:val="-1"/>
          <w:sz w:val="32"/>
          <w:szCs w:val="32"/>
        </w:rPr>
        <w:t>I</w:t>
      </w:r>
      <w:r w:rsidRPr="00335DDD">
        <w:rPr>
          <w:b/>
          <w:position w:val="-1"/>
          <w:sz w:val="32"/>
          <w:szCs w:val="32"/>
        </w:rPr>
        <w:t>ON</w:t>
      </w:r>
    </w:p>
    <w:tbl>
      <w:tblPr>
        <w:tblW w:w="16160" w:type="dxa"/>
        <w:tblInd w:w="704" w:type="dxa"/>
        <w:tblBorders>
          <w:top w:val="single" w:sz="4" w:space="0" w:color="8DB3E2" w:themeColor="text2" w:themeTint="66"/>
          <w:left w:val="single" w:sz="4" w:space="0" w:color="8DB3E2" w:themeColor="text2" w:themeTint="66"/>
          <w:bottom w:val="single" w:sz="4" w:space="0" w:color="8DB3E2" w:themeColor="text2" w:themeTint="66"/>
          <w:right w:val="single" w:sz="4" w:space="0" w:color="8DB3E2" w:themeColor="text2" w:themeTint="66"/>
          <w:insideH w:val="single" w:sz="4" w:space="0" w:color="8DB3E2" w:themeColor="text2" w:themeTint="66"/>
          <w:insideV w:val="single" w:sz="4" w:space="0" w:color="8DB3E2" w:themeColor="text2" w:themeTint="6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8"/>
        <w:gridCol w:w="7371"/>
        <w:gridCol w:w="7371"/>
      </w:tblGrid>
      <w:tr w:rsidR="009C5692" w:rsidRPr="00DE1B7C" w14:paraId="0F2F3421" w14:textId="77777777" w:rsidTr="009C5692">
        <w:trPr>
          <w:trHeight w:hRule="exact" w:val="391"/>
        </w:trPr>
        <w:tc>
          <w:tcPr>
            <w:tcW w:w="1418" w:type="dxa"/>
            <w:shd w:val="clear" w:color="auto" w:fill="999999"/>
          </w:tcPr>
          <w:p w14:paraId="36B19638" w14:textId="77777777" w:rsidR="009C5692" w:rsidRPr="00DE1B7C" w:rsidRDefault="009C5692" w:rsidP="009C5692">
            <w:pPr>
              <w:spacing w:line="360" w:lineRule="auto"/>
              <w:ind w:right="52"/>
              <w:jc w:val="center"/>
              <w:rPr>
                <w:sz w:val="26"/>
                <w:szCs w:val="26"/>
              </w:rPr>
            </w:pPr>
            <w:r w:rsidRPr="00DE1B7C">
              <w:rPr>
                <w:b/>
                <w:color w:val="FFFFFF"/>
                <w:spacing w:val="-1"/>
                <w:sz w:val="26"/>
                <w:szCs w:val="26"/>
              </w:rPr>
              <w:t>P</w:t>
            </w:r>
            <w:r w:rsidRPr="00DE1B7C">
              <w:rPr>
                <w:b/>
                <w:color w:val="FFFFFF"/>
                <w:spacing w:val="-5"/>
                <w:sz w:val="26"/>
                <w:szCs w:val="26"/>
              </w:rPr>
              <w:t>r</w:t>
            </w:r>
            <w:r w:rsidRPr="00DE1B7C">
              <w:rPr>
                <w:b/>
                <w:color w:val="FFFFFF"/>
                <w:sz w:val="26"/>
                <w:szCs w:val="26"/>
              </w:rPr>
              <w:t>oj</w:t>
            </w:r>
            <w:r w:rsidRPr="00DE1B7C">
              <w:rPr>
                <w:b/>
                <w:color w:val="FFFFFF"/>
                <w:spacing w:val="1"/>
                <w:sz w:val="26"/>
                <w:szCs w:val="26"/>
              </w:rPr>
              <w:t>e</w:t>
            </w:r>
            <w:r w:rsidRPr="00DE1B7C">
              <w:rPr>
                <w:b/>
                <w:color w:val="FFFFFF"/>
                <w:sz w:val="26"/>
                <w:szCs w:val="26"/>
              </w:rPr>
              <w:t>ct</w:t>
            </w:r>
          </w:p>
        </w:tc>
        <w:tc>
          <w:tcPr>
            <w:tcW w:w="7371" w:type="dxa"/>
          </w:tcPr>
          <w:p w14:paraId="3E6E36F0" w14:textId="4E5C9E42" w:rsidR="009C5692" w:rsidRPr="00DE1B7C" w:rsidRDefault="009C5692" w:rsidP="009C5692">
            <w:pPr>
              <w:spacing w:line="360" w:lineRule="auto"/>
              <w:ind w:left="56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Website hỗ trợ đặt món nhà hàng – tiệc cưới</w:t>
            </w:r>
          </w:p>
        </w:tc>
        <w:tc>
          <w:tcPr>
            <w:tcW w:w="7371" w:type="dxa"/>
          </w:tcPr>
          <w:p w14:paraId="55DCB597" w14:textId="63FEBB8F" w:rsidR="009C5692" w:rsidRPr="00DE1B7C" w:rsidRDefault="009C5692" w:rsidP="009C5692">
            <w:pPr>
              <w:spacing w:line="360" w:lineRule="auto"/>
              <w:ind w:left="56"/>
              <w:rPr>
                <w:sz w:val="26"/>
                <w:szCs w:val="26"/>
              </w:rPr>
            </w:pPr>
          </w:p>
        </w:tc>
      </w:tr>
      <w:tr w:rsidR="009C5692" w:rsidRPr="00DE1B7C" w14:paraId="4756D199" w14:textId="77777777" w:rsidTr="009C5692">
        <w:trPr>
          <w:trHeight w:hRule="exact" w:val="386"/>
        </w:trPr>
        <w:tc>
          <w:tcPr>
            <w:tcW w:w="1418" w:type="dxa"/>
            <w:shd w:val="clear" w:color="auto" w:fill="999999"/>
          </w:tcPr>
          <w:p w14:paraId="20EF9A66" w14:textId="77777777" w:rsidR="009C5692" w:rsidRPr="00DE1B7C" w:rsidRDefault="009C5692" w:rsidP="009C5692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DE1B7C">
              <w:rPr>
                <w:b/>
                <w:color w:val="FFFFFF"/>
                <w:spacing w:val="-1"/>
                <w:sz w:val="26"/>
                <w:szCs w:val="26"/>
              </w:rPr>
              <w:t>D</w:t>
            </w:r>
            <w:r w:rsidRPr="00DE1B7C">
              <w:rPr>
                <w:b/>
                <w:color w:val="FFFFFF"/>
                <w:sz w:val="26"/>
                <w:szCs w:val="26"/>
              </w:rPr>
              <w:t>ocument</w:t>
            </w:r>
            <w:r w:rsidRPr="00DE1B7C">
              <w:rPr>
                <w:b/>
                <w:color w:val="FFFFFF"/>
                <w:spacing w:val="-4"/>
                <w:sz w:val="26"/>
                <w:szCs w:val="26"/>
              </w:rPr>
              <w:t xml:space="preserve"> T</w:t>
            </w:r>
            <w:r w:rsidRPr="00DE1B7C">
              <w:rPr>
                <w:b/>
                <w:color w:val="FFFFFF"/>
                <w:spacing w:val="-1"/>
                <w:sz w:val="26"/>
                <w:szCs w:val="26"/>
              </w:rPr>
              <w:t>i</w:t>
            </w:r>
            <w:r w:rsidRPr="00DE1B7C">
              <w:rPr>
                <w:b/>
                <w:color w:val="FFFFFF"/>
                <w:sz w:val="26"/>
                <w:szCs w:val="26"/>
              </w:rPr>
              <w:t>t</w:t>
            </w:r>
            <w:r w:rsidRPr="00DE1B7C">
              <w:rPr>
                <w:b/>
                <w:color w:val="FFFFFF"/>
                <w:spacing w:val="1"/>
                <w:sz w:val="26"/>
                <w:szCs w:val="26"/>
              </w:rPr>
              <w:t>l</w:t>
            </w:r>
            <w:r w:rsidRPr="00DE1B7C">
              <w:rPr>
                <w:b/>
                <w:color w:val="FFFFFF"/>
                <w:sz w:val="26"/>
                <w:szCs w:val="26"/>
              </w:rPr>
              <w:t>e</w:t>
            </w:r>
          </w:p>
        </w:tc>
        <w:tc>
          <w:tcPr>
            <w:tcW w:w="7371" w:type="dxa"/>
          </w:tcPr>
          <w:p w14:paraId="68138741" w14:textId="36BA2781" w:rsidR="009C5692" w:rsidRPr="00DE1B7C" w:rsidRDefault="00EE4491" w:rsidP="009C5692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UserInterfaceDesign Document</w:t>
            </w:r>
          </w:p>
        </w:tc>
        <w:tc>
          <w:tcPr>
            <w:tcW w:w="7371" w:type="dxa"/>
          </w:tcPr>
          <w:p w14:paraId="23030EAD" w14:textId="253E74CC" w:rsidR="009C5692" w:rsidRPr="00DE1B7C" w:rsidRDefault="009C5692" w:rsidP="009C5692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9C5692" w:rsidRPr="00DE1B7C" w14:paraId="543AAD07" w14:textId="77777777" w:rsidTr="009C5692">
        <w:trPr>
          <w:trHeight w:hRule="exact" w:val="387"/>
        </w:trPr>
        <w:tc>
          <w:tcPr>
            <w:tcW w:w="1418" w:type="dxa"/>
            <w:shd w:val="clear" w:color="auto" w:fill="999999"/>
          </w:tcPr>
          <w:p w14:paraId="68B3B0BF" w14:textId="77777777" w:rsidR="009C5692" w:rsidRPr="00DE1B7C" w:rsidRDefault="009C5692" w:rsidP="009C5692">
            <w:pPr>
              <w:spacing w:line="360" w:lineRule="auto"/>
              <w:ind w:right="54"/>
              <w:jc w:val="center"/>
              <w:rPr>
                <w:sz w:val="26"/>
                <w:szCs w:val="26"/>
              </w:rPr>
            </w:pPr>
            <w:r w:rsidRPr="00DE1B7C">
              <w:rPr>
                <w:b/>
                <w:color w:val="FFFFFF"/>
                <w:sz w:val="26"/>
                <w:szCs w:val="26"/>
              </w:rPr>
              <w:t>C</w:t>
            </w:r>
            <w:r w:rsidRPr="00DE1B7C">
              <w:rPr>
                <w:b/>
                <w:color w:val="FFFFFF"/>
                <w:spacing w:val="-5"/>
                <w:sz w:val="26"/>
                <w:szCs w:val="26"/>
              </w:rPr>
              <w:t>r</w:t>
            </w:r>
            <w:r w:rsidRPr="00DE1B7C">
              <w:rPr>
                <w:b/>
                <w:color w:val="FFFFFF"/>
                <w:sz w:val="26"/>
                <w:szCs w:val="26"/>
              </w:rPr>
              <w:t>eator</w:t>
            </w:r>
          </w:p>
        </w:tc>
        <w:tc>
          <w:tcPr>
            <w:tcW w:w="7371" w:type="dxa"/>
          </w:tcPr>
          <w:p w14:paraId="2BDBFE5A" w14:textId="4E753ACF" w:rsidR="009C5692" w:rsidRPr="00DE1B7C" w:rsidRDefault="00CB19E6" w:rsidP="009C5692">
            <w:pPr>
              <w:spacing w:line="360" w:lineRule="auto"/>
              <w:ind w:left="56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Trần Đức Minh</w:t>
            </w:r>
          </w:p>
        </w:tc>
        <w:tc>
          <w:tcPr>
            <w:tcW w:w="7371" w:type="dxa"/>
          </w:tcPr>
          <w:p w14:paraId="50908B3E" w14:textId="5038BDF3" w:rsidR="009C5692" w:rsidRPr="00DE1B7C" w:rsidRDefault="009C5692" w:rsidP="009C5692">
            <w:pPr>
              <w:spacing w:line="360" w:lineRule="auto"/>
              <w:ind w:left="56"/>
              <w:rPr>
                <w:sz w:val="26"/>
                <w:szCs w:val="26"/>
              </w:rPr>
            </w:pPr>
          </w:p>
        </w:tc>
      </w:tr>
    </w:tbl>
    <w:p w14:paraId="1181BC00" w14:textId="77777777" w:rsidR="00D734E9" w:rsidRPr="00DE1B7C" w:rsidRDefault="00D734E9" w:rsidP="00DE1B7C">
      <w:pPr>
        <w:spacing w:line="360" w:lineRule="auto"/>
        <w:rPr>
          <w:sz w:val="26"/>
          <w:szCs w:val="26"/>
        </w:rPr>
      </w:pPr>
    </w:p>
    <w:p w14:paraId="36C8A054" w14:textId="0667F408" w:rsidR="005F6F23" w:rsidRPr="00335DDD" w:rsidRDefault="00357A7E" w:rsidP="00DE1B7C">
      <w:pPr>
        <w:spacing w:line="360" w:lineRule="auto"/>
        <w:ind w:left="548"/>
        <w:jc w:val="center"/>
        <w:rPr>
          <w:sz w:val="32"/>
          <w:szCs w:val="32"/>
        </w:rPr>
      </w:pPr>
      <w:r w:rsidRPr="00335DDD">
        <w:rPr>
          <w:b/>
          <w:spacing w:val="-1"/>
          <w:sz w:val="32"/>
          <w:szCs w:val="32"/>
        </w:rPr>
        <w:t>R</w:t>
      </w:r>
      <w:r w:rsidRPr="00335DDD">
        <w:rPr>
          <w:b/>
          <w:sz w:val="32"/>
          <w:szCs w:val="32"/>
        </w:rPr>
        <w:t>EVI</w:t>
      </w:r>
      <w:r w:rsidRPr="00335DDD">
        <w:rPr>
          <w:b/>
          <w:spacing w:val="-1"/>
          <w:sz w:val="32"/>
          <w:szCs w:val="32"/>
        </w:rPr>
        <w:t>SI</w:t>
      </w:r>
      <w:r w:rsidRPr="00335DDD">
        <w:rPr>
          <w:b/>
          <w:sz w:val="32"/>
          <w:szCs w:val="32"/>
        </w:rPr>
        <w:t xml:space="preserve">ON </w:t>
      </w:r>
      <w:r w:rsidRPr="00335DDD">
        <w:rPr>
          <w:b/>
          <w:spacing w:val="1"/>
          <w:sz w:val="32"/>
          <w:szCs w:val="32"/>
        </w:rPr>
        <w:t>H</w:t>
      </w:r>
      <w:r w:rsidRPr="00335DDD">
        <w:rPr>
          <w:b/>
          <w:spacing w:val="-1"/>
          <w:sz w:val="32"/>
          <w:szCs w:val="32"/>
        </w:rPr>
        <w:t>IST</w:t>
      </w:r>
      <w:r w:rsidRPr="00335DDD">
        <w:rPr>
          <w:b/>
          <w:sz w:val="32"/>
          <w:szCs w:val="32"/>
        </w:rPr>
        <w:t>ORY</w:t>
      </w:r>
    </w:p>
    <w:tbl>
      <w:tblPr>
        <w:tblW w:w="9404" w:type="dxa"/>
        <w:tblInd w:w="89" w:type="dxa"/>
        <w:tblBorders>
          <w:top w:val="single" w:sz="4" w:space="0" w:color="B8CCE4" w:themeColor="accent1" w:themeTint="66"/>
          <w:left w:val="single" w:sz="4" w:space="0" w:color="B8CCE4" w:themeColor="accent1" w:themeTint="66"/>
          <w:bottom w:val="single" w:sz="4" w:space="0" w:color="B8CCE4" w:themeColor="accent1" w:themeTint="66"/>
          <w:right w:val="single" w:sz="4" w:space="0" w:color="B8CCE4" w:themeColor="accent1" w:themeTint="66"/>
          <w:insideH w:val="single" w:sz="4" w:space="0" w:color="B8CCE4" w:themeColor="accent1" w:themeTint="66"/>
          <w:insideV w:val="single" w:sz="4" w:space="0" w:color="B8CCE4" w:themeColor="accent1" w:themeTint="6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0"/>
        <w:gridCol w:w="2652"/>
        <w:gridCol w:w="1531"/>
        <w:gridCol w:w="4271"/>
      </w:tblGrid>
      <w:tr w:rsidR="00190564" w:rsidRPr="00DE1B7C" w14:paraId="6B722A1B" w14:textId="77777777" w:rsidTr="009C5692">
        <w:trPr>
          <w:trHeight w:hRule="exact" w:val="405"/>
        </w:trPr>
        <w:tc>
          <w:tcPr>
            <w:tcW w:w="950" w:type="dxa"/>
            <w:shd w:val="clear" w:color="auto" w:fill="999999"/>
          </w:tcPr>
          <w:p w14:paraId="24B02B5E" w14:textId="77777777" w:rsidR="00190564" w:rsidRPr="00DE1B7C" w:rsidRDefault="00190564" w:rsidP="00DE1B7C">
            <w:pPr>
              <w:spacing w:line="360" w:lineRule="auto"/>
              <w:ind w:left="58"/>
              <w:jc w:val="center"/>
              <w:rPr>
                <w:sz w:val="26"/>
                <w:szCs w:val="26"/>
              </w:rPr>
            </w:pPr>
            <w:r w:rsidRPr="00DE1B7C">
              <w:rPr>
                <w:b/>
                <w:color w:val="FFFFFF"/>
                <w:spacing w:val="-21"/>
                <w:sz w:val="26"/>
                <w:szCs w:val="26"/>
              </w:rPr>
              <w:t>V</w:t>
            </w:r>
            <w:r w:rsidRPr="00DE1B7C">
              <w:rPr>
                <w:b/>
                <w:color w:val="FFFFFF"/>
                <w:sz w:val="26"/>
                <w:szCs w:val="26"/>
              </w:rPr>
              <w:t>ers</w:t>
            </w:r>
            <w:r w:rsidRPr="00DE1B7C">
              <w:rPr>
                <w:b/>
                <w:color w:val="FFFFFF"/>
                <w:spacing w:val="-1"/>
                <w:sz w:val="26"/>
                <w:szCs w:val="26"/>
              </w:rPr>
              <w:t>i</w:t>
            </w:r>
            <w:r w:rsidRPr="00DE1B7C">
              <w:rPr>
                <w:b/>
                <w:color w:val="FFFFFF"/>
                <w:sz w:val="26"/>
                <w:szCs w:val="26"/>
              </w:rPr>
              <w:t>on</w:t>
            </w:r>
          </w:p>
        </w:tc>
        <w:tc>
          <w:tcPr>
            <w:tcW w:w="2652" w:type="dxa"/>
            <w:shd w:val="clear" w:color="auto" w:fill="999999"/>
          </w:tcPr>
          <w:p w14:paraId="157C7CEF" w14:textId="77777777" w:rsidR="00190564" w:rsidRPr="00DE1B7C" w:rsidRDefault="00190564" w:rsidP="00DE1B7C">
            <w:pPr>
              <w:spacing w:line="360" w:lineRule="auto"/>
              <w:ind w:left="111"/>
              <w:jc w:val="center"/>
              <w:rPr>
                <w:sz w:val="26"/>
                <w:szCs w:val="26"/>
              </w:rPr>
            </w:pPr>
            <w:r w:rsidRPr="00DE1B7C">
              <w:rPr>
                <w:b/>
                <w:color w:val="FFFFFF"/>
                <w:spacing w:val="-1"/>
                <w:sz w:val="26"/>
                <w:szCs w:val="26"/>
              </w:rPr>
              <w:t>P</w:t>
            </w:r>
            <w:r w:rsidRPr="00DE1B7C">
              <w:rPr>
                <w:b/>
                <w:color w:val="FFFFFF"/>
                <w:spacing w:val="1"/>
                <w:sz w:val="26"/>
                <w:szCs w:val="26"/>
              </w:rPr>
              <w:t>e</w:t>
            </w:r>
            <w:r w:rsidRPr="00DE1B7C">
              <w:rPr>
                <w:b/>
                <w:color w:val="FFFFFF"/>
                <w:sz w:val="26"/>
                <w:szCs w:val="26"/>
              </w:rPr>
              <w:t>rson</w:t>
            </w:r>
          </w:p>
        </w:tc>
        <w:tc>
          <w:tcPr>
            <w:tcW w:w="1531" w:type="dxa"/>
            <w:shd w:val="clear" w:color="auto" w:fill="999999"/>
          </w:tcPr>
          <w:p w14:paraId="63D1A7C0" w14:textId="77777777" w:rsidR="00190564" w:rsidRPr="00DE1B7C" w:rsidRDefault="00190564" w:rsidP="00DE1B7C">
            <w:pPr>
              <w:spacing w:line="360" w:lineRule="auto"/>
              <w:ind w:left="283" w:right="-331"/>
              <w:jc w:val="center"/>
              <w:rPr>
                <w:sz w:val="26"/>
                <w:szCs w:val="26"/>
              </w:rPr>
            </w:pPr>
            <w:r w:rsidRPr="00DE1B7C">
              <w:rPr>
                <w:b/>
                <w:color w:val="FFFFFF"/>
                <w:spacing w:val="-1"/>
                <w:sz w:val="26"/>
                <w:szCs w:val="26"/>
              </w:rPr>
              <w:t>D</w:t>
            </w:r>
            <w:r w:rsidRPr="00DE1B7C">
              <w:rPr>
                <w:b/>
                <w:color w:val="FFFFFF"/>
                <w:sz w:val="26"/>
                <w:szCs w:val="26"/>
              </w:rPr>
              <w:t>ate</w:t>
            </w:r>
          </w:p>
        </w:tc>
        <w:tc>
          <w:tcPr>
            <w:tcW w:w="4271" w:type="dxa"/>
            <w:shd w:val="clear" w:color="auto" w:fill="999999"/>
          </w:tcPr>
          <w:p w14:paraId="7D1D6329" w14:textId="77777777" w:rsidR="00190564" w:rsidRPr="00DE1B7C" w:rsidRDefault="00190564" w:rsidP="00DE1B7C">
            <w:pPr>
              <w:spacing w:line="360" w:lineRule="auto"/>
              <w:ind w:left="98"/>
              <w:jc w:val="center"/>
              <w:rPr>
                <w:sz w:val="26"/>
                <w:szCs w:val="26"/>
              </w:rPr>
            </w:pPr>
            <w:r w:rsidRPr="00DE1B7C">
              <w:rPr>
                <w:b/>
                <w:color w:val="FFFFFF"/>
                <w:sz w:val="26"/>
                <w:szCs w:val="26"/>
              </w:rPr>
              <w:t>D</w:t>
            </w:r>
            <w:r w:rsidRPr="00DE1B7C">
              <w:rPr>
                <w:b/>
                <w:color w:val="FFFFFF"/>
                <w:spacing w:val="-3"/>
                <w:sz w:val="26"/>
                <w:szCs w:val="26"/>
              </w:rPr>
              <w:t>e</w:t>
            </w:r>
            <w:r w:rsidRPr="00DE1B7C">
              <w:rPr>
                <w:b/>
                <w:color w:val="FFFFFF"/>
                <w:sz w:val="26"/>
                <w:szCs w:val="26"/>
              </w:rPr>
              <w:t>sc</w:t>
            </w:r>
            <w:r w:rsidRPr="00DE1B7C">
              <w:rPr>
                <w:b/>
                <w:color w:val="FFFFFF"/>
                <w:spacing w:val="1"/>
                <w:sz w:val="26"/>
                <w:szCs w:val="26"/>
              </w:rPr>
              <w:t>r</w:t>
            </w:r>
            <w:r w:rsidRPr="00DE1B7C">
              <w:rPr>
                <w:b/>
                <w:color w:val="FFFFFF"/>
                <w:spacing w:val="-1"/>
                <w:sz w:val="26"/>
                <w:szCs w:val="26"/>
              </w:rPr>
              <w:t>i</w:t>
            </w:r>
            <w:r w:rsidRPr="00DE1B7C">
              <w:rPr>
                <w:b/>
                <w:color w:val="FFFFFF"/>
                <w:sz w:val="26"/>
                <w:szCs w:val="26"/>
              </w:rPr>
              <w:t>pt</w:t>
            </w:r>
            <w:r w:rsidRPr="00DE1B7C">
              <w:rPr>
                <w:b/>
                <w:color w:val="FFFFFF"/>
                <w:spacing w:val="-1"/>
                <w:sz w:val="26"/>
                <w:szCs w:val="26"/>
              </w:rPr>
              <w:t>i</w:t>
            </w:r>
            <w:r w:rsidRPr="00DE1B7C">
              <w:rPr>
                <w:b/>
                <w:color w:val="FFFFFF"/>
                <w:sz w:val="26"/>
                <w:szCs w:val="26"/>
              </w:rPr>
              <w:t>on</w:t>
            </w:r>
          </w:p>
        </w:tc>
      </w:tr>
      <w:tr w:rsidR="00190564" w:rsidRPr="00DE1B7C" w14:paraId="07E6F257" w14:textId="77777777" w:rsidTr="009C5692">
        <w:trPr>
          <w:trHeight w:hRule="exact" w:val="398"/>
        </w:trPr>
        <w:tc>
          <w:tcPr>
            <w:tcW w:w="950" w:type="dxa"/>
          </w:tcPr>
          <w:p w14:paraId="15C644B9" w14:textId="77777777" w:rsidR="00190564" w:rsidRPr="00DE1B7C" w:rsidRDefault="00190564" w:rsidP="00DE1B7C">
            <w:pPr>
              <w:spacing w:line="360" w:lineRule="auto"/>
              <w:ind w:left="58"/>
              <w:rPr>
                <w:sz w:val="26"/>
                <w:szCs w:val="26"/>
              </w:rPr>
            </w:pPr>
            <w:r w:rsidRPr="00DE1B7C">
              <w:rPr>
                <w:sz w:val="26"/>
                <w:szCs w:val="26"/>
              </w:rPr>
              <w:t>1.0</w:t>
            </w:r>
          </w:p>
        </w:tc>
        <w:tc>
          <w:tcPr>
            <w:tcW w:w="2652" w:type="dxa"/>
          </w:tcPr>
          <w:p w14:paraId="72472ADF" w14:textId="2C6BB54C" w:rsidR="00190564" w:rsidRPr="00DE1B7C" w:rsidRDefault="00CB19E6" w:rsidP="00DE1B7C">
            <w:pPr>
              <w:spacing w:line="360" w:lineRule="auto"/>
              <w:ind w:left="111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Trần Đức Minh</w:t>
            </w:r>
          </w:p>
        </w:tc>
        <w:tc>
          <w:tcPr>
            <w:tcW w:w="1531" w:type="dxa"/>
          </w:tcPr>
          <w:p w14:paraId="2F4499A9" w14:textId="09A87D5B" w:rsidR="00190564" w:rsidRPr="00DE1B7C" w:rsidRDefault="001C2EE9" w:rsidP="00C216ED">
            <w:pPr>
              <w:spacing w:line="360" w:lineRule="auto"/>
              <w:ind w:left="79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  <w:r w:rsidR="003B5E84">
              <w:rPr>
                <w:sz w:val="26"/>
                <w:szCs w:val="26"/>
              </w:rPr>
              <w:t>7</w:t>
            </w:r>
            <w:r w:rsidR="00E05648" w:rsidRPr="00235AEF">
              <w:rPr>
                <w:sz w:val="26"/>
                <w:szCs w:val="26"/>
              </w:rPr>
              <w:t>/</w:t>
            </w:r>
            <w:r w:rsidR="00C216ED">
              <w:rPr>
                <w:sz w:val="26"/>
                <w:szCs w:val="26"/>
              </w:rPr>
              <w:t>09</w:t>
            </w:r>
            <w:r w:rsidR="00CB19E6">
              <w:rPr>
                <w:sz w:val="26"/>
                <w:szCs w:val="26"/>
              </w:rPr>
              <w:t>/2021</w:t>
            </w:r>
          </w:p>
        </w:tc>
        <w:tc>
          <w:tcPr>
            <w:tcW w:w="4271" w:type="dxa"/>
          </w:tcPr>
          <w:p w14:paraId="75C7AA8E" w14:textId="77777777" w:rsidR="00190564" w:rsidRPr="00DE1B7C" w:rsidRDefault="00190564" w:rsidP="00DE1B7C">
            <w:pPr>
              <w:spacing w:line="360" w:lineRule="auto"/>
              <w:ind w:left="98"/>
              <w:rPr>
                <w:sz w:val="26"/>
                <w:szCs w:val="26"/>
              </w:rPr>
            </w:pPr>
            <w:r w:rsidRPr="00DE1B7C">
              <w:rPr>
                <w:sz w:val="26"/>
                <w:szCs w:val="26"/>
              </w:rPr>
              <w:t>Create Document</w:t>
            </w:r>
          </w:p>
        </w:tc>
      </w:tr>
      <w:tr w:rsidR="00190564" w:rsidRPr="00DE1B7C" w14:paraId="52F63E09" w14:textId="77777777" w:rsidTr="009C5692">
        <w:trPr>
          <w:trHeight w:hRule="exact" w:val="400"/>
        </w:trPr>
        <w:tc>
          <w:tcPr>
            <w:tcW w:w="950" w:type="dxa"/>
          </w:tcPr>
          <w:p w14:paraId="41EBA4AF" w14:textId="77777777" w:rsidR="00190564" w:rsidRPr="00DE1B7C" w:rsidRDefault="00190564" w:rsidP="00DE1B7C">
            <w:pPr>
              <w:spacing w:line="360" w:lineRule="auto"/>
              <w:ind w:left="58"/>
              <w:rPr>
                <w:sz w:val="26"/>
                <w:szCs w:val="26"/>
              </w:rPr>
            </w:pPr>
            <w:r w:rsidRPr="00DE1B7C">
              <w:rPr>
                <w:sz w:val="26"/>
                <w:szCs w:val="26"/>
              </w:rPr>
              <w:t>1.1</w:t>
            </w:r>
          </w:p>
        </w:tc>
        <w:tc>
          <w:tcPr>
            <w:tcW w:w="2652" w:type="dxa"/>
          </w:tcPr>
          <w:p w14:paraId="0819A671" w14:textId="77777777" w:rsidR="00190564" w:rsidRPr="00DE1B7C" w:rsidRDefault="00190564" w:rsidP="00DE1B7C">
            <w:pPr>
              <w:spacing w:line="360" w:lineRule="auto"/>
              <w:ind w:left="111"/>
              <w:rPr>
                <w:sz w:val="26"/>
                <w:szCs w:val="26"/>
              </w:rPr>
            </w:pPr>
          </w:p>
        </w:tc>
        <w:tc>
          <w:tcPr>
            <w:tcW w:w="1531" w:type="dxa"/>
          </w:tcPr>
          <w:p w14:paraId="5B1300DC" w14:textId="77777777" w:rsidR="00190564" w:rsidRPr="00DE1B7C" w:rsidRDefault="00190564" w:rsidP="00DE1B7C">
            <w:pPr>
              <w:spacing w:line="360" w:lineRule="auto"/>
              <w:ind w:left="79"/>
              <w:rPr>
                <w:sz w:val="26"/>
                <w:szCs w:val="26"/>
              </w:rPr>
            </w:pPr>
          </w:p>
        </w:tc>
        <w:tc>
          <w:tcPr>
            <w:tcW w:w="4271" w:type="dxa"/>
          </w:tcPr>
          <w:p w14:paraId="0314E087" w14:textId="77777777" w:rsidR="00190564" w:rsidRPr="00DE1B7C" w:rsidRDefault="00190564" w:rsidP="00DE1B7C">
            <w:pPr>
              <w:spacing w:line="360" w:lineRule="auto"/>
              <w:ind w:left="98"/>
              <w:rPr>
                <w:sz w:val="26"/>
                <w:szCs w:val="26"/>
              </w:rPr>
            </w:pPr>
          </w:p>
        </w:tc>
      </w:tr>
    </w:tbl>
    <w:p w14:paraId="18F152E9" w14:textId="53F43815" w:rsidR="00C65226" w:rsidRDefault="00C65226" w:rsidP="00C65226">
      <w:pPr>
        <w:rPr>
          <w:sz w:val="26"/>
          <w:szCs w:val="26"/>
        </w:rPr>
      </w:pPr>
    </w:p>
    <w:p w14:paraId="5B184D6D" w14:textId="77777777" w:rsidR="0054293E" w:rsidRPr="0054293E" w:rsidRDefault="0054293E" w:rsidP="0054293E">
      <w:pPr>
        <w:jc w:val="right"/>
        <w:rPr>
          <w:sz w:val="26"/>
          <w:szCs w:val="26"/>
        </w:rPr>
      </w:pPr>
    </w:p>
    <w:p w14:paraId="6C858201" w14:textId="1F1628EA" w:rsidR="005F6F23" w:rsidRPr="004D586B" w:rsidRDefault="002414A0" w:rsidP="00DE1B7C">
      <w:pPr>
        <w:spacing w:line="360" w:lineRule="auto"/>
        <w:ind w:left="360"/>
        <w:jc w:val="center"/>
        <w:rPr>
          <w:sz w:val="32"/>
          <w:szCs w:val="32"/>
        </w:rPr>
      </w:pPr>
      <w:r w:rsidRPr="004D586B">
        <w:rPr>
          <w:b/>
          <w:spacing w:val="-1"/>
          <w:sz w:val="32"/>
          <w:szCs w:val="32"/>
        </w:rPr>
        <w:lastRenderedPageBreak/>
        <w:t>D</w:t>
      </w:r>
      <w:r w:rsidRPr="004D586B">
        <w:rPr>
          <w:b/>
          <w:sz w:val="32"/>
          <w:szCs w:val="32"/>
        </w:rPr>
        <w:t>OCU</w:t>
      </w:r>
      <w:r w:rsidRPr="004D586B">
        <w:rPr>
          <w:b/>
          <w:spacing w:val="-1"/>
          <w:sz w:val="32"/>
          <w:szCs w:val="32"/>
        </w:rPr>
        <w:t>M</w:t>
      </w:r>
      <w:r w:rsidRPr="004D586B">
        <w:rPr>
          <w:b/>
          <w:sz w:val="32"/>
          <w:szCs w:val="32"/>
        </w:rPr>
        <w:t>ENT</w:t>
      </w:r>
      <w:r w:rsidRPr="004D586B">
        <w:rPr>
          <w:b/>
          <w:spacing w:val="-17"/>
          <w:sz w:val="32"/>
          <w:szCs w:val="32"/>
        </w:rPr>
        <w:t xml:space="preserve"> </w:t>
      </w:r>
      <w:r w:rsidRPr="004D586B">
        <w:rPr>
          <w:b/>
          <w:spacing w:val="1"/>
          <w:sz w:val="32"/>
          <w:szCs w:val="32"/>
        </w:rPr>
        <w:t>A</w:t>
      </w:r>
      <w:r w:rsidRPr="004D586B">
        <w:rPr>
          <w:b/>
          <w:sz w:val="32"/>
          <w:szCs w:val="32"/>
        </w:rPr>
        <w:t>PP</w:t>
      </w:r>
      <w:r w:rsidRPr="004D586B">
        <w:rPr>
          <w:b/>
          <w:spacing w:val="-6"/>
          <w:sz w:val="32"/>
          <w:szCs w:val="32"/>
        </w:rPr>
        <w:t>R</w:t>
      </w:r>
      <w:r w:rsidRPr="004D586B">
        <w:rPr>
          <w:b/>
          <w:sz w:val="32"/>
          <w:szCs w:val="32"/>
        </w:rPr>
        <w:t>OVAL</w:t>
      </w:r>
    </w:p>
    <w:tbl>
      <w:tblPr>
        <w:tblStyle w:val="TableGrid"/>
        <w:tblW w:w="10363" w:type="dxa"/>
        <w:jc w:val="center"/>
        <w:tblBorders>
          <w:top w:val="single" w:sz="4" w:space="0" w:color="B8CCE4" w:themeColor="accent1" w:themeTint="66"/>
          <w:left w:val="single" w:sz="4" w:space="0" w:color="B8CCE4" w:themeColor="accent1" w:themeTint="66"/>
          <w:bottom w:val="single" w:sz="4" w:space="0" w:color="B8CCE4" w:themeColor="accent1" w:themeTint="66"/>
          <w:right w:val="single" w:sz="4" w:space="0" w:color="B8CCE4" w:themeColor="accent1" w:themeTint="66"/>
          <w:insideH w:val="single" w:sz="4" w:space="0" w:color="B8CCE4" w:themeColor="accent1" w:themeTint="66"/>
          <w:insideV w:val="single" w:sz="4" w:space="0" w:color="B8CCE4" w:themeColor="accent1" w:themeTint="66"/>
        </w:tblBorders>
        <w:tblLook w:val="04A0" w:firstRow="1" w:lastRow="0" w:firstColumn="1" w:lastColumn="0" w:noHBand="0" w:noVBand="1"/>
      </w:tblPr>
      <w:tblGrid>
        <w:gridCol w:w="3010"/>
        <w:gridCol w:w="2171"/>
        <w:gridCol w:w="1924"/>
        <w:gridCol w:w="3258"/>
      </w:tblGrid>
      <w:tr w:rsidR="002414A0" w:rsidRPr="00DE1B7C" w14:paraId="336EEDCD" w14:textId="77777777" w:rsidTr="007F0B6B">
        <w:trPr>
          <w:trHeight w:val="376"/>
          <w:jc w:val="center"/>
        </w:trPr>
        <w:tc>
          <w:tcPr>
            <w:tcW w:w="3010" w:type="dxa"/>
            <w:tcBorders>
              <w:bottom w:val="single" w:sz="4" w:space="0" w:color="B8CCE4" w:themeColor="accent1" w:themeTint="66"/>
            </w:tcBorders>
            <w:shd w:val="clear" w:color="auto" w:fill="A6A6A6" w:themeFill="background1" w:themeFillShade="A6"/>
          </w:tcPr>
          <w:p w14:paraId="57943BEF" w14:textId="49D963B1" w:rsidR="002414A0" w:rsidRPr="00DE1B7C" w:rsidRDefault="005F6F23" w:rsidP="00DE1B7C">
            <w:pPr>
              <w:spacing w:line="360" w:lineRule="auto"/>
              <w:jc w:val="center"/>
              <w:rPr>
                <w:b/>
                <w:color w:val="FFFFFF"/>
                <w:sz w:val="26"/>
                <w:szCs w:val="26"/>
              </w:rPr>
            </w:pPr>
            <w:r w:rsidRPr="00DE1B7C">
              <w:rPr>
                <w:b/>
                <w:color w:val="FFFFFF"/>
                <w:sz w:val="26"/>
                <w:szCs w:val="26"/>
              </w:rPr>
              <w:t>N</w:t>
            </w:r>
            <w:r w:rsidR="002414A0" w:rsidRPr="00DE1B7C">
              <w:rPr>
                <w:b/>
                <w:color w:val="FFFFFF"/>
                <w:sz w:val="26"/>
                <w:szCs w:val="26"/>
              </w:rPr>
              <w:t>Name</w:t>
            </w:r>
          </w:p>
        </w:tc>
        <w:tc>
          <w:tcPr>
            <w:tcW w:w="2171" w:type="dxa"/>
            <w:tcBorders>
              <w:bottom w:val="single" w:sz="4" w:space="0" w:color="B8CCE4" w:themeColor="accent1" w:themeTint="66"/>
            </w:tcBorders>
            <w:shd w:val="clear" w:color="auto" w:fill="A6A6A6" w:themeFill="background1" w:themeFillShade="A6"/>
          </w:tcPr>
          <w:p w14:paraId="6CCC2640" w14:textId="77777777" w:rsidR="002414A0" w:rsidRPr="00DE1B7C" w:rsidRDefault="002414A0" w:rsidP="00DE1B7C">
            <w:pPr>
              <w:spacing w:line="360" w:lineRule="auto"/>
              <w:jc w:val="center"/>
              <w:rPr>
                <w:b/>
                <w:color w:val="FFFFFF"/>
                <w:sz w:val="26"/>
                <w:szCs w:val="26"/>
              </w:rPr>
            </w:pPr>
            <w:r w:rsidRPr="00DE1B7C">
              <w:rPr>
                <w:b/>
                <w:color w:val="FFFFFF"/>
                <w:sz w:val="26"/>
                <w:szCs w:val="26"/>
              </w:rPr>
              <w:t>Role</w:t>
            </w:r>
          </w:p>
        </w:tc>
        <w:tc>
          <w:tcPr>
            <w:tcW w:w="1924" w:type="dxa"/>
            <w:tcBorders>
              <w:bottom w:val="single" w:sz="4" w:space="0" w:color="B8CCE4" w:themeColor="accent1" w:themeTint="66"/>
            </w:tcBorders>
            <w:shd w:val="clear" w:color="auto" w:fill="A6A6A6" w:themeFill="background1" w:themeFillShade="A6"/>
          </w:tcPr>
          <w:p w14:paraId="6EE44AB3" w14:textId="77777777" w:rsidR="002414A0" w:rsidRPr="00DE1B7C" w:rsidRDefault="002414A0" w:rsidP="00DE1B7C">
            <w:pPr>
              <w:spacing w:line="360" w:lineRule="auto"/>
              <w:jc w:val="center"/>
              <w:rPr>
                <w:b/>
                <w:color w:val="FFFFFF"/>
                <w:sz w:val="26"/>
                <w:szCs w:val="26"/>
              </w:rPr>
            </w:pPr>
            <w:r w:rsidRPr="00DE1B7C">
              <w:rPr>
                <w:b/>
                <w:color w:val="FFFFFF"/>
                <w:sz w:val="26"/>
                <w:szCs w:val="26"/>
              </w:rPr>
              <w:t>Date</w:t>
            </w:r>
          </w:p>
        </w:tc>
        <w:tc>
          <w:tcPr>
            <w:tcW w:w="3258" w:type="dxa"/>
            <w:tcBorders>
              <w:bottom w:val="single" w:sz="4" w:space="0" w:color="B8CCE4" w:themeColor="accent1" w:themeTint="66"/>
            </w:tcBorders>
            <w:shd w:val="clear" w:color="auto" w:fill="A6A6A6" w:themeFill="background1" w:themeFillShade="A6"/>
          </w:tcPr>
          <w:p w14:paraId="4712B322" w14:textId="77777777" w:rsidR="002414A0" w:rsidRPr="00DE1B7C" w:rsidRDefault="002414A0" w:rsidP="00DE1B7C">
            <w:pPr>
              <w:spacing w:line="360" w:lineRule="auto"/>
              <w:jc w:val="center"/>
              <w:rPr>
                <w:b/>
                <w:color w:val="FFFFFF"/>
                <w:sz w:val="26"/>
                <w:szCs w:val="26"/>
              </w:rPr>
            </w:pPr>
            <w:r w:rsidRPr="00DE1B7C">
              <w:rPr>
                <w:b/>
                <w:color w:val="FFFFFF"/>
                <w:sz w:val="26"/>
                <w:szCs w:val="26"/>
              </w:rPr>
              <w:t>Signature</w:t>
            </w:r>
          </w:p>
        </w:tc>
      </w:tr>
      <w:tr w:rsidR="00EE2A36" w:rsidRPr="00DE1B7C" w14:paraId="4DAEE997" w14:textId="77777777" w:rsidTr="007F0B6B">
        <w:trPr>
          <w:trHeight w:val="728"/>
          <w:jc w:val="center"/>
        </w:trPr>
        <w:tc>
          <w:tcPr>
            <w:tcW w:w="3010" w:type="dxa"/>
            <w:shd w:val="clear" w:color="auto" w:fill="FFFFFF" w:themeFill="background1"/>
          </w:tcPr>
          <w:p w14:paraId="41A5B221" w14:textId="590D21B3" w:rsidR="00EE2A36" w:rsidRPr="00DE1B7C" w:rsidRDefault="00EE2A36" w:rsidP="00E04E23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5951F6">
              <w:rPr>
                <w:sz w:val="26"/>
                <w:szCs w:val="26"/>
              </w:rPr>
              <w:t>M</w:t>
            </w:r>
            <w:r w:rsidR="00E04E23">
              <w:rPr>
                <w:sz w:val="26"/>
                <w:szCs w:val="26"/>
              </w:rPr>
              <w:t>r</w:t>
            </w:r>
            <w:bookmarkStart w:id="3" w:name="_GoBack"/>
            <w:bookmarkEnd w:id="3"/>
            <w:r w:rsidRPr="005951F6">
              <w:rPr>
                <w:sz w:val="26"/>
                <w:szCs w:val="26"/>
              </w:rPr>
              <w:t xml:space="preserve">. </w:t>
            </w:r>
            <w:r w:rsidR="00E04E23">
              <w:rPr>
                <w:sz w:val="26"/>
                <w:szCs w:val="26"/>
              </w:rPr>
              <w:t>Phạm Văn Dược</w:t>
            </w:r>
          </w:p>
        </w:tc>
        <w:tc>
          <w:tcPr>
            <w:tcW w:w="2171" w:type="dxa"/>
            <w:shd w:val="clear" w:color="auto" w:fill="FFFFFF" w:themeFill="background1"/>
          </w:tcPr>
          <w:p w14:paraId="0CAF81F8" w14:textId="77777777" w:rsidR="00EE2A36" w:rsidRPr="00DE1B7C" w:rsidRDefault="00EE2A36" w:rsidP="00EE2A36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DE1B7C">
              <w:rPr>
                <w:sz w:val="26"/>
                <w:szCs w:val="26"/>
              </w:rPr>
              <w:t>Mentor</w:t>
            </w:r>
          </w:p>
        </w:tc>
        <w:tc>
          <w:tcPr>
            <w:tcW w:w="1924" w:type="dxa"/>
            <w:shd w:val="clear" w:color="auto" w:fill="FFFFFF" w:themeFill="background1"/>
          </w:tcPr>
          <w:p w14:paraId="4419C2BD" w14:textId="5FF1A5B1" w:rsidR="00EE2A36" w:rsidRPr="00DE1B7C" w:rsidRDefault="00AB1612" w:rsidP="00CB19E6">
            <w:pPr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09</w:t>
            </w:r>
            <w:r w:rsidR="00EE2A36" w:rsidRPr="00DE1B7C">
              <w:rPr>
                <w:sz w:val="26"/>
                <w:szCs w:val="26"/>
              </w:rPr>
              <w:t>/202</w:t>
            </w:r>
            <w:r w:rsidR="00CB19E6">
              <w:rPr>
                <w:sz w:val="26"/>
                <w:szCs w:val="26"/>
              </w:rPr>
              <w:t>1</w:t>
            </w:r>
          </w:p>
        </w:tc>
        <w:tc>
          <w:tcPr>
            <w:tcW w:w="3258" w:type="dxa"/>
            <w:shd w:val="clear" w:color="auto" w:fill="FFFFFF" w:themeFill="background1"/>
          </w:tcPr>
          <w:p w14:paraId="2B50969E" w14:textId="77777777" w:rsidR="00EE2A36" w:rsidRPr="00DE1B7C" w:rsidRDefault="00EE2A36" w:rsidP="00EE2A36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</w:tr>
      <w:tr w:rsidR="00EE2A36" w:rsidRPr="00DE1B7C" w14:paraId="014C2A02" w14:textId="77777777" w:rsidTr="007F0B6B">
        <w:trPr>
          <w:trHeight w:val="881"/>
          <w:jc w:val="center"/>
        </w:trPr>
        <w:tc>
          <w:tcPr>
            <w:tcW w:w="3010" w:type="dxa"/>
            <w:shd w:val="clear" w:color="auto" w:fill="FFFFFF" w:themeFill="background1"/>
          </w:tcPr>
          <w:p w14:paraId="4A44168E" w14:textId="062F8B99" w:rsidR="00EE2A36" w:rsidRPr="00DE1B7C" w:rsidRDefault="00CB19E6" w:rsidP="00EE2A36">
            <w:pPr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Lê Thanh Tuấn</w:t>
            </w:r>
          </w:p>
        </w:tc>
        <w:tc>
          <w:tcPr>
            <w:tcW w:w="2171" w:type="dxa"/>
            <w:shd w:val="clear" w:color="auto" w:fill="FFFFFF" w:themeFill="background1"/>
          </w:tcPr>
          <w:p w14:paraId="3122111D" w14:textId="77777777" w:rsidR="00EE2A36" w:rsidRPr="00DE1B7C" w:rsidRDefault="00EE2A36" w:rsidP="00EE2A36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DE1B7C">
              <w:rPr>
                <w:sz w:val="26"/>
                <w:szCs w:val="26"/>
              </w:rPr>
              <w:t>Scrum Master/ Product Owner</w:t>
            </w:r>
          </w:p>
        </w:tc>
        <w:tc>
          <w:tcPr>
            <w:tcW w:w="1924" w:type="dxa"/>
            <w:shd w:val="clear" w:color="auto" w:fill="FFFFFF" w:themeFill="background1"/>
          </w:tcPr>
          <w:p w14:paraId="02F762FA" w14:textId="3E4FB56C" w:rsidR="00EE2A36" w:rsidRPr="00DE1B7C" w:rsidRDefault="00AB1612" w:rsidP="00CB19E6">
            <w:pPr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09</w:t>
            </w:r>
            <w:r w:rsidRPr="00DE1B7C">
              <w:rPr>
                <w:sz w:val="26"/>
                <w:szCs w:val="26"/>
              </w:rPr>
              <w:t>/202</w:t>
            </w:r>
            <w:r>
              <w:rPr>
                <w:sz w:val="26"/>
                <w:szCs w:val="26"/>
              </w:rPr>
              <w:t>1</w:t>
            </w:r>
          </w:p>
        </w:tc>
        <w:tc>
          <w:tcPr>
            <w:tcW w:w="3258" w:type="dxa"/>
            <w:shd w:val="clear" w:color="auto" w:fill="FFFFFF" w:themeFill="background1"/>
          </w:tcPr>
          <w:p w14:paraId="679CB156" w14:textId="77777777" w:rsidR="00EE2A36" w:rsidRPr="00DE1B7C" w:rsidRDefault="00EE2A36" w:rsidP="00EE2A36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</w:tr>
      <w:tr w:rsidR="00EE2A36" w:rsidRPr="00DE1B7C" w14:paraId="6C975BE2" w14:textId="77777777" w:rsidTr="007F0B6B">
        <w:trPr>
          <w:trHeight w:val="881"/>
          <w:jc w:val="center"/>
        </w:trPr>
        <w:tc>
          <w:tcPr>
            <w:tcW w:w="3010" w:type="dxa"/>
            <w:shd w:val="clear" w:color="auto" w:fill="FFFFFF" w:themeFill="background1"/>
          </w:tcPr>
          <w:p w14:paraId="61F43936" w14:textId="2CCCF430" w:rsidR="00EE2A36" w:rsidRPr="00DE1B7C" w:rsidRDefault="00CB19E6" w:rsidP="00EE2A36">
            <w:pPr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Trần Thanh Hoàng</w:t>
            </w:r>
          </w:p>
        </w:tc>
        <w:tc>
          <w:tcPr>
            <w:tcW w:w="2171" w:type="dxa"/>
            <w:shd w:val="clear" w:color="auto" w:fill="FFFFFF" w:themeFill="background1"/>
          </w:tcPr>
          <w:p w14:paraId="7143A614" w14:textId="77777777" w:rsidR="00EE2A36" w:rsidRPr="00DE1B7C" w:rsidRDefault="00EE2A36" w:rsidP="00EE2A36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DE1B7C">
              <w:rPr>
                <w:sz w:val="26"/>
                <w:szCs w:val="26"/>
              </w:rPr>
              <w:t>Team Member</w:t>
            </w:r>
          </w:p>
        </w:tc>
        <w:tc>
          <w:tcPr>
            <w:tcW w:w="1924" w:type="dxa"/>
            <w:shd w:val="clear" w:color="auto" w:fill="FFFFFF" w:themeFill="background1"/>
          </w:tcPr>
          <w:p w14:paraId="4B475449" w14:textId="328D4D41" w:rsidR="00EE2A36" w:rsidRPr="00DE1B7C" w:rsidRDefault="00AB1612" w:rsidP="00CB19E6">
            <w:pPr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09</w:t>
            </w:r>
            <w:r w:rsidRPr="00DE1B7C">
              <w:rPr>
                <w:sz w:val="26"/>
                <w:szCs w:val="26"/>
              </w:rPr>
              <w:t>/202</w:t>
            </w:r>
            <w:r>
              <w:rPr>
                <w:sz w:val="26"/>
                <w:szCs w:val="26"/>
              </w:rPr>
              <w:t>1</w:t>
            </w:r>
          </w:p>
        </w:tc>
        <w:tc>
          <w:tcPr>
            <w:tcW w:w="3258" w:type="dxa"/>
            <w:shd w:val="clear" w:color="auto" w:fill="FFFFFF" w:themeFill="background1"/>
          </w:tcPr>
          <w:p w14:paraId="0A795AA6" w14:textId="77777777" w:rsidR="00EE2A36" w:rsidRPr="00DE1B7C" w:rsidRDefault="00EE2A36" w:rsidP="00EE2A36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</w:tr>
      <w:tr w:rsidR="00EE2A36" w:rsidRPr="00DE1B7C" w14:paraId="23B9D8C4" w14:textId="77777777" w:rsidTr="007F0B6B">
        <w:trPr>
          <w:trHeight w:val="791"/>
          <w:jc w:val="center"/>
        </w:trPr>
        <w:tc>
          <w:tcPr>
            <w:tcW w:w="3010" w:type="dxa"/>
            <w:shd w:val="clear" w:color="auto" w:fill="FFFFFF" w:themeFill="background1"/>
          </w:tcPr>
          <w:p w14:paraId="05ACD52E" w14:textId="696760AB" w:rsidR="00EE2A36" w:rsidRPr="00DE1B7C" w:rsidRDefault="00CB19E6" w:rsidP="00EE2A36">
            <w:pPr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Trần Đức Minh</w:t>
            </w:r>
          </w:p>
        </w:tc>
        <w:tc>
          <w:tcPr>
            <w:tcW w:w="2171" w:type="dxa"/>
            <w:shd w:val="clear" w:color="auto" w:fill="FFFFFF" w:themeFill="background1"/>
          </w:tcPr>
          <w:p w14:paraId="527B04BA" w14:textId="77777777" w:rsidR="00EE2A36" w:rsidRPr="00DE1B7C" w:rsidRDefault="00EE2A36" w:rsidP="00EE2A36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DE1B7C">
              <w:rPr>
                <w:sz w:val="26"/>
                <w:szCs w:val="26"/>
              </w:rPr>
              <w:t>Team Member</w:t>
            </w:r>
          </w:p>
        </w:tc>
        <w:tc>
          <w:tcPr>
            <w:tcW w:w="1924" w:type="dxa"/>
            <w:shd w:val="clear" w:color="auto" w:fill="FFFFFF" w:themeFill="background1"/>
          </w:tcPr>
          <w:p w14:paraId="54712431" w14:textId="1E5D9220" w:rsidR="00EE2A36" w:rsidRPr="00DE1B7C" w:rsidRDefault="00AB1612" w:rsidP="00CB19E6">
            <w:pPr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09</w:t>
            </w:r>
            <w:r w:rsidRPr="00DE1B7C">
              <w:rPr>
                <w:sz w:val="26"/>
                <w:szCs w:val="26"/>
              </w:rPr>
              <w:t>/202</w:t>
            </w:r>
            <w:r>
              <w:rPr>
                <w:sz w:val="26"/>
                <w:szCs w:val="26"/>
              </w:rPr>
              <w:t>1</w:t>
            </w:r>
          </w:p>
        </w:tc>
        <w:tc>
          <w:tcPr>
            <w:tcW w:w="3258" w:type="dxa"/>
            <w:shd w:val="clear" w:color="auto" w:fill="FFFFFF" w:themeFill="background1"/>
          </w:tcPr>
          <w:p w14:paraId="138656BA" w14:textId="77777777" w:rsidR="00EE2A36" w:rsidRPr="00DE1B7C" w:rsidRDefault="00EE2A36" w:rsidP="00EE2A36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</w:tr>
      <w:tr w:rsidR="00EE2A36" w:rsidRPr="00DE1B7C" w14:paraId="2934387B" w14:textId="77777777" w:rsidTr="007F0B6B">
        <w:trPr>
          <w:trHeight w:val="890"/>
          <w:jc w:val="center"/>
        </w:trPr>
        <w:tc>
          <w:tcPr>
            <w:tcW w:w="3010" w:type="dxa"/>
            <w:shd w:val="clear" w:color="auto" w:fill="FFFFFF" w:themeFill="background1"/>
          </w:tcPr>
          <w:p w14:paraId="2BBD9DB6" w14:textId="163690C7" w:rsidR="00EE2A36" w:rsidRPr="00DE1B7C" w:rsidRDefault="00CB19E6" w:rsidP="00EE2A36">
            <w:pPr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Phan Thanh Vang</w:t>
            </w:r>
          </w:p>
        </w:tc>
        <w:tc>
          <w:tcPr>
            <w:tcW w:w="2171" w:type="dxa"/>
            <w:shd w:val="clear" w:color="auto" w:fill="FFFFFF" w:themeFill="background1"/>
          </w:tcPr>
          <w:p w14:paraId="24582609" w14:textId="77777777" w:rsidR="00EE2A36" w:rsidRPr="00DE1B7C" w:rsidRDefault="00EE2A36" w:rsidP="00EE2A36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DE1B7C">
              <w:rPr>
                <w:sz w:val="26"/>
                <w:szCs w:val="26"/>
              </w:rPr>
              <w:t>Team Member</w:t>
            </w:r>
          </w:p>
        </w:tc>
        <w:tc>
          <w:tcPr>
            <w:tcW w:w="1924" w:type="dxa"/>
            <w:shd w:val="clear" w:color="auto" w:fill="FFFFFF" w:themeFill="background1"/>
          </w:tcPr>
          <w:p w14:paraId="64B7F5B8" w14:textId="6AF8FE4D" w:rsidR="00EE2A36" w:rsidRPr="00DE1B7C" w:rsidRDefault="00AB1612" w:rsidP="00CB19E6">
            <w:pPr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09</w:t>
            </w:r>
            <w:r w:rsidRPr="00DE1B7C">
              <w:rPr>
                <w:sz w:val="26"/>
                <w:szCs w:val="26"/>
              </w:rPr>
              <w:t>/202</w:t>
            </w:r>
            <w:r>
              <w:rPr>
                <w:sz w:val="26"/>
                <w:szCs w:val="26"/>
              </w:rPr>
              <w:t>1</w:t>
            </w:r>
          </w:p>
        </w:tc>
        <w:tc>
          <w:tcPr>
            <w:tcW w:w="3258" w:type="dxa"/>
            <w:shd w:val="clear" w:color="auto" w:fill="FFFFFF" w:themeFill="background1"/>
          </w:tcPr>
          <w:p w14:paraId="005A7481" w14:textId="77777777" w:rsidR="00EE2A36" w:rsidRPr="00DE1B7C" w:rsidRDefault="00EE2A36" w:rsidP="00EE2A36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</w:tr>
    </w:tbl>
    <w:p w14:paraId="1A603F8E" w14:textId="77777777" w:rsidR="00012D8B" w:rsidRPr="00DE1B7C" w:rsidRDefault="00012D8B" w:rsidP="00DE1B7C">
      <w:pPr>
        <w:spacing w:line="360" w:lineRule="auto"/>
        <w:rPr>
          <w:b/>
          <w:color w:val="FFFFFF"/>
          <w:sz w:val="26"/>
          <w:szCs w:val="26"/>
        </w:rPr>
      </w:pPr>
    </w:p>
    <w:p w14:paraId="7972F416" w14:textId="77777777" w:rsidR="00012D8B" w:rsidRPr="00DE1B7C" w:rsidRDefault="00012D8B" w:rsidP="00DE1B7C">
      <w:pPr>
        <w:spacing w:line="360" w:lineRule="auto"/>
        <w:rPr>
          <w:b/>
          <w:color w:val="FFFFFF"/>
          <w:sz w:val="26"/>
          <w:szCs w:val="26"/>
        </w:rPr>
      </w:pPr>
      <w:r w:rsidRPr="00DE1B7C">
        <w:rPr>
          <w:b/>
          <w:color w:val="FFFFFF"/>
          <w:sz w:val="26"/>
          <w:szCs w:val="26"/>
        </w:rPr>
        <w:br w:type="page"/>
      </w:r>
    </w:p>
    <w:p w14:paraId="4A0AF776" w14:textId="28D610E3" w:rsidR="005F6F23" w:rsidRPr="00DE1B7C" w:rsidRDefault="005F6F23" w:rsidP="00DE1B7C">
      <w:pPr>
        <w:spacing w:line="360" w:lineRule="auto"/>
        <w:rPr>
          <w:sz w:val="26"/>
          <w:szCs w:val="26"/>
        </w:rPr>
      </w:pPr>
      <w:r w:rsidRPr="00DE1B7C">
        <w:rPr>
          <w:b/>
          <w:color w:val="FFFFFF"/>
          <w:sz w:val="26"/>
          <w:szCs w:val="26"/>
        </w:rPr>
        <w:lastRenderedPageBreak/>
        <w:t xml:space="preserve">                          </w:t>
      </w:r>
      <w:r w:rsidRPr="00DE1B7C">
        <w:rPr>
          <w:b/>
          <w:color w:val="FFFFFF"/>
          <w:spacing w:val="44"/>
          <w:sz w:val="26"/>
          <w:szCs w:val="26"/>
        </w:rPr>
        <w:t xml:space="preserve"> </w:t>
      </w:r>
      <w:r w:rsidRPr="00DE1B7C">
        <w:rPr>
          <w:b/>
          <w:color w:val="FFFFFF"/>
          <w:sz w:val="26"/>
          <w:szCs w:val="26"/>
        </w:rPr>
        <w:t>Ro</w:t>
      </w:r>
      <w:r w:rsidRPr="00DE1B7C">
        <w:rPr>
          <w:b/>
          <w:color w:val="FFFFFF"/>
          <w:spacing w:val="-1"/>
          <w:sz w:val="26"/>
          <w:szCs w:val="26"/>
        </w:rPr>
        <w:t>l</w:t>
      </w:r>
      <w:r w:rsidRPr="00DE1B7C">
        <w:rPr>
          <w:b/>
          <w:color w:val="FFFFFF"/>
          <w:sz w:val="26"/>
          <w:szCs w:val="26"/>
        </w:rPr>
        <w:t xml:space="preserve">e                        Date                             </w:t>
      </w:r>
      <w:r w:rsidRPr="00DE1B7C">
        <w:rPr>
          <w:b/>
          <w:color w:val="FFFFFF"/>
          <w:spacing w:val="6"/>
          <w:sz w:val="26"/>
          <w:szCs w:val="26"/>
        </w:rPr>
        <w:t xml:space="preserve"> </w:t>
      </w:r>
      <w:r w:rsidRPr="00DE1B7C">
        <w:rPr>
          <w:b/>
          <w:color w:val="FFFFFF"/>
          <w:sz w:val="26"/>
          <w:szCs w:val="26"/>
        </w:rPr>
        <w:t>S</w:t>
      </w:r>
      <w:r w:rsidRPr="00DE1B7C">
        <w:rPr>
          <w:b/>
          <w:color w:val="FFFFFF"/>
          <w:spacing w:val="-1"/>
          <w:sz w:val="26"/>
          <w:szCs w:val="26"/>
        </w:rPr>
        <w:t>i</w:t>
      </w:r>
      <w:r w:rsidRPr="00DE1B7C">
        <w:rPr>
          <w:b/>
          <w:color w:val="FFFFFF"/>
          <w:sz w:val="26"/>
          <w:szCs w:val="26"/>
        </w:rPr>
        <w:t>gnatu</w:t>
      </w:r>
      <w:r w:rsidRPr="00DE1B7C">
        <w:rPr>
          <w:b/>
          <w:color w:val="FFFFFF"/>
          <w:spacing w:val="-5"/>
          <w:sz w:val="26"/>
          <w:szCs w:val="26"/>
        </w:rPr>
        <w:t>r</w:t>
      </w:r>
      <w:r w:rsidRPr="00DE1B7C">
        <w:rPr>
          <w:b/>
          <w:color w:val="FFFFFF"/>
          <w:sz w:val="26"/>
          <w:szCs w:val="26"/>
        </w:rPr>
        <w:t>e</w:t>
      </w:r>
    </w:p>
    <w:sdt>
      <w:sdtPr>
        <w:rPr>
          <w:rFonts w:ascii="Times New Roman" w:eastAsia="Times New Roman" w:hAnsi="Times New Roman" w:cs="Times New Roman"/>
          <w:color w:val="auto"/>
          <w:sz w:val="26"/>
          <w:szCs w:val="26"/>
        </w:rPr>
        <w:id w:val="176533255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CDF7F0C" w14:textId="28F013E3" w:rsidR="000F11D6" w:rsidRPr="000A3FB4" w:rsidRDefault="000F11D6" w:rsidP="000F11D6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0A3FB4">
            <w:rPr>
              <w:rFonts w:ascii="Times New Roman" w:hAnsi="Times New Roman" w:cs="Times New Roman"/>
              <w:b/>
              <w:bCs/>
              <w:color w:val="000000" w:themeColor="text1"/>
            </w:rPr>
            <w:t>MỤC LỤC</w:t>
          </w:r>
        </w:p>
        <w:p w14:paraId="472F2848" w14:textId="1054548D" w:rsidR="00EE2A36" w:rsidRPr="0054293E" w:rsidRDefault="000F11D6">
          <w:pPr>
            <w:pStyle w:val="TOC1"/>
            <w:tabs>
              <w:tab w:val="left" w:pos="400"/>
              <w:tab w:val="right" w:leader="dot" w:pos="9296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vi-VN" w:eastAsia="vi-VN"/>
            </w:rPr>
          </w:pPr>
          <w:r w:rsidRPr="000A3FB4">
            <w:rPr>
              <w:sz w:val="26"/>
              <w:szCs w:val="26"/>
            </w:rPr>
            <w:fldChar w:fldCharType="begin"/>
          </w:r>
          <w:r w:rsidRPr="000A3FB4">
            <w:rPr>
              <w:sz w:val="26"/>
              <w:szCs w:val="26"/>
            </w:rPr>
            <w:instrText xml:space="preserve"> TOC \o "1-3" \h \z \u </w:instrText>
          </w:r>
          <w:r w:rsidRPr="000A3FB4">
            <w:rPr>
              <w:sz w:val="26"/>
              <w:szCs w:val="26"/>
            </w:rPr>
            <w:fldChar w:fldCharType="separate"/>
          </w:r>
          <w:hyperlink w:anchor="_Toc62424276" w:history="1">
            <w:r w:rsidR="00EE2A36" w:rsidRPr="0054293E">
              <w:rPr>
                <w:rStyle w:val="Hyperlink"/>
                <w:noProof/>
                <w:sz w:val="26"/>
                <w:szCs w:val="26"/>
              </w:rPr>
              <w:t>1.</w:t>
            </w:r>
            <w:r w:rsidR="00EE2A36" w:rsidRPr="0054293E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val="vi-VN" w:eastAsia="vi-VN"/>
              </w:rPr>
              <w:tab/>
            </w:r>
            <w:r w:rsidR="00EE2A36" w:rsidRPr="0054293E">
              <w:rPr>
                <w:rStyle w:val="Hyperlink"/>
                <w:noProof/>
                <w:sz w:val="26"/>
                <w:szCs w:val="26"/>
              </w:rPr>
              <w:t>TỔNG QUAN</w:t>
            </w:r>
            <w:r w:rsidR="00EE2A36" w:rsidRPr="0054293E">
              <w:rPr>
                <w:noProof/>
                <w:webHidden/>
                <w:sz w:val="26"/>
                <w:szCs w:val="26"/>
              </w:rPr>
              <w:tab/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begin"/>
            </w:r>
            <w:r w:rsidR="00EE2A36" w:rsidRPr="0054293E">
              <w:rPr>
                <w:noProof/>
                <w:webHidden/>
                <w:sz w:val="26"/>
                <w:szCs w:val="26"/>
              </w:rPr>
              <w:instrText xml:space="preserve"> PAGEREF _Toc62424276 \h </w:instrText>
            </w:r>
            <w:r w:rsidR="00EE2A36" w:rsidRPr="0054293E">
              <w:rPr>
                <w:noProof/>
                <w:webHidden/>
                <w:sz w:val="26"/>
                <w:szCs w:val="26"/>
              </w:rPr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14C4" w:rsidRPr="0054293E">
              <w:rPr>
                <w:noProof/>
                <w:webHidden/>
                <w:sz w:val="26"/>
                <w:szCs w:val="26"/>
              </w:rPr>
              <w:t>4</w:t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7293EA6" w14:textId="3D994BE3" w:rsidR="00EE2A36" w:rsidRPr="0054293E" w:rsidRDefault="00A8211E">
          <w:pPr>
            <w:pStyle w:val="TOC1"/>
            <w:tabs>
              <w:tab w:val="left" w:pos="400"/>
              <w:tab w:val="right" w:leader="dot" w:pos="9296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vi-VN" w:eastAsia="vi-VN"/>
            </w:rPr>
          </w:pPr>
          <w:hyperlink w:anchor="_Toc62424277" w:history="1">
            <w:r w:rsidR="00EE2A36" w:rsidRPr="0054293E">
              <w:rPr>
                <w:rStyle w:val="Hyperlink"/>
                <w:noProof/>
                <w:sz w:val="26"/>
                <w:szCs w:val="26"/>
              </w:rPr>
              <w:t>2.</w:t>
            </w:r>
            <w:r w:rsidR="00EE2A36" w:rsidRPr="0054293E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val="vi-VN" w:eastAsia="vi-VN"/>
              </w:rPr>
              <w:tab/>
            </w:r>
            <w:r w:rsidR="00EE2A36" w:rsidRPr="0054293E">
              <w:rPr>
                <w:rStyle w:val="Hyperlink"/>
                <w:noProof/>
                <w:sz w:val="26"/>
                <w:szCs w:val="26"/>
              </w:rPr>
              <w:t>GIAO DIỆN CHI TIẾT</w:t>
            </w:r>
            <w:r w:rsidR="00EE2A36" w:rsidRPr="0054293E">
              <w:rPr>
                <w:noProof/>
                <w:webHidden/>
                <w:sz w:val="26"/>
                <w:szCs w:val="26"/>
              </w:rPr>
              <w:tab/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begin"/>
            </w:r>
            <w:r w:rsidR="00EE2A36" w:rsidRPr="0054293E">
              <w:rPr>
                <w:noProof/>
                <w:webHidden/>
                <w:sz w:val="26"/>
                <w:szCs w:val="26"/>
              </w:rPr>
              <w:instrText xml:space="preserve"> PAGEREF _Toc62424277 \h </w:instrText>
            </w:r>
            <w:r w:rsidR="00EE2A36" w:rsidRPr="0054293E">
              <w:rPr>
                <w:noProof/>
                <w:webHidden/>
                <w:sz w:val="26"/>
                <w:szCs w:val="26"/>
              </w:rPr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14C4" w:rsidRPr="0054293E">
              <w:rPr>
                <w:noProof/>
                <w:webHidden/>
                <w:sz w:val="26"/>
                <w:szCs w:val="26"/>
              </w:rPr>
              <w:t>4</w:t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455671C" w14:textId="6EF08974" w:rsidR="00EE2A36" w:rsidRPr="0054293E" w:rsidRDefault="00A8211E">
          <w:pPr>
            <w:pStyle w:val="TOC2"/>
            <w:tabs>
              <w:tab w:val="left" w:pos="880"/>
              <w:tab w:val="right" w:leader="dot" w:pos="9296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vi-VN" w:eastAsia="vi-VN"/>
            </w:rPr>
          </w:pPr>
          <w:hyperlink w:anchor="_Toc62424278" w:history="1">
            <w:r w:rsidR="00EE2A36" w:rsidRPr="0054293E">
              <w:rPr>
                <w:rStyle w:val="Hyperlink"/>
                <w:noProof/>
                <w:sz w:val="26"/>
                <w:szCs w:val="26"/>
              </w:rPr>
              <w:t>2.1.</w:t>
            </w:r>
            <w:r w:rsidR="00EE2A36" w:rsidRPr="0054293E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val="vi-VN" w:eastAsia="vi-VN"/>
              </w:rPr>
              <w:tab/>
            </w:r>
            <w:r w:rsidR="00EE2A36" w:rsidRPr="0054293E">
              <w:rPr>
                <w:rStyle w:val="Hyperlink"/>
                <w:noProof/>
                <w:sz w:val="26"/>
                <w:szCs w:val="26"/>
              </w:rPr>
              <w:t>Đăng nhập</w:t>
            </w:r>
            <w:r w:rsidR="00EE2A36" w:rsidRPr="0054293E">
              <w:rPr>
                <w:noProof/>
                <w:webHidden/>
                <w:sz w:val="26"/>
                <w:szCs w:val="26"/>
              </w:rPr>
              <w:tab/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begin"/>
            </w:r>
            <w:r w:rsidR="00EE2A36" w:rsidRPr="0054293E">
              <w:rPr>
                <w:noProof/>
                <w:webHidden/>
                <w:sz w:val="26"/>
                <w:szCs w:val="26"/>
              </w:rPr>
              <w:instrText xml:space="preserve"> PAGEREF _Toc62424278 \h </w:instrText>
            </w:r>
            <w:r w:rsidR="00EE2A36" w:rsidRPr="0054293E">
              <w:rPr>
                <w:noProof/>
                <w:webHidden/>
                <w:sz w:val="26"/>
                <w:szCs w:val="26"/>
              </w:rPr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14C4" w:rsidRPr="0054293E">
              <w:rPr>
                <w:noProof/>
                <w:webHidden/>
                <w:sz w:val="26"/>
                <w:szCs w:val="26"/>
              </w:rPr>
              <w:t>4</w:t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6159F0" w14:textId="5CF580A1" w:rsidR="00EE2A36" w:rsidRPr="0054293E" w:rsidRDefault="00A8211E">
          <w:pPr>
            <w:pStyle w:val="TOC3"/>
            <w:tabs>
              <w:tab w:val="left" w:pos="1100"/>
              <w:tab w:val="right" w:leader="dot" w:pos="9296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vi-VN" w:eastAsia="vi-VN"/>
            </w:rPr>
          </w:pPr>
          <w:hyperlink w:anchor="_Toc62424279" w:history="1">
            <w:r w:rsidR="00EE2A36" w:rsidRPr="0054293E">
              <w:rPr>
                <w:rStyle w:val="Hyperlink"/>
                <w:noProof/>
                <w:sz w:val="26"/>
                <w:szCs w:val="26"/>
              </w:rPr>
              <w:t>2.1.1</w:t>
            </w:r>
            <w:r w:rsidR="00EE2A36" w:rsidRPr="0054293E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val="vi-VN" w:eastAsia="vi-VN"/>
              </w:rPr>
              <w:tab/>
            </w:r>
            <w:r w:rsidR="00EE2A36" w:rsidRPr="0054293E">
              <w:rPr>
                <w:rStyle w:val="Hyperlink"/>
                <w:noProof/>
                <w:sz w:val="26"/>
                <w:szCs w:val="26"/>
              </w:rPr>
              <w:t>Bản mẫu</w:t>
            </w:r>
            <w:r w:rsidR="00EE2A36" w:rsidRPr="0054293E">
              <w:rPr>
                <w:noProof/>
                <w:webHidden/>
                <w:sz w:val="26"/>
                <w:szCs w:val="26"/>
              </w:rPr>
              <w:tab/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begin"/>
            </w:r>
            <w:r w:rsidR="00EE2A36" w:rsidRPr="0054293E">
              <w:rPr>
                <w:noProof/>
                <w:webHidden/>
                <w:sz w:val="26"/>
                <w:szCs w:val="26"/>
              </w:rPr>
              <w:instrText xml:space="preserve"> PAGEREF _Toc62424279 \h </w:instrText>
            </w:r>
            <w:r w:rsidR="00EE2A36" w:rsidRPr="0054293E">
              <w:rPr>
                <w:noProof/>
                <w:webHidden/>
                <w:sz w:val="26"/>
                <w:szCs w:val="26"/>
              </w:rPr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14C4" w:rsidRPr="0054293E">
              <w:rPr>
                <w:noProof/>
                <w:webHidden/>
                <w:sz w:val="26"/>
                <w:szCs w:val="26"/>
              </w:rPr>
              <w:t>4</w:t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C431F1" w14:textId="34FEEAFC" w:rsidR="00EE2A36" w:rsidRPr="0054293E" w:rsidRDefault="00A8211E">
          <w:pPr>
            <w:pStyle w:val="TOC3"/>
            <w:tabs>
              <w:tab w:val="left" w:pos="1100"/>
              <w:tab w:val="right" w:leader="dot" w:pos="9296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vi-VN" w:eastAsia="vi-VN"/>
            </w:rPr>
          </w:pPr>
          <w:hyperlink w:anchor="_Toc62424280" w:history="1">
            <w:r w:rsidR="00EE2A36" w:rsidRPr="0054293E">
              <w:rPr>
                <w:rStyle w:val="Hyperlink"/>
                <w:noProof/>
                <w:sz w:val="26"/>
                <w:szCs w:val="26"/>
              </w:rPr>
              <w:t>2.1.2</w:t>
            </w:r>
            <w:r w:rsidR="00EE2A36" w:rsidRPr="0054293E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val="vi-VN" w:eastAsia="vi-VN"/>
              </w:rPr>
              <w:tab/>
            </w:r>
            <w:r w:rsidR="00EE2A36" w:rsidRPr="0054293E">
              <w:rPr>
                <w:rStyle w:val="Hyperlink"/>
                <w:noProof/>
                <w:sz w:val="26"/>
                <w:szCs w:val="26"/>
              </w:rPr>
              <w:t>Đặc điểm chi tiế</w:t>
            </w:r>
            <w:r w:rsidR="00EE2A36" w:rsidRPr="0054293E">
              <w:rPr>
                <w:noProof/>
                <w:webHidden/>
                <w:sz w:val="26"/>
                <w:szCs w:val="26"/>
              </w:rPr>
              <w:tab/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begin"/>
            </w:r>
            <w:r w:rsidR="00EE2A36" w:rsidRPr="0054293E">
              <w:rPr>
                <w:noProof/>
                <w:webHidden/>
                <w:sz w:val="26"/>
                <w:szCs w:val="26"/>
              </w:rPr>
              <w:instrText xml:space="preserve"> PAGEREF _Toc62424280 \h </w:instrText>
            </w:r>
            <w:r w:rsidR="00EE2A36" w:rsidRPr="0054293E">
              <w:rPr>
                <w:noProof/>
                <w:webHidden/>
                <w:sz w:val="26"/>
                <w:szCs w:val="26"/>
              </w:rPr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14C4" w:rsidRPr="0054293E">
              <w:rPr>
                <w:noProof/>
                <w:webHidden/>
                <w:sz w:val="26"/>
                <w:szCs w:val="26"/>
              </w:rPr>
              <w:t>4</w:t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BCB7A7" w14:textId="636F9940" w:rsidR="00EE2A36" w:rsidRPr="0054293E" w:rsidRDefault="00A8211E">
          <w:pPr>
            <w:pStyle w:val="TOC2"/>
            <w:tabs>
              <w:tab w:val="left" w:pos="880"/>
              <w:tab w:val="right" w:leader="dot" w:pos="9296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vi-VN" w:eastAsia="vi-VN"/>
            </w:rPr>
          </w:pPr>
          <w:hyperlink w:anchor="_Toc62424281" w:history="1">
            <w:r w:rsidR="00EE2A36" w:rsidRPr="0054293E">
              <w:rPr>
                <w:rStyle w:val="Hyperlink"/>
                <w:noProof/>
                <w:sz w:val="26"/>
                <w:szCs w:val="26"/>
              </w:rPr>
              <w:t>2.2.</w:t>
            </w:r>
            <w:r w:rsidR="00EE2A36" w:rsidRPr="0054293E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val="vi-VN" w:eastAsia="vi-VN"/>
              </w:rPr>
              <w:tab/>
            </w:r>
            <w:r w:rsidR="00EE2A36" w:rsidRPr="0054293E">
              <w:rPr>
                <w:rStyle w:val="Hyperlink"/>
                <w:noProof/>
                <w:sz w:val="26"/>
                <w:szCs w:val="26"/>
              </w:rPr>
              <w:t>Trang chủ</w:t>
            </w:r>
            <w:r w:rsidR="00EE2A36" w:rsidRPr="0054293E">
              <w:rPr>
                <w:noProof/>
                <w:webHidden/>
                <w:sz w:val="26"/>
                <w:szCs w:val="26"/>
              </w:rPr>
              <w:tab/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begin"/>
            </w:r>
            <w:r w:rsidR="00EE2A36" w:rsidRPr="0054293E">
              <w:rPr>
                <w:noProof/>
                <w:webHidden/>
                <w:sz w:val="26"/>
                <w:szCs w:val="26"/>
              </w:rPr>
              <w:instrText xml:space="preserve"> PAGEREF _Toc62424281 \h </w:instrText>
            </w:r>
            <w:r w:rsidR="00EE2A36" w:rsidRPr="0054293E">
              <w:rPr>
                <w:noProof/>
                <w:webHidden/>
                <w:sz w:val="26"/>
                <w:szCs w:val="26"/>
              </w:rPr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14C4" w:rsidRPr="0054293E">
              <w:rPr>
                <w:noProof/>
                <w:webHidden/>
                <w:sz w:val="26"/>
                <w:szCs w:val="26"/>
              </w:rPr>
              <w:t>5</w:t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FDE57FB" w14:textId="654C499F" w:rsidR="00EE2A36" w:rsidRPr="0054293E" w:rsidRDefault="00A8211E">
          <w:pPr>
            <w:pStyle w:val="TOC3"/>
            <w:tabs>
              <w:tab w:val="left" w:pos="1100"/>
              <w:tab w:val="right" w:leader="dot" w:pos="9296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vi-VN" w:eastAsia="vi-VN"/>
            </w:rPr>
          </w:pPr>
          <w:hyperlink w:anchor="_Toc62424282" w:history="1">
            <w:r w:rsidR="00EE2A36" w:rsidRPr="0054293E">
              <w:rPr>
                <w:rStyle w:val="Hyperlink"/>
                <w:noProof/>
                <w:sz w:val="26"/>
                <w:szCs w:val="26"/>
              </w:rPr>
              <w:t>2.2.1</w:t>
            </w:r>
            <w:r w:rsidR="00EE2A36" w:rsidRPr="0054293E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val="vi-VN" w:eastAsia="vi-VN"/>
              </w:rPr>
              <w:tab/>
            </w:r>
            <w:r w:rsidR="00EE2A36" w:rsidRPr="0054293E">
              <w:rPr>
                <w:rStyle w:val="Hyperlink"/>
                <w:noProof/>
                <w:sz w:val="26"/>
                <w:szCs w:val="26"/>
              </w:rPr>
              <w:t>Bản mẫu</w:t>
            </w:r>
            <w:r w:rsidR="00EE2A36" w:rsidRPr="0054293E">
              <w:rPr>
                <w:noProof/>
                <w:webHidden/>
                <w:sz w:val="26"/>
                <w:szCs w:val="26"/>
              </w:rPr>
              <w:tab/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begin"/>
            </w:r>
            <w:r w:rsidR="00EE2A36" w:rsidRPr="0054293E">
              <w:rPr>
                <w:noProof/>
                <w:webHidden/>
                <w:sz w:val="26"/>
                <w:szCs w:val="26"/>
              </w:rPr>
              <w:instrText xml:space="preserve"> PAGEREF _Toc62424282 \h </w:instrText>
            </w:r>
            <w:r w:rsidR="00EE2A36" w:rsidRPr="0054293E">
              <w:rPr>
                <w:noProof/>
                <w:webHidden/>
                <w:sz w:val="26"/>
                <w:szCs w:val="26"/>
              </w:rPr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14C4" w:rsidRPr="0054293E">
              <w:rPr>
                <w:noProof/>
                <w:webHidden/>
                <w:sz w:val="26"/>
                <w:szCs w:val="26"/>
              </w:rPr>
              <w:t>5</w:t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FE241FB" w14:textId="3AF7AF3B" w:rsidR="00EE2A36" w:rsidRPr="0054293E" w:rsidRDefault="00A8211E">
          <w:pPr>
            <w:pStyle w:val="TOC3"/>
            <w:tabs>
              <w:tab w:val="left" w:pos="1100"/>
              <w:tab w:val="right" w:leader="dot" w:pos="9296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vi-VN" w:eastAsia="vi-VN"/>
            </w:rPr>
          </w:pPr>
          <w:hyperlink w:anchor="_Toc62424283" w:history="1">
            <w:r w:rsidR="00EE2A36" w:rsidRPr="0054293E">
              <w:rPr>
                <w:rStyle w:val="Hyperlink"/>
                <w:noProof/>
                <w:sz w:val="26"/>
                <w:szCs w:val="26"/>
              </w:rPr>
              <w:t>2.2.2</w:t>
            </w:r>
            <w:r w:rsidR="00EE2A36" w:rsidRPr="0054293E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val="vi-VN" w:eastAsia="vi-VN"/>
              </w:rPr>
              <w:tab/>
            </w:r>
            <w:r w:rsidR="00EE2A36" w:rsidRPr="0054293E">
              <w:rPr>
                <w:rStyle w:val="Hyperlink"/>
                <w:noProof/>
                <w:sz w:val="26"/>
                <w:szCs w:val="26"/>
              </w:rPr>
              <w:t>Đặc điểm chi tiết</w:t>
            </w:r>
            <w:r w:rsidR="00EE2A36" w:rsidRPr="0054293E">
              <w:rPr>
                <w:noProof/>
                <w:webHidden/>
                <w:sz w:val="26"/>
                <w:szCs w:val="26"/>
              </w:rPr>
              <w:tab/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begin"/>
            </w:r>
            <w:r w:rsidR="00EE2A36" w:rsidRPr="0054293E">
              <w:rPr>
                <w:noProof/>
                <w:webHidden/>
                <w:sz w:val="26"/>
                <w:szCs w:val="26"/>
              </w:rPr>
              <w:instrText xml:space="preserve"> PAGEREF _Toc62424283 \h </w:instrText>
            </w:r>
            <w:r w:rsidR="00EE2A36" w:rsidRPr="0054293E">
              <w:rPr>
                <w:noProof/>
                <w:webHidden/>
                <w:sz w:val="26"/>
                <w:szCs w:val="26"/>
              </w:rPr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14C4" w:rsidRPr="0054293E">
              <w:rPr>
                <w:noProof/>
                <w:webHidden/>
                <w:sz w:val="26"/>
                <w:szCs w:val="26"/>
              </w:rPr>
              <w:t>6</w:t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09EF28" w14:textId="61FE7937" w:rsidR="00EE2A36" w:rsidRPr="0054293E" w:rsidRDefault="00A8211E">
          <w:pPr>
            <w:pStyle w:val="TOC2"/>
            <w:tabs>
              <w:tab w:val="left" w:pos="880"/>
              <w:tab w:val="right" w:leader="dot" w:pos="9296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vi-VN" w:eastAsia="vi-VN"/>
            </w:rPr>
          </w:pPr>
          <w:hyperlink w:anchor="_Toc62424284" w:history="1">
            <w:r w:rsidR="00EE2A36" w:rsidRPr="0054293E">
              <w:rPr>
                <w:rStyle w:val="Hyperlink"/>
                <w:noProof/>
                <w:sz w:val="26"/>
                <w:szCs w:val="26"/>
              </w:rPr>
              <w:t>2.3.</w:t>
            </w:r>
            <w:r w:rsidR="00EE2A36" w:rsidRPr="0054293E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val="vi-VN" w:eastAsia="vi-VN"/>
              </w:rPr>
              <w:tab/>
            </w:r>
            <w:r w:rsidR="00EE2A36" w:rsidRPr="0054293E">
              <w:rPr>
                <w:rStyle w:val="Hyperlink"/>
                <w:noProof/>
                <w:sz w:val="26"/>
                <w:szCs w:val="26"/>
              </w:rPr>
              <w:t>Chi tiết món ăn</w:t>
            </w:r>
            <w:r w:rsidR="00EE2A36" w:rsidRPr="0054293E">
              <w:rPr>
                <w:noProof/>
                <w:webHidden/>
                <w:sz w:val="26"/>
                <w:szCs w:val="26"/>
              </w:rPr>
              <w:tab/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begin"/>
            </w:r>
            <w:r w:rsidR="00EE2A36" w:rsidRPr="0054293E">
              <w:rPr>
                <w:noProof/>
                <w:webHidden/>
                <w:sz w:val="26"/>
                <w:szCs w:val="26"/>
              </w:rPr>
              <w:instrText xml:space="preserve"> PAGEREF _Toc62424284 \h </w:instrText>
            </w:r>
            <w:r w:rsidR="00EE2A36" w:rsidRPr="0054293E">
              <w:rPr>
                <w:noProof/>
                <w:webHidden/>
                <w:sz w:val="26"/>
                <w:szCs w:val="26"/>
              </w:rPr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14C4" w:rsidRPr="0054293E">
              <w:rPr>
                <w:noProof/>
                <w:webHidden/>
                <w:sz w:val="26"/>
                <w:szCs w:val="26"/>
              </w:rPr>
              <w:t>6</w:t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28BB7A" w14:textId="2C6FAE4C" w:rsidR="00EE2A36" w:rsidRPr="0054293E" w:rsidRDefault="00A8211E">
          <w:pPr>
            <w:pStyle w:val="TOC3"/>
            <w:tabs>
              <w:tab w:val="left" w:pos="1100"/>
              <w:tab w:val="right" w:leader="dot" w:pos="9296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vi-VN" w:eastAsia="vi-VN"/>
            </w:rPr>
          </w:pPr>
          <w:hyperlink w:anchor="_Toc62424285" w:history="1">
            <w:r w:rsidR="00EE2A36" w:rsidRPr="0054293E">
              <w:rPr>
                <w:rStyle w:val="Hyperlink"/>
                <w:noProof/>
                <w:sz w:val="26"/>
                <w:szCs w:val="26"/>
              </w:rPr>
              <w:t>2.3.1</w:t>
            </w:r>
            <w:r w:rsidR="00EE2A36" w:rsidRPr="0054293E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val="vi-VN" w:eastAsia="vi-VN"/>
              </w:rPr>
              <w:tab/>
            </w:r>
            <w:r w:rsidR="00EE2A36" w:rsidRPr="0054293E">
              <w:rPr>
                <w:rStyle w:val="Hyperlink"/>
                <w:noProof/>
                <w:sz w:val="26"/>
                <w:szCs w:val="26"/>
              </w:rPr>
              <w:t>Bản mẫu</w:t>
            </w:r>
            <w:r w:rsidR="00EE2A36" w:rsidRPr="0054293E">
              <w:rPr>
                <w:noProof/>
                <w:webHidden/>
                <w:sz w:val="26"/>
                <w:szCs w:val="26"/>
              </w:rPr>
              <w:tab/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begin"/>
            </w:r>
            <w:r w:rsidR="00EE2A36" w:rsidRPr="0054293E">
              <w:rPr>
                <w:noProof/>
                <w:webHidden/>
                <w:sz w:val="26"/>
                <w:szCs w:val="26"/>
              </w:rPr>
              <w:instrText xml:space="preserve"> PAGEREF _Toc62424285 \h </w:instrText>
            </w:r>
            <w:r w:rsidR="00EE2A36" w:rsidRPr="0054293E">
              <w:rPr>
                <w:noProof/>
                <w:webHidden/>
                <w:sz w:val="26"/>
                <w:szCs w:val="26"/>
              </w:rPr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14C4" w:rsidRPr="0054293E">
              <w:rPr>
                <w:noProof/>
                <w:webHidden/>
                <w:sz w:val="26"/>
                <w:szCs w:val="26"/>
              </w:rPr>
              <w:t>6</w:t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3AD3188" w14:textId="3148C0AE" w:rsidR="00EE2A36" w:rsidRPr="0054293E" w:rsidRDefault="00A8211E">
          <w:pPr>
            <w:pStyle w:val="TOC3"/>
            <w:tabs>
              <w:tab w:val="left" w:pos="1100"/>
              <w:tab w:val="right" w:leader="dot" w:pos="9296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vi-VN" w:eastAsia="vi-VN"/>
            </w:rPr>
          </w:pPr>
          <w:hyperlink w:anchor="_Toc62424286" w:history="1">
            <w:r w:rsidR="00EE2A36" w:rsidRPr="0054293E">
              <w:rPr>
                <w:rStyle w:val="Hyperlink"/>
                <w:noProof/>
                <w:sz w:val="26"/>
                <w:szCs w:val="26"/>
              </w:rPr>
              <w:t>2.3.3</w:t>
            </w:r>
            <w:r w:rsidR="00EE2A36" w:rsidRPr="0054293E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val="vi-VN" w:eastAsia="vi-VN"/>
              </w:rPr>
              <w:tab/>
            </w:r>
            <w:r w:rsidR="00EE2A36" w:rsidRPr="0054293E">
              <w:rPr>
                <w:rStyle w:val="Hyperlink"/>
                <w:noProof/>
                <w:sz w:val="26"/>
                <w:szCs w:val="26"/>
              </w:rPr>
              <w:t>Đặc điểm chi tiết</w:t>
            </w:r>
            <w:r w:rsidR="00EE2A36" w:rsidRPr="0054293E">
              <w:rPr>
                <w:noProof/>
                <w:webHidden/>
                <w:sz w:val="26"/>
                <w:szCs w:val="26"/>
              </w:rPr>
              <w:tab/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begin"/>
            </w:r>
            <w:r w:rsidR="00EE2A36" w:rsidRPr="0054293E">
              <w:rPr>
                <w:noProof/>
                <w:webHidden/>
                <w:sz w:val="26"/>
                <w:szCs w:val="26"/>
              </w:rPr>
              <w:instrText xml:space="preserve"> PAGEREF _Toc62424286 \h </w:instrText>
            </w:r>
            <w:r w:rsidR="00EE2A36" w:rsidRPr="0054293E">
              <w:rPr>
                <w:noProof/>
                <w:webHidden/>
                <w:sz w:val="26"/>
                <w:szCs w:val="26"/>
              </w:rPr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14C4" w:rsidRPr="0054293E">
              <w:rPr>
                <w:noProof/>
                <w:webHidden/>
                <w:sz w:val="26"/>
                <w:szCs w:val="26"/>
              </w:rPr>
              <w:t>7</w:t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51EBC5" w14:textId="65AD2F80" w:rsidR="00EE2A36" w:rsidRPr="0054293E" w:rsidRDefault="00A8211E">
          <w:pPr>
            <w:pStyle w:val="TOC2"/>
            <w:tabs>
              <w:tab w:val="left" w:pos="880"/>
              <w:tab w:val="right" w:leader="dot" w:pos="9296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vi-VN" w:eastAsia="vi-VN"/>
            </w:rPr>
          </w:pPr>
          <w:hyperlink w:anchor="_Toc62424287" w:history="1">
            <w:r w:rsidR="00EE2A36" w:rsidRPr="0054293E">
              <w:rPr>
                <w:rStyle w:val="Hyperlink"/>
                <w:noProof/>
                <w:sz w:val="26"/>
                <w:szCs w:val="26"/>
              </w:rPr>
              <w:t>2.4.</w:t>
            </w:r>
            <w:r w:rsidR="00EE2A36" w:rsidRPr="0054293E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val="vi-VN" w:eastAsia="vi-VN"/>
              </w:rPr>
              <w:tab/>
            </w:r>
            <w:r w:rsidR="00EE2A36" w:rsidRPr="0054293E">
              <w:rPr>
                <w:rStyle w:val="Hyperlink"/>
                <w:noProof/>
                <w:sz w:val="26"/>
                <w:szCs w:val="26"/>
              </w:rPr>
              <w:t>Giao diện tìm kiếm</w:t>
            </w:r>
            <w:r w:rsidR="00EE2A36" w:rsidRPr="0054293E">
              <w:rPr>
                <w:noProof/>
                <w:webHidden/>
                <w:sz w:val="26"/>
                <w:szCs w:val="26"/>
              </w:rPr>
              <w:tab/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begin"/>
            </w:r>
            <w:r w:rsidR="00EE2A36" w:rsidRPr="0054293E">
              <w:rPr>
                <w:noProof/>
                <w:webHidden/>
                <w:sz w:val="26"/>
                <w:szCs w:val="26"/>
              </w:rPr>
              <w:instrText xml:space="preserve"> PAGEREF _Toc62424287 \h </w:instrText>
            </w:r>
            <w:r w:rsidR="00EE2A36" w:rsidRPr="0054293E">
              <w:rPr>
                <w:noProof/>
                <w:webHidden/>
                <w:sz w:val="26"/>
                <w:szCs w:val="26"/>
              </w:rPr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14C4" w:rsidRPr="0054293E">
              <w:rPr>
                <w:noProof/>
                <w:webHidden/>
                <w:sz w:val="26"/>
                <w:szCs w:val="26"/>
              </w:rPr>
              <w:t>7</w:t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FCEDBB4" w14:textId="78C1E877" w:rsidR="00EE2A36" w:rsidRPr="0054293E" w:rsidRDefault="00A8211E">
          <w:pPr>
            <w:pStyle w:val="TOC3"/>
            <w:tabs>
              <w:tab w:val="left" w:pos="1100"/>
              <w:tab w:val="right" w:leader="dot" w:pos="9296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vi-VN" w:eastAsia="vi-VN"/>
            </w:rPr>
          </w:pPr>
          <w:hyperlink w:anchor="_Toc62424288" w:history="1">
            <w:r w:rsidR="00EE2A36" w:rsidRPr="0054293E">
              <w:rPr>
                <w:rStyle w:val="Hyperlink"/>
                <w:noProof/>
                <w:sz w:val="26"/>
                <w:szCs w:val="26"/>
              </w:rPr>
              <w:t>2.4.1</w:t>
            </w:r>
            <w:r w:rsidR="00EE2A36" w:rsidRPr="0054293E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val="vi-VN" w:eastAsia="vi-VN"/>
              </w:rPr>
              <w:tab/>
            </w:r>
            <w:r w:rsidR="00EE2A36" w:rsidRPr="0054293E">
              <w:rPr>
                <w:rStyle w:val="Hyperlink"/>
                <w:noProof/>
                <w:sz w:val="26"/>
                <w:szCs w:val="26"/>
              </w:rPr>
              <w:t>Bản mẫu</w:t>
            </w:r>
            <w:r w:rsidR="00EE2A36" w:rsidRPr="0054293E">
              <w:rPr>
                <w:noProof/>
                <w:webHidden/>
                <w:sz w:val="26"/>
                <w:szCs w:val="26"/>
              </w:rPr>
              <w:tab/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begin"/>
            </w:r>
            <w:r w:rsidR="00EE2A36" w:rsidRPr="0054293E">
              <w:rPr>
                <w:noProof/>
                <w:webHidden/>
                <w:sz w:val="26"/>
                <w:szCs w:val="26"/>
              </w:rPr>
              <w:instrText xml:space="preserve"> PAGEREF _Toc62424288 \h </w:instrText>
            </w:r>
            <w:r w:rsidR="00EE2A36" w:rsidRPr="0054293E">
              <w:rPr>
                <w:noProof/>
                <w:webHidden/>
                <w:sz w:val="26"/>
                <w:szCs w:val="26"/>
              </w:rPr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14C4" w:rsidRPr="0054293E">
              <w:rPr>
                <w:noProof/>
                <w:webHidden/>
                <w:sz w:val="26"/>
                <w:szCs w:val="26"/>
              </w:rPr>
              <w:t>7</w:t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CF5B08" w14:textId="167F1F37" w:rsidR="00EE2A36" w:rsidRPr="0054293E" w:rsidRDefault="00A8211E">
          <w:pPr>
            <w:pStyle w:val="TOC3"/>
            <w:tabs>
              <w:tab w:val="left" w:pos="1100"/>
              <w:tab w:val="right" w:leader="dot" w:pos="9296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vi-VN" w:eastAsia="vi-VN"/>
            </w:rPr>
          </w:pPr>
          <w:hyperlink w:anchor="_Toc62424289" w:history="1">
            <w:r w:rsidR="00EE2A36" w:rsidRPr="0054293E">
              <w:rPr>
                <w:rStyle w:val="Hyperlink"/>
                <w:noProof/>
                <w:sz w:val="26"/>
                <w:szCs w:val="26"/>
              </w:rPr>
              <w:t>2.4.3</w:t>
            </w:r>
            <w:r w:rsidR="00EE2A36" w:rsidRPr="0054293E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val="vi-VN" w:eastAsia="vi-VN"/>
              </w:rPr>
              <w:tab/>
            </w:r>
            <w:r w:rsidR="00EE2A36" w:rsidRPr="0054293E">
              <w:rPr>
                <w:rStyle w:val="Hyperlink"/>
                <w:noProof/>
                <w:sz w:val="26"/>
                <w:szCs w:val="26"/>
              </w:rPr>
              <w:t>Đặc điểm chi tiết</w:t>
            </w:r>
            <w:r w:rsidR="00EE2A36" w:rsidRPr="0054293E">
              <w:rPr>
                <w:noProof/>
                <w:webHidden/>
                <w:sz w:val="26"/>
                <w:szCs w:val="26"/>
              </w:rPr>
              <w:tab/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begin"/>
            </w:r>
            <w:r w:rsidR="00EE2A36" w:rsidRPr="0054293E">
              <w:rPr>
                <w:noProof/>
                <w:webHidden/>
                <w:sz w:val="26"/>
                <w:szCs w:val="26"/>
              </w:rPr>
              <w:instrText xml:space="preserve"> PAGEREF _Toc62424289 \h </w:instrText>
            </w:r>
            <w:r w:rsidR="00EE2A36" w:rsidRPr="0054293E">
              <w:rPr>
                <w:noProof/>
                <w:webHidden/>
                <w:sz w:val="26"/>
                <w:szCs w:val="26"/>
              </w:rPr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14C4" w:rsidRPr="0054293E">
              <w:rPr>
                <w:noProof/>
                <w:webHidden/>
                <w:sz w:val="26"/>
                <w:szCs w:val="26"/>
              </w:rPr>
              <w:t>7</w:t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E44F86" w14:textId="353D3B21" w:rsidR="00EE2A36" w:rsidRPr="0054293E" w:rsidRDefault="00A8211E">
          <w:pPr>
            <w:pStyle w:val="TOC2"/>
            <w:tabs>
              <w:tab w:val="left" w:pos="880"/>
              <w:tab w:val="right" w:leader="dot" w:pos="9296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vi-VN" w:eastAsia="vi-VN"/>
            </w:rPr>
          </w:pPr>
          <w:hyperlink w:anchor="_Toc62424290" w:history="1">
            <w:r w:rsidR="00EE2A36" w:rsidRPr="0054293E">
              <w:rPr>
                <w:rStyle w:val="Hyperlink"/>
                <w:noProof/>
                <w:sz w:val="26"/>
                <w:szCs w:val="26"/>
              </w:rPr>
              <w:t>2.5.</w:t>
            </w:r>
            <w:r w:rsidR="00EE2A36" w:rsidRPr="0054293E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val="vi-VN" w:eastAsia="vi-VN"/>
              </w:rPr>
              <w:tab/>
            </w:r>
            <w:r w:rsidR="00EE2A36" w:rsidRPr="0054293E">
              <w:rPr>
                <w:rStyle w:val="Hyperlink"/>
                <w:noProof/>
                <w:sz w:val="26"/>
                <w:szCs w:val="26"/>
              </w:rPr>
              <w:t>Quản lý món ăn</w:t>
            </w:r>
            <w:r w:rsidR="00EE2A36" w:rsidRPr="0054293E">
              <w:rPr>
                <w:noProof/>
                <w:webHidden/>
                <w:sz w:val="26"/>
                <w:szCs w:val="26"/>
              </w:rPr>
              <w:tab/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begin"/>
            </w:r>
            <w:r w:rsidR="00EE2A36" w:rsidRPr="0054293E">
              <w:rPr>
                <w:noProof/>
                <w:webHidden/>
                <w:sz w:val="26"/>
                <w:szCs w:val="26"/>
              </w:rPr>
              <w:instrText xml:space="preserve"> PAGEREF _Toc62424290 \h </w:instrText>
            </w:r>
            <w:r w:rsidR="00EE2A36" w:rsidRPr="0054293E">
              <w:rPr>
                <w:noProof/>
                <w:webHidden/>
                <w:sz w:val="26"/>
                <w:szCs w:val="26"/>
              </w:rPr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14C4" w:rsidRPr="0054293E">
              <w:rPr>
                <w:noProof/>
                <w:webHidden/>
                <w:sz w:val="26"/>
                <w:szCs w:val="26"/>
              </w:rPr>
              <w:t>8</w:t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CB86D8" w14:textId="1AB290D6" w:rsidR="00EE2A36" w:rsidRPr="0054293E" w:rsidRDefault="00A8211E">
          <w:pPr>
            <w:pStyle w:val="TOC3"/>
            <w:tabs>
              <w:tab w:val="left" w:pos="1100"/>
              <w:tab w:val="right" w:leader="dot" w:pos="9296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vi-VN" w:eastAsia="vi-VN"/>
            </w:rPr>
          </w:pPr>
          <w:hyperlink w:anchor="_Toc62424291" w:history="1">
            <w:r w:rsidR="00EE2A36" w:rsidRPr="0054293E">
              <w:rPr>
                <w:rStyle w:val="Hyperlink"/>
                <w:noProof/>
                <w:sz w:val="26"/>
                <w:szCs w:val="26"/>
              </w:rPr>
              <w:t>2.5.1</w:t>
            </w:r>
            <w:r w:rsidR="00EE2A36" w:rsidRPr="0054293E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val="vi-VN" w:eastAsia="vi-VN"/>
              </w:rPr>
              <w:tab/>
            </w:r>
            <w:r w:rsidR="00EE2A36" w:rsidRPr="0054293E">
              <w:rPr>
                <w:rStyle w:val="Hyperlink"/>
                <w:noProof/>
                <w:sz w:val="26"/>
                <w:szCs w:val="26"/>
              </w:rPr>
              <w:t>Bản mẫu</w:t>
            </w:r>
            <w:r w:rsidR="00EE2A36" w:rsidRPr="0054293E">
              <w:rPr>
                <w:noProof/>
                <w:webHidden/>
                <w:sz w:val="26"/>
                <w:szCs w:val="26"/>
              </w:rPr>
              <w:tab/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begin"/>
            </w:r>
            <w:r w:rsidR="00EE2A36" w:rsidRPr="0054293E">
              <w:rPr>
                <w:noProof/>
                <w:webHidden/>
                <w:sz w:val="26"/>
                <w:szCs w:val="26"/>
              </w:rPr>
              <w:instrText xml:space="preserve"> PAGEREF _Toc62424291 \h </w:instrText>
            </w:r>
            <w:r w:rsidR="00EE2A36" w:rsidRPr="0054293E">
              <w:rPr>
                <w:noProof/>
                <w:webHidden/>
                <w:sz w:val="26"/>
                <w:szCs w:val="26"/>
              </w:rPr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14C4" w:rsidRPr="0054293E">
              <w:rPr>
                <w:noProof/>
                <w:webHidden/>
                <w:sz w:val="26"/>
                <w:szCs w:val="26"/>
              </w:rPr>
              <w:t>8</w:t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E00EB07" w14:textId="5E7244F7" w:rsidR="00EE2A36" w:rsidRPr="0054293E" w:rsidRDefault="00A8211E">
          <w:pPr>
            <w:pStyle w:val="TOC3"/>
            <w:tabs>
              <w:tab w:val="left" w:pos="1100"/>
              <w:tab w:val="right" w:leader="dot" w:pos="9296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vi-VN" w:eastAsia="vi-VN"/>
            </w:rPr>
          </w:pPr>
          <w:hyperlink w:anchor="_Toc62424292" w:history="1">
            <w:r w:rsidR="00EE2A36" w:rsidRPr="0054293E">
              <w:rPr>
                <w:rStyle w:val="Hyperlink"/>
                <w:noProof/>
                <w:sz w:val="26"/>
                <w:szCs w:val="26"/>
              </w:rPr>
              <w:t>2.5.2</w:t>
            </w:r>
            <w:r w:rsidR="00EE2A36" w:rsidRPr="0054293E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val="vi-VN" w:eastAsia="vi-VN"/>
              </w:rPr>
              <w:tab/>
            </w:r>
            <w:r w:rsidR="00EE2A36" w:rsidRPr="0054293E">
              <w:rPr>
                <w:rStyle w:val="Hyperlink"/>
                <w:noProof/>
                <w:sz w:val="26"/>
                <w:szCs w:val="26"/>
              </w:rPr>
              <w:t>Đặc điểm chi tiết</w:t>
            </w:r>
            <w:r w:rsidR="00EE2A36" w:rsidRPr="0054293E">
              <w:rPr>
                <w:noProof/>
                <w:webHidden/>
                <w:sz w:val="26"/>
                <w:szCs w:val="26"/>
              </w:rPr>
              <w:tab/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begin"/>
            </w:r>
            <w:r w:rsidR="00EE2A36" w:rsidRPr="0054293E">
              <w:rPr>
                <w:noProof/>
                <w:webHidden/>
                <w:sz w:val="26"/>
                <w:szCs w:val="26"/>
              </w:rPr>
              <w:instrText xml:space="preserve"> PAGEREF _Toc62424292 \h </w:instrText>
            </w:r>
            <w:r w:rsidR="00EE2A36" w:rsidRPr="0054293E">
              <w:rPr>
                <w:noProof/>
                <w:webHidden/>
                <w:sz w:val="26"/>
                <w:szCs w:val="26"/>
              </w:rPr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14C4" w:rsidRPr="0054293E">
              <w:rPr>
                <w:noProof/>
                <w:webHidden/>
                <w:sz w:val="26"/>
                <w:szCs w:val="26"/>
              </w:rPr>
              <w:t>9</w:t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454E3A" w14:textId="255DA42B" w:rsidR="00EE2A36" w:rsidRPr="0054293E" w:rsidRDefault="00A8211E">
          <w:pPr>
            <w:pStyle w:val="TOC2"/>
            <w:tabs>
              <w:tab w:val="left" w:pos="880"/>
              <w:tab w:val="right" w:leader="dot" w:pos="9296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vi-VN" w:eastAsia="vi-VN"/>
            </w:rPr>
          </w:pPr>
          <w:hyperlink w:anchor="_Toc62424293" w:history="1">
            <w:r w:rsidR="00EE2A36" w:rsidRPr="0054293E">
              <w:rPr>
                <w:rStyle w:val="Hyperlink"/>
                <w:noProof/>
                <w:sz w:val="26"/>
                <w:szCs w:val="26"/>
              </w:rPr>
              <w:t>2.6.</w:t>
            </w:r>
            <w:r w:rsidR="00EE2A36" w:rsidRPr="0054293E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val="vi-VN" w:eastAsia="vi-VN"/>
              </w:rPr>
              <w:tab/>
            </w:r>
            <w:r w:rsidR="00EE2A36" w:rsidRPr="0054293E">
              <w:rPr>
                <w:rStyle w:val="Hyperlink"/>
                <w:noProof/>
                <w:sz w:val="26"/>
                <w:szCs w:val="26"/>
              </w:rPr>
              <w:t>Quản lý tài khoản</w:t>
            </w:r>
            <w:r w:rsidR="00EE2A36" w:rsidRPr="0054293E">
              <w:rPr>
                <w:noProof/>
                <w:webHidden/>
                <w:sz w:val="26"/>
                <w:szCs w:val="26"/>
              </w:rPr>
              <w:tab/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begin"/>
            </w:r>
            <w:r w:rsidR="00EE2A36" w:rsidRPr="0054293E">
              <w:rPr>
                <w:noProof/>
                <w:webHidden/>
                <w:sz w:val="26"/>
                <w:szCs w:val="26"/>
              </w:rPr>
              <w:instrText xml:space="preserve"> PAGEREF _Toc62424293 \h </w:instrText>
            </w:r>
            <w:r w:rsidR="00EE2A36" w:rsidRPr="0054293E">
              <w:rPr>
                <w:noProof/>
                <w:webHidden/>
                <w:sz w:val="26"/>
                <w:szCs w:val="26"/>
              </w:rPr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14C4" w:rsidRPr="0054293E">
              <w:rPr>
                <w:noProof/>
                <w:webHidden/>
                <w:sz w:val="26"/>
                <w:szCs w:val="26"/>
              </w:rPr>
              <w:t>10</w:t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D6C303" w14:textId="1DBADEA5" w:rsidR="00EE2A36" w:rsidRPr="0054293E" w:rsidRDefault="00A8211E">
          <w:pPr>
            <w:pStyle w:val="TOC3"/>
            <w:tabs>
              <w:tab w:val="left" w:pos="1100"/>
              <w:tab w:val="right" w:leader="dot" w:pos="9296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vi-VN" w:eastAsia="vi-VN"/>
            </w:rPr>
          </w:pPr>
          <w:hyperlink w:anchor="_Toc62424294" w:history="1">
            <w:r w:rsidR="00EE2A36" w:rsidRPr="0054293E">
              <w:rPr>
                <w:rStyle w:val="Hyperlink"/>
                <w:noProof/>
                <w:sz w:val="26"/>
                <w:szCs w:val="26"/>
              </w:rPr>
              <w:t>2.6.1</w:t>
            </w:r>
            <w:r w:rsidR="00EE2A36" w:rsidRPr="0054293E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val="vi-VN" w:eastAsia="vi-VN"/>
              </w:rPr>
              <w:tab/>
            </w:r>
            <w:r w:rsidR="00EE2A36" w:rsidRPr="0054293E">
              <w:rPr>
                <w:rStyle w:val="Hyperlink"/>
                <w:noProof/>
                <w:sz w:val="26"/>
                <w:szCs w:val="26"/>
              </w:rPr>
              <w:t>Bản mẫu</w:t>
            </w:r>
            <w:r w:rsidR="00EE2A36" w:rsidRPr="0054293E">
              <w:rPr>
                <w:noProof/>
                <w:webHidden/>
                <w:sz w:val="26"/>
                <w:szCs w:val="26"/>
              </w:rPr>
              <w:tab/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begin"/>
            </w:r>
            <w:r w:rsidR="00EE2A36" w:rsidRPr="0054293E">
              <w:rPr>
                <w:noProof/>
                <w:webHidden/>
                <w:sz w:val="26"/>
                <w:szCs w:val="26"/>
              </w:rPr>
              <w:instrText xml:space="preserve"> PAGEREF _Toc62424294 \h </w:instrText>
            </w:r>
            <w:r w:rsidR="00EE2A36" w:rsidRPr="0054293E">
              <w:rPr>
                <w:noProof/>
                <w:webHidden/>
                <w:sz w:val="26"/>
                <w:szCs w:val="26"/>
              </w:rPr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14C4" w:rsidRPr="0054293E">
              <w:rPr>
                <w:noProof/>
                <w:webHidden/>
                <w:sz w:val="26"/>
                <w:szCs w:val="26"/>
              </w:rPr>
              <w:t>10</w:t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7042FEA" w14:textId="75F79C3D" w:rsidR="00EE2A36" w:rsidRPr="0054293E" w:rsidRDefault="00A8211E">
          <w:pPr>
            <w:pStyle w:val="TOC3"/>
            <w:tabs>
              <w:tab w:val="left" w:pos="1100"/>
              <w:tab w:val="right" w:leader="dot" w:pos="9296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vi-VN" w:eastAsia="vi-VN"/>
            </w:rPr>
          </w:pPr>
          <w:hyperlink w:anchor="_Toc62424295" w:history="1">
            <w:r w:rsidR="00EE2A36" w:rsidRPr="0054293E">
              <w:rPr>
                <w:rStyle w:val="Hyperlink"/>
                <w:noProof/>
                <w:sz w:val="26"/>
                <w:szCs w:val="26"/>
              </w:rPr>
              <w:t>2.6.2</w:t>
            </w:r>
            <w:r w:rsidR="00EE2A36" w:rsidRPr="0054293E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val="vi-VN" w:eastAsia="vi-VN"/>
              </w:rPr>
              <w:tab/>
            </w:r>
            <w:r w:rsidR="00EE2A36" w:rsidRPr="0054293E">
              <w:rPr>
                <w:rStyle w:val="Hyperlink"/>
                <w:noProof/>
                <w:sz w:val="26"/>
                <w:szCs w:val="26"/>
              </w:rPr>
              <w:t>Đặc điểm chi tiết</w:t>
            </w:r>
            <w:r w:rsidR="00EE2A36" w:rsidRPr="0054293E">
              <w:rPr>
                <w:noProof/>
                <w:webHidden/>
                <w:sz w:val="26"/>
                <w:szCs w:val="26"/>
              </w:rPr>
              <w:tab/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begin"/>
            </w:r>
            <w:r w:rsidR="00EE2A36" w:rsidRPr="0054293E">
              <w:rPr>
                <w:noProof/>
                <w:webHidden/>
                <w:sz w:val="26"/>
                <w:szCs w:val="26"/>
              </w:rPr>
              <w:instrText xml:space="preserve"> PAGEREF _Toc62424295 \h </w:instrText>
            </w:r>
            <w:r w:rsidR="00EE2A36" w:rsidRPr="0054293E">
              <w:rPr>
                <w:noProof/>
                <w:webHidden/>
                <w:sz w:val="26"/>
                <w:szCs w:val="26"/>
              </w:rPr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14C4" w:rsidRPr="0054293E">
              <w:rPr>
                <w:noProof/>
                <w:webHidden/>
                <w:sz w:val="26"/>
                <w:szCs w:val="26"/>
              </w:rPr>
              <w:t>10</w:t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AF1E71" w14:textId="0AAF0D28" w:rsidR="00EE2A36" w:rsidRPr="0054293E" w:rsidRDefault="00A8211E">
          <w:pPr>
            <w:pStyle w:val="TOC2"/>
            <w:tabs>
              <w:tab w:val="left" w:pos="880"/>
              <w:tab w:val="right" w:leader="dot" w:pos="9296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vi-VN" w:eastAsia="vi-VN"/>
            </w:rPr>
          </w:pPr>
          <w:hyperlink w:anchor="_Toc62424296" w:history="1">
            <w:r w:rsidR="00EE2A36" w:rsidRPr="0054293E">
              <w:rPr>
                <w:rStyle w:val="Hyperlink"/>
                <w:noProof/>
                <w:sz w:val="26"/>
                <w:szCs w:val="26"/>
              </w:rPr>
              <w:t>2.7.</w:t>
            </w:r>
            <w:r w:rsidR="00EE2A36" w:rsidRPr="0054293E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val="vi-VN" w:eastAsia="vi-VN"/>
              </w:rPr>
              <w:tab/>
            </w:r>
            <w:r w:rsidR="00EE2A36" w:rsidRPr="0054293E">
              <w:rPr>
                <w:rStyle w:val="Hyperlink"/>
                <w:noProof/>
                <w:sz w:val="26"/>
                <w:szCs w:val="26"/>
              </w:rPr>
              <w:t>Quản lý đơn hàng</w:t>
            </w:r>
            <w:r w:rsidR="00EE2A36" w:rsidRPr="0054293E">
              <w:rPr>
                <w:noProof/>
                <w:webHidden/>
                <w:sz w:val="26"/>
                <w:szCs w:val="26"/>
              </w:rPr>
              <w:tab/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begin"/>
            </w:r>
            <w:r w:rsidR="00EE2A36" w:rsidRPr="0054293E">
              <w:rPr>
                <w:noProof/>
                <w:webHidden/>
                <w:sz w:val="26"/>
                <w:szCs w:val="26"/>
              </w:rPr>
              <w:instrText xml:space="preserve"> PAGEREF _Toc62424296 \h </w:instrText>
            </w:r>
            <w:r w:rsidR="00EE2A36" w:rsidRPr="0054293E">
              <w:rPr>
                <w:noProof/>
                <w:webHidden/>
                <w:sz w:val="26"/>
                <w:szCs w:val="26"/>
              </w:rPr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14C4" w:rsidRPr="0054293E">
              <w:rPr>
                <w:noProof/>
                <w:webHidden/>
                <w:sz w:val="26"/>
                <w:szCs w:val="26"/>
              </w:rPr>
              <w:t>11</w:t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72FA740" w14:textId="0BA40E03" w:rsidR="00EE2A36" w:rsidRPr="0054293E" w:rsidRDefault="00A8211E">
          <w:pPr>
            <w:pStyle w:val="TOC3"/>
            <w:tabs>
              <w:tab w:val="left" w:pos="1100"/>
              <w:tab w:val="right" w:leader="dot" w:pos="9296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vi-VN" w:eastAsia="vi-VN"/>
            </w:rPr>
          </w:pPr>
          <w:hyperlink w:anchor="_Toc62424297" w:history="1">
            <w:r w:rsidR="00EE2A36" w:rsidRPr="0054293E">
              <w:rPr>
                <w:rStyle w:val="Hyperlink"/>
                <w:noProof/>
                <w:sz w:val="26"/>
                <w:szCs w:val="26"/>
              </w:rPr>
              <w:t>2.7.1</w:t>
            </w:r>
            <w:r w:rsidR="00EE2A36" w:rsidRPr="0054293E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val="vi-VN" w:eastAsia="vi-VN"/>
              </w:rPr>
              <w:tab/>
            </w:r>
            <w:r w:rsidR="00EE2A36" w:rsidRPr="0054293E">
              <w:rPr>
                <w:rStyle w:val="Hyperlink"/>
                <w:noProof/>
                <w:sz w:val="26"/>
                <w:szCs w:val="26"/>
              </w:rPr>
              <w:t>Bản mẫu</w:t>
            </w:r>
            <w:r w:rsidR="00EE2A36" w:rsidRPr="0054293E">
              <w:rPr>
                <w:noProof/>
                <w:webHidden/>
                <w:sz w:val="26"/>
                <w:szCs w:val="26"/>
              </w:rPr>
              <w:tab/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begin"/>
            </w:r>
            <w:r w:rsidR="00EE2A36" w:rsidRPr="0054293E">
              <w:rPr>
                <w:noProof/>
                <w:webHidden/>
                <w:sz w:val="26"/>
                <w:szCs w:val="26"/>
              </w:rPr>
              <w:instrText xml:space="preserve"> PAGEREF _Toc62424297 \h </w:instrText>
            </w:r>
            <w:r w:rsidR="00EE2A36" w:rsidRPr="0054293E">
              <w:rPr>
                <w:noProof/>
                <w:webHidden/>
                <w:sz w:val="26"/>
                <w:szCs w:val="26"/>
              </w:rPr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14C4" w:rsidRPr="0054293E">
              <w:rPr>
                <w:noProof/>
                <w:webHidden/>
                <w:sz w:val="26"/>
                <w:szCs w:val="26"/>
              </w:rPr>
              <w:t>11</w:t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A2FFFB0" w14:textId="17E30AA4" w:rsidR="00EE2A36" w:rsidRPr="0054293E" w:rsidRDefault="00A8211E">
          <w:pPr>
            <w:pStyle w:val="TOC3"/>
            <w:tabs>
              <w:tab w:val="left" w:pos="1100"/>
              <w:tab w:val="right" w:leader="dot" w:pos="9296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vi-VN" w:eastAsia="vi-VN"/>
            </w:rPr>
          </w:pPr>
          <w:hyperlink w:anchor="_Toc62424298" w:history="1">
            <w:r w:rsidR="00EE2A36" w:rsidRPr="0054293E">
              <w:rPr>
                <w:rStyle w:val="Hyperlink"/>
                <w:noProof/>
                <w:sz w:val="26"/>
                <w:szCs w:val="26"/>
              </w:rPr>
              <w:t>2.7.3</w:t>
            </w:r>
            <w:r w:rsidR="00EE2A36" w:rsidRPr="0054293E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val="vi-VN" w:eastAsia="vi-VN"/>
              </w:rPr>
              <w:tab/>
            </w:r>
            <w:r w:rsidR="00EE2A36" w:rsidRPr="0054293E">
              <w:rPr>
                <w:rStyle w:val="Hyperlink"/>
                <w:noProof/>
                <w:sz w:val="26"/>
                <w:szCs w:val="26"/>
              </w:rPr>
              <w:t>Đặc điểm chi tiết</w:t>
            </w:r>
            <w:r w:rsidR="00EE2A36" w:rsidRPr="0054293E">
              <w:rPr>
                <w:noProof/>
                <w:webHidden/>
                <w:sz w:val="26"/>
                <w:szCs w:val="26"/>
              </w:rPr>
              <w:tab/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begin"/>
            </w:r>
            <w:r w:rsidR="00EE2A36" w:rsidRPr="0054293E">
              <w:rPr>
                <w:noProof/>
                <w:webHidden/>
                <w:sz w:val="26"/>
                <w:szCs w:val="26"/>
              </w:rPr>
              <w:instrText xml:space="preserve"> PAGEREF _Toc62424298 \h </w:instrText>
            </w:r>
            <w:r w:rsidR="00EE2A36" w:rsidRPr="0054293E">
              <w:rPr>
                <w:noProof/>
                <w:webHidden/>
                <w:sz w:val="26"/>
                <w:szCs w:val="26"/>
              </w:rPr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14C4" w:rsidRPr="0054293E">
              <w:rPr>
                <w:noProof/>
                <w:webHidden/>
                <w:sz w:val="26"/>
                <w:szCs w:val="26"/>
              </w:rPr>
              <w:t>11</w:t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E71010B" w14:textId="593DE7ED" w:rsidR="00EE2A36" w:rsidRPr="0054293E" w:rsidRDefault="00A8211E">
          <w:pPr>
            <w:pStyle w:val="TOC2"/>
            <w:tabs>
              <w:tab w:val="left" w:pos="880"/>
              <w:tab w:val="right" w:leader="dot" w:pos="9296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vi-VN" w:eastAsia="vi-VN"/>
            </w:rPr>
          </w:pPr>
          <w:hyperlink w:anchor="_Toc62424299" w:history="1">
            <w:r w:rsidR="00EE2A36" w:rsidRPr="0054293E">
              <w:rPr>
                <w:rStyle w:val="Hyperlink"/>
                <w:noProof/>
                <w:sz w:val="26"/>
                <w:szCs w:val="26"/>
              </w:rPr>
              <w:t>2.8.</w:t>
            </w:r>
            <w:r w:rsidR="00EE2A36" w:rsidRPr="0054293E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val="vi-VN" w:eastAsia="vi-VN"/>
              </w:rPr>
              <w:tab/>
            </w:r>
            <w:r w:rsidR="00EE2A36" w:rsidRPr="0054293E">
              <w:rPr>
                <w:rStyle w:val="Hyperlink"/>
                <w:noProof/>
                <w:sz w:val="26"/>
                <w:szCs w:val="26"/>
              </w:rPr>
              <w:t>Quản lý danh sách khách hàng liên hệ</w:t>
            </w:r>
            <w:r w:rsidR="00EE2A36" w:rsidRPr="0054293E">
              <w:rPr>
                <w:noProof/>
                <w:webHidden/>
                <w:sz w:val="26"/>
                <w:szCs w:val="26"/>
              </w:rPr>
              <w:tab/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begin"/>
            </w:r>
            <w:r w:rsidR="00EE2A36" w:rsidRPr="0054293E">
              <w:rPr>
                <w:noProof/>
                <w:webHidden/>
                <w:sz w:val="26"/>
                <w:szCs w:val="26"/>
              </w:rPr>
              <w:instrText xml:space="preserve"> PAGEREF _Toc62424299 \h </w:instrText>
            </w:r>
            <w:r w:rsidR="00EE2A36" w:rsidRPr="0054293E">
              <w:rPr>
                <w:noProof/>
                <w:webHidden/>
                <w:sz w:val="26"/>
                <w:szCs w:val="26"/>
              </w:rPr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14C4" w:rsidRPr="0054293E">
              <w:rPr>
                <w:noProof/>
                <w:webHidden/>
                <w:sz w:val="26"/>
                <w:szCs w:val="26"/>
              </w:rPr>
              <w:t>12</w:t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41D15F" w14:textId="472BF711" w:rsidR="00EE2A36" w:rsidRPr="0054293E" w:rsidRDefault="00A8211E">
          <w:pPr>
            <w:pStyle w:val="TOC3"/>
            <w:tabs>
              <w:tab w:val="left" w:pos="1100"/>
              <w:tab w:val="right" w:leader="dot" w:pos="9296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vi-VN" w:eastAsia="vi-VN"/>
            </w:rPr>
          </w:pPr>
          <w:hyperlink w:anchor="_Toc62424300" w:history="1">
            <w:r w:rsidR="00EE2A36" w:rsidRPr="0054293E">
              <w:rPr>
                <w:rStyle w:val="Hyperlink"/>
                <w:noProof/>
                <w:sz w:val="26"/>
                <w:szCs w:val="26"/>
              </w:rPr>
              <w:t>2.8.1</w:t>
            </w:r>
            <w:r w:rsidR="00EE2A36" w:rsidRPr="0054293E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val="vi-VN" w:eastAsia="vi-VN"/>
              </w:rPr>
              <w:tab/>
            </w:r>
            <w:r w:rsidR="00EE2A36" w:rsidRPr="0054293E">
              <w:rPr>
                <w:rStyle w:val="Hyperlink"/>
                <w:noProof/>
                <w:sz w:val="26"/>
                <w:szCs w:val="26"/>
              </w:rPr>
              <w:t>Bản mẫu</w:t>
            </w:r>
            <w:r w:rsidR="00EE2A36" w:rsidRPr="0054293E">
              <w:rPr>
                <w:noProof/>
                <w:webHidden/>
                <w:sz w:val="26"/>
                <w:szCs w:val="26"/>
              </w:rPr>
              <w:tab/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begin"/>
            </w:r>
            <w:r w:rsidR="00EE2A36" w:rsidRPr="0054293E">
              <w:rPr>
                <w:noProof/>
                <w:webHidden/>
                <w:sz w:val="26"/>
                <w:szCs w:val="26"/>
              </w:rPr>
              <w:instrText xml:space="preserve"> PAGEREF _Toc62424300 \h </w:instrText>
            </w:r>
            <w:r w:rsidR="00EE2A36" w:rsidRPr="0054293E">
              <w:rPr>
                <w:noProof/>
                <w:webHidden/>
                <w:sz w:val="26"/>
                <w:szCs w:val="26"/>
              </w:rPr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14C4" w:rsidRPr="0054293E">
              <w:rPr>
                <w:noProof/>
                <w:webHidden/>
                <w:sz w:val="26"/>
                <w:szCs w:val="26"/>
              </w:rPr>
              <w:t>12</w:t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80A0333" w14:textId="597E1E8E" w:rsidR="00EE2A36" w:rsidRDefault="00A8211E">
          <w:pPr>
            <w:pStyle w:val="TOC3"/>
            <w:tabs>
              <w:tab w:val="left" w:pos="1100"/>
              <w:tab w:val="right" w:leader="dot" w:pos="9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62424301" w:history="1">
            <w:r w:rsidR="00EE2A36" w:rsidRPr="0054293E">
              <w:rPr>
                <w:rStyle w:val="Hyperlink"/>
                <w:noProof/>
                <w:sz w:val="26"/>
                <w:szCs w:val="26"/>
              </w:rPr>
              <w:t>2.8.3</w:t>
            </w:r>
            <w:r w:rsidR="00EE2A36" w:rsidRPr="0054293E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val="vi-VN" w:eastAsia="vi-VN"/>
              </w:rPr>
              <w:tab/>
            </w:r>
            <w:r w:rsidR="00EE2A36" w:rsidRPr="0054293E">
              <w:rPr>
                <w:rStyle w:val="Hyperlink"/>
                <w:noProof/>
                <w:sz w:val="26"/>
                <w:szCs w:val="26"/>
              </w:rPr>
              <w:t>Đặc điểm chi tiết</w:t>
            </w:r>
            <w:r w:rsidR="00EE2A36" w:rsidRPr="0054293E">
              <w:rPr>
                <w:noProof/>
                <w:webHidden/>
                <w:sz w:val="26"/>
                <w:szCs w:val="26"/>
              </w:rPr>
              <w:tab/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begin"/>
            </w:r>
            <w:r w:rsidR="00EE2A36" w:rsidRPr="0054293E">
              <w:rPr>
                <w:noProof/>
                <w:webHidden/>
                <w:sz w:val="26"/>
                <w:szCs w:val="26"/>
              </w:rPr>
              <w:instrText xml:space="preserve"> PAGEREF _Toc62424301 \h </w:instrText>
            </w:r>
            <w:r w:rsidR="00EE2A36" w:rsidRPr="0054293E">
              <w:rPr>
                <w:noProof/>
                <w:webHidden/>
                <w:sz w:val="26"/>
                <w:szCs w:val="26"/>
              </w:rPr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14C4" w:rsidRPr="0054293E">
              <w:rPr>
                <w:noProof/>
                <w:webHidden/>
                <w:sz w:val="26"/>
                <w:szCs w:val="26"/>
              </w:rPr>
              <w:t>13</w:t>
            </w:r>
            <w:r w:rsidR="00EE2A36" w:rsidRPr="0054293E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519BE7C" w14:textId="1329A5A1" w:rsidR="000F11D6" w:rsidRPr="000F11D6" w:rsidRDefault="000F11D6">
          <w:pPr>
            <w:rPr>
              <w:sz w:val="26"/>
              <w:szCs w:val="26"/>
            </w:rPr>
          </w:pPr>
          <w:r w:rsidRPr="000A3FB4">
            <w:rPr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0EDC2545" w14:textId="2E8E789F" w:rsidR="00DE1B7C" w:rsidRPr="000F11D6" w:rsidRDefault="00DE1B7C" w:rsidP="00DE1B7C">
      <w:pPr>
        <w:spacing w:line="360" w:lineRule="auto"/>
        <w:rPr>
          <w:sz w:val="26"/>
          <w:szCs w:val="26"/>
        </w:rPr>
      </w:pPr>
    </w:p>
    <w:p w14:paraId="2AB63A37" w14:textId="2BE40A47" w:rsidR="00DE1B7C" w:rsidRDefault="00DE1B7C" w:rsidP="00DE1B7C">
      <w:pPr>
        <w:spacing w:line="360" w:lineRule="auto"/>
        <w:rPr>
          <w:sz w:val="26"/>
          <w:szCs w:val="26"/>
        </w:rPr>
      </w:pPr>
    </w:p>
    <w:p w14:paraId="26D83548" w14:textId="77777777" w:rsidR="00B92705" w:rsidRPr="00DE1B7C" w:rsidRDefault="00B92705" w:rsidP="00DE1B7C">
      <w:pPr>
        <w:spacing w:line="360" w:lineRule="auto"/>
        <w:rPr>
          <w:sz w:val="26"/>
          <w:szCs w:val="26"/>
        </w:rPr>
      </w:pPr>
    </w:p>
    <w:p w14:paraId="4F80C167" w14:textId="77777777" w:rsidR="005A1123" w:rsidRPr="00DE1B7C" w:rsidRDefault="005A1123" w:rsidP="00DE1B7C">
      <w:pPr>
        <w:pStyle w:val="1"/>
        <w:outlineLvl w:val="0"/>
      </w:pPr>
      <w:bookmarkStart w:id="4" w:name="_Toc6918596"/>
      <w:bookmarkStart w:id="5" w:name="_Toc62424276"/>
      <w:r w:rsidRPr="00DE1B7C">
        <w:lastRenderedPageBreak/>
        <w:t>T</w:t>
      </w:r>
      <w:r w:rsidR="00726C40" w:rsidRPr="00DE1B7C">
        <w:t>ỔNG QUAN</w:t>
      </w:r>
      <w:bookmarkEnd w:id="4"/>
      <w:bookmarkEnd w:id="5"/>
    </w:p>
    <w:p w14:paraId="198879BE" w14:textId="545E8214" w:rsidR="005A1123" w:rsidRPr="00DE1B7C" w:rsidRDefault="005A1123" w:rsidP="00DE1B7C">
      <w:pPr>
        <w:pStyle w:val="11"/>
        <w:numPr>
          <w:ilvl w:val="0"/>
          <w:numId w:val="13"/>
        </w:numPr>
      </w:pPr>
      <w:bookmarkStart w:id="6" w:name="_Toc6918597"/>
      <w:r w:rsidRPr="00DE1B7C">
        <w:t>Mục đích</w:t>
      </w:r>
      <w:bookmarkEnd w:id="6"/>
    </w:p>
    <w:p w14:paraId="23B32207" w14:textId="7ED526AE" w:rsidR="005A1123" w:rsidRPr="00DE1B7C" w:rsidRDefault="005A1123" w:rsidP="00DE1B7C">
      <w:pPr>
        <w:pStyle w:val="ListParagraph"/>
        <w:numPr>
          <w:ilvl w:val="0"/>
          <w:numId w:val="10"/>
        </w:numPr>
        <w:spacing w:line="360" w:lineRule="auto"/>
        <w:ind w:left="900"/>
        <w:rPr>
          <w:sz w:val="26"/>
          <w:szCs w:val="26"/>
        </w:rPr>
      </w:pPr>
      <w:r w:rsidRPr="00DE1B7C">
        <w:rPr>
          <w:sz w:val="26"/>
          <w:szCs w:val="26"/>
        </w:rPr>
        <w:t xml:space="preserve">Tài liệu này giúp hiểu rõ hơn về giao diện của </w:t>
      </w:r>
      <w:r w:rsidR="006F25D2" w:rsidRPr="00DE1B7C">
        <w:rPr>
          <w:sz w:val="26"/>
          <w:szCs w:val="26"/>
        </w:rPr>
        <w:t>website “</w:t>
      </w:r>
      <w:r w:rsidR="007D64F4">
        <w:rPr>
          <w:sz w:val="26"/>
          <w:szCs w:val="26"/>
        </w:rPr>
        <w:t>Hỗ trợ đặt món ăn nhà hàng-tiệc cưới</w:t>
      </w:r>
      <w:r w:rsidR="006F25D2" w:rsidRPr="00DE1B7C">
        <w:rPr>
          <w:sz w:val="26"/>
          <w:szCs w:val="26"/>
        </w:rPr>
        <w:t>”</w:t>
      </w:r>
      <w:r w:rsidRPr="00DE1B7C">
        <w:rPr>
          <w:sz w:val="26"/>
          <w:szCs w:val="26"/>
        </w:rPr>
        <w:t xml:space="preserve"> chi tiết các thành phần và chức năng của hệ thống.</w:t>
      </w:r>
    </w:p>
    <w:p w14:paraId="2A2D1C45" w14:textId="77777777" w:rsidR="005A1123" w:rsidRPr="00DE1B7C" w:rsidRDefault="005A1123" w:rsidP="00DE1B7C">
      <w:pPr>
        <w:pStyle w:val="ListParagraph"/>
        <w:numPr>
          <w:ilvl w:val="0"/>
          <w:numId w:val="10"/>
        </w:numPr>
        <w:spacing w:line="360" w:lineRule="auto"/>
        <w:ind w:left="900"/>
        <w:rPr>
          <w:sz w:val="26"/>
          <w:szCs w:val="26"/>
        </w:rPr>
      </w:pPr>
      <w:r w:rsidRPr="00DE1B7C">
        <w:rPr>
          <w:sz w:val="26"/>
          <w:szCs w:val="26"/>
        </w:rPr>
        <w:t>Với tài liệu này, nhóm phát triển có thể hiểu chi tiết về cấu trúc và thành phần để tạo ra một hệ thống nhất quán và hoàn chỉnh.</w:t>
      </w:r>
    </w:p>
    <w:p w14:paraId="1FA23F9C" w14:textId="77852FC1" w:rsidR="005A1123" w:rsidRPr="00DE1B7C" w:rsidRDefault="005A1123" w:rsidP="00DE1B7C">
      <w:pPr>
        <w:pStyle w:val="11"/>
        <w:numPr>
          <w:ilvl w:val="0"/>
          <w:numId w:val="13"/>
        </w:numPr>
      </w:pPr>
      <w:bookmarkStart w:id="7" w:name="_Toc6918598"/>
      <w:r w:rsidRPr="00DE1B7C">
        <w:t>Tài liệu liên quan</w:t>
      </w:r>
      <w:bookmarkEnd w:id="7"/>
    </w:p>
    <w:p w14:paraId="2E6F1485" w14:textId="2DC5BA46" w:rsidR="005A1123" w:rsidRPr="00DE1B7C" w:rsidRDefault="00412435" w:rsidP="00DE1B7C">
      <w:pPr>
        <w:pStyle w:val="ListParagraph"/>
        <w:numPr>
          <w:ilvl w:val="0"/>
          <w:numId w:val="11"/>
        </w:numPr>
        <w:spacing w:line="360" w:lineRule="auto"/>
        <w:ind w:left="900"/>
        <w:rPr>
          <w:sz w:val="26"/>
          <w:szCs w:val="26"/>
        </w:rPr>
      </w:pPr>
      <w:r w:rsidRPr="00DE1B7C">
        <w:rPr>
          <w:sz w:val="26"/>
          <w:szCs w:val="26"/>
        </w:rPr>
        <w:t>ProductBacklog</w:t>
      </w:r>
      <w:r w:rsidR="007D09F8">
        <w:rPr>
          <w:sz w:val="26"/>
          <w:szCs w:val="26"/>
        </w:rPr>
        <w:t>Document</w:t>
      </w:r>
    </w:p>
    <w:p w14:paraId="76730BC7" w14:textId="77777777" w:rsidR="00412435" w:rsidRPr="00DE1B7C" w:rsidRDefault="00412435" w:rsidP="00DE1B7C">
      <w:pPr>
        <w:pStyle w:val="ListParagraph"/>
        <w:numPr>
          <w:ilvl w:val="0"/>
          <w:numId w:val="11"/>
        </w:numPr>
        <w:spacing w:line="360" w:lineRule="auto"/>
        <w:ind w:left="900"/>
        <w:rPr>
          <w:sz w:val="26"/>
          <w:szCs w:val="26"/>
        </w:rPr>
      </w:pPr>
      <w:r w:rsidRPr="00DE1B7C">
        <w:rPr>
          <w:sz w:val="26"/>
          <w:szCs w:val="26"/>
        </w:rPr>
        <w:t>ArchitecutreDocument</w:t>
      </w:r>
    </w:p>
    <w:p w14:paraId="3697CCDA" w14:textId="52E60FB4" w:rsidR="00412435" w:rsidRPr="00DE1B7C" w:rsidRDefault="00412435" w:rsidP="00DE1B7C">
      <w:pPr>
        <w:pStyle w:val="ListParagraph"/>
        <w:numPr>
          <w:ilvl w:val="0"/>
          <w:numId w:val="11"/>
        </w:numPr>
        <w:spacing w:line="360" w:lineRule="auto"/>
        <w:ind w:left="900"/>
        <w:rPr>
          <w:sz w:val="26"/>
          <w:szCs w:val="26"/>
        </w:rPr>
      </w:pPr>
      <w:r w:rsidRPr="00DE1B7C">
        <w:rPr>
          <w:sz w:val="26"/>
          <w:szCs w:val="26"/>
        </w:rPr>
        <w:t>DatabaseDesign</w:t>
      </w:r>
      <w:r w:rsidR="0060360D">
        <w:rPr>
          <w:sz w:val="26"/>
          <w:szCs w:val="26"/>
        </w:rPr>
        <w:t>Document</w:t>
      </w:r>
    </w:p>
    <w:p w14:paraId="789A8EE6" w14:textId="77777777" w:rsidR="00717667" w:rsidRPr="00DE1B7C" w:rsidRDefault="00717667" w:rsidP="00DE1B7C">
      <w:pPr>
        <w:pStyle w:val="1"/>
        <w:outlineLvl w:val="0"/>
      </w:pPr>
      <w:bookmarkStart w:id="8" w:name="_Toc6918599"/>
      <w:bookmarkStart w:id="9" w:name="_Toc62424277"/>
      <w:r w:rsidRPr="00DE1B7C">
        <w:t>G</w:t>
      </w:r>
      <w:r w:rsidR="00726C40" w:rsidRPr="00DE1B7C">
        <w:t>IAO DIỆN CHI TIẾT</w:t>
      </w:r>
      <w:bookmarkEnd w:id="8"/>
      <w:bookmarkEnd w:id="9"/>
    </w:p>
    <w:p w14:paraId="2827ACDB" w14:textId="46BB6D8E" w:rsidR="00FA2979" w:rsidRPr="00DE1B7C" w:rsidRDefault="00CE678F" w:rsidP="00DE1B7C">
      <w:pPr>
        <w:pStyle w:val="11"/>
        <w:numPr>
          <w:ilvl w:val="0"/>
          <w:numId w:val="14"/>
        </w:numPr>
        <w:outlineLvl w:val="1"/>
      </w:pPr>
      <w:bookmarkStart w:id="10" w:name="_Toc62424278"/>
      <w:r w:rsidRPr="00DE1B7C">
        <w:t>Đăng nhập</w:t>
      </w:r>
      <w:bookmarkEnd w:id="10"/>
    </w:p>
    <w:p w14:paraId="151F1B56" w14:textId="3E871D72" w:rsidR="00F62401" w:rsidRPr="00DE1B7C" w:rsidRDefault="00902DB4" w:rsidP="00A94297">
      <w:pPr>
        <w:pStyle w:val="111"/>
        <w:numPr>
          <w:ilvl w:val="2"/>
          <w:numId w:val="27"/>
        </w:numPr>
        <w:outlineLvl w:val="2"/>
      </w:pPr>
      <w:bookmarkStart w:id="11" w:name="_Toc6918605"/>
      <w:bookmarkStart w:id="12" w:name="_Toc62424279"/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0368512" behindDoc="0" locked="0" layoutInCell="1" allowOverlap="1" wp14:anchorId="118E19BD" wp14:editId="2E55E3A8">
                <wp:simplePos x="0" y="0"/>
                <wp:positionH relativeFrom="column">
                  <wp:posOffset>274320</wp:posOffset>
                </wp:positionH>
                <wp:positionV relativeFrom="paragraph">
                  <wp:posOffset>931545</wp:posOffset>
                </wp:positionV>
                <wp:extent cx="102870" cy="1386840"/>
                <wp:effectExtent l="0" t="38100" r="68580" b="2286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870" cy="1386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1E07F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21.6pt;margin-top:73.35pt;width:8.1pt;height:109.2pt;flip:y;z-index:2503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" strokecolor="black [3040]">
                <v:stroke endarrow="block"/>
              </v:shape>
            </w:pict>
          </mc:Fallback>
        </mc:AlternateContent>
      </w:r>
      <w:r w:rsidR="00AF7574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0405376" behindDoc="0" locked="0" layoutInCell="1" allowOverlap="1" wp14:anchorId="42E66343" wp14:editId="3DBF545A">
                <wp:simplePos x="0" y="0"/>
                <wp:positionH relativeFrom="column">
                  <wp:posOffset>3032760</wp:posOffset>
                </wp:positionH>
                <wp:positionV relativeFrom="paragraph">
                  <wp:posOffset>1072515</wp:posOffset>
                </wp:positionV>
                <wp:extent cx="868680" cy="1249680"/>
                <wp:effectExtent l="38100" t="38100" r="26670" b="2667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8680" cy="1249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DCEFF" id="Straight Arrow Connector 16" o:spid="_x0000_s1026" type="#_x0000_t32" style="position:absolute;margin-left:238.8pt;margin-top:84.45pt;width:68.4pt;height:98.4pt;flip:x y;z-index:2504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" strokecolor="black [3040]">
                <v:stroke endarrow="block"/>
              </v:shape>
            </w:pict>
          </mc:Fallback>
        </mc:AlternateContent>
      </w:r>
      <w:r w:rsidR="00AF7574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0422784" behindDoc="0" locked="0" layoutInCell="1" allowOverlap="1" wp14:anchorId="62934F69" wp14:editId="7013DECD">
                <wp:simplePos x="0" y="0"/>
                <wp:positionH relativeFrom="column">
                  <wp:posOffset>2385060</wp:posOffset>
                </wp:positionH>
                <wp:positionV relativeFrom="paragraph">
                  <wp:posOffset>1533524</wp:posOffset>
                </wp:positionV>
                <wp:extent cx="68580" cy="727710"/>
                <wp:effectExtent l="0" t="38100" r="64770" b="1524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" cy="7277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6832A" id="Straight Arrow Connector 17" o:spid="_x0000_s1026" type="#_x0000_t32" style="position:absolute;margin-left:187.8pt;margin-top:120.75pt;width:5.4pt;height:57.3pt;flip:y;z-index:2504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" strokecolor="black [3040]">
                <v:stroke endarrow="block"/>
              </v:shape>
            </w:pict>
          </mc:Fallback>
        </mc:AlternateContent>
      </w:r>
      <w:r w:rsidR="00AF7574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0387968" behindDoc="0" locked="0" layoutInCell="1" allowOverlap="1" wp14:anchorId="0A581B65" wp14:editId="45576412">
                <wp:simplePos x="0" y="0"/>
                <wp:positionH relativeFrom="column">
                  <wp:posOffset>1104900</wp:posOffset>
                </wp:positionH>
                <wp:positionV relativeFrom="paragraph">
                  <wp:posOffset>1228724</wp:posOffset>
                </wp:positionV>
                <wp:extent cx="937260" cy="918210"/>
                <wp:effectExtent l="0" t="38100" r="53340" b="3429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7260" cy="9182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E8A02" id="Straight Arrow Connector 15" o:spid="_x0000_s1026" type="#_x0000_t32" style="position:absolute;margin-left:87pt;margin-top:96.75pt;width:73.8pt;height:72.3pt;flip:y;z-index:2503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" strokecolor="black [3040]">
                <v:stroke endarrow="block"/>
              </v:shape>
            </w:pict>
          </mc:Fallback>
        </mc:AlternateContent>
      </w:r>
      <w:r w:rsidR="00AF7574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0320384" behindDoc="0" locked="0" layoutInCell="1" allowOverlap="1" wp14:anchorId="12F3F6BA" wp14:editId="4DC71266">
                <wp:simplePos x="0" y="0"/>
                <wp:positionH relativeFrom="column">
                  <wp:posOffset>834390</wp:posOffset>
                </wp:positionH>
                <wp:positionV relativeFrom="paragraph">
                  <wp:posOffset>2150745</wp:posOffset>
                </wp:positionV>
                <wp:extent cx="350520" cy="384810"/>
                <wp:effectExtent l="0" t="0" r="11430" b="1524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84810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05205A" w14:textId="73A721C8" w:rsidR="00CF66A0" w:rsidRDefault="00CF66A0" w:rsidP="00AF7574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  <w:p w14:paraId="6DC7FBA0" w14:textId="77777777" w:rsidR="00CF66A0" w:rsidRDefault="00CF66A0" w:rsidP="00AF757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F3F6BA" id="Oval 11" o:spid="_x0000_s1026" style="position:absolute;left:0;text-align:left;margin-left:65.7pt;margin-top:169.35pt;width:27.6pt;height:30.3pt;z-index:250320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" filled="f" strokecolor="black [3213]" strokeweight="1.5pt">
                <v:textbox>
                  <w:txbxContent>
                    <w:p w14:paraId="4F05205A" w14:textId="73A721C8" w:rsidR="00CF66A0" w:rsidRDefault="00CF66A0" w:rsidP="00AF7574">
                      <w:pPr>
                        <w:jc w:val="center"/>
                      </w:pPr>
                      <w:r>
                        <w:t>2</w:t>
                      </w:r>
                    </w:p>
                    <w:p w14:paraId="6DC7FBA0" w14:textId="77777777" w:rsidR="00CF66A0" w:rsidRDefault="00CF66A0" w:rsidP="00AF7574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AF7574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0340864" behindDoc="0" locked="0" layoutInCell="1" allowOverlap="1" wp14:anchorId="3D077323" wp14:editId="6919A89F">
                <wp:simplePos x="0" y="0"/>
                <wp:positionH relativeFrom="column">
                  <wp:posOffset>2226945</wp:posOffset>
                </wp:positionH>
                <wp:positionV relativeFrom="paragraph">
                  <wp:posOffset>2264410</wp:posOffset>
                </wp:positionV>
                <wp:extent cx="350520" cy="327660"/>
                <wp:effectExtent l="0" t="0" r="11430" b="1524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27660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F8ED2A" w14:textId="1CDCDD0A" w:rsidR="00CF66A0" w:rsidRDefault="00CF66A0" w:rsidP="00AF7574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077323" id="Oval 12" o:spid="_x0000_s1027" style="position:absolute;left:0;text-align:left;margin-left:175.35pt;margin-top:178.3pt;width:27.6pt;height:25.8pt;z-index:2503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" filled="f" strokecolor="black [3213]" strokeweight="1.5pt">
                <v:textbox>
                  <w:txbxContent>
                    <w:p w14:paraId="74F8ED2A" w14:textId="1CDCDD0A" w:rsidR="00CF66A0" w:rsidRDefault="00CF66A0" w:rsidP="00AF7574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7D64F4" w:rsidRPr="007E2024">
        <w:rPr>
          <w:noProof/>
          <w:color w:val="000000" w:themeColor="text1"/>
        </w:rPr>
        <w:drawing>
          <wp:anchor distT="0" distB="0" distL="114300" distR="114300" simplePos="0" relativeHeight="250217984" behindDoc="0" locked="0" layoutInCell="1" allowOverlap="1" wp14:anchorId="119C98C1" wp14:editId="01DA47C6">
            <wp:simplePos x="0" y="0"/>
            <wp:positionH relativeFrom="margin">
              <wp:posOffset>0</wp:posOffset>
            </wp:positionH>
            <wp:positionV relativeFrom="paragraph">
              <wp:posOffset>291465</wp:posOffset>
            </wp:positionV>
            <wp:extent cx="5905500" cy="202692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2401" w:rsidRPr="00DE1B7C">
        <w:t>Bản mẫu</w:t>
      </w:r>
      <w:bookmarkEnd w:id="11"/>
      <w:bookmarkEnd w:id="12"/>
    </w:p>
    <w:p w14:paraId="65687A8C" w14:textId="60817208" w:rsidR="00CE678F" w:rsidRPr="00DE1B7C" w:rsidRDefault="00902DB4" w:rsidP="00DE1B7C">
      <w:pPr>
        <w:pStyle w:val="111"/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0293760" behindDoc="0" locked="0" layoutInCell="1" allowOverlap="1" wp14:anchorId="4F2C1BA7" wp14:editId="063F8467">
                <wp:simplePos x="0" y="0"/>
                <wp:positionH relativeFrom="column">
                  <wp:posOffset>83820</wp:posOffset>
                </wp:positionH>
                <wp:positionV relativeFrom="paragraph">
                  <wp:posOffset>2037715</wp:posOffset>
                </wp:positionV>
                <wp:extent cx="350520" cy="327660"/>
                <wp:effectExtent l="0" t="0" r="11430" b="1524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27660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26545" w14:textId="3B5ACB32" w:rsidR="00CF66A0" w:rsidRDefault="00CF66A0" w:rsidP="00AF757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2C1BA7" id="Oval 8" o:spid="_x0000_s1028" style="position:absolute;left:0;text-align:left;margin-left:6.6pt;margin-top:160.45pt;width:27.6pt;height:25.8pt;z-index:2502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" filled="f" strokecolor="black [3213]" strokeweight="1.5pt">
                <v:textbox>
                  <w:txbxContent>
                    <w:p w14:paraId="49826545" w14:textId="3B5ACB32" w:rsidR="00CF66A0" w:rsidRDefault="00CF66A0" w:rsidP="00AF757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AF7574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0355200" behindDoc="0" locked="0" layoutInCell="1" allowOverlap="1" wp14:anchorId="6DF52B89" wp14:editId="1866C63D">
                <wp:simplePos x="0" y="0"/>
                <wp:positionH relativeFrom="column">
                  <wp:posOffset>3787140</wp:posOffset>
                </wp:positionH>
                <wp:positionV relativeFrom="paragraph">
                  <wp:posOffset>2033905</wp:posOffset>
                </wp:positionV>
                <wp:extent cx="350520" cy="327660"/>
                <wp:effectExtent l="0" t="0" r="11430" b="1524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27660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11C7B1" w14:textId="13B4E555" w:rsidR="00CF66A0" w:rsidRDefault="00CF66A0" w:rsidP="00AF7574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F52B89" id="Oval 13" o:spid="_x0000_s1029" style="position:absolute;left:0;text-align:left;margin-left:298.2pt;margin-top:160.15pt;width:27.6pt;height:25.8pt;z-index:2503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" filled="f" strokecolor="black [3213]" strokeweight="1.5pt">
                <v:textbox>
                  <w:txbxContent>
                    <w:p w14:paraId="7011C7B1" w14:textId="13B4E555" w:rsidR="00CF66A0" w:rsidRDefault="00CF66A0" w:rsidP="00AF7574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14:paraId="7432318F" w14:textId="2C65CC51" w:rsidR="00C818A3" w:rsidRPr="00DE1B7C" w:rsidRDefault="00C818A3" w:rsidP="00A94297">
      <w:pPr>
        <w:pStyle w:val="111"/>
        <w:numPr>
          <w:ilvl w:val="2"/>
          <w:numId w:val="27"/>
        </w:numPr>
        <w:outlineLvl w:val="2"/>
      </w:pPr>
      <w:bookmarkStart w:id="13" w:name="_Toc6918607"/>
      <w:bookmarkStart w:id="14" w:name="_Toc62424280"/>
      <w:r w:rsidRPr="00DE1B7C">
        <w:t>Đặc điểm chi tiế</w:t>
      </w:r>
      <w:bookmarkEnd w:id="13"/>
      <w:bookmarkEnd w:id="14"/>
      <w:r w:rsidR="00E55001">
        <w:t>t</w:t>
      </w:r>
    </w:p>
    <w:tbl>
      <w:tblPr>
        <w:tblStyle w:val="GridTable4-Accent12"/>
        <w:tblW w:w="9090" w:type="dxa"/>
        <w:tblInd w:w="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3"/>
        <w:gridCol w:w="1409"/>
        <w:gridCol w:w="1329"/>
        <w:gridCol w:w="1944"/>
        <w:gridCol w:w="2588"/>
        <w:gridCol w:w="1167"/>
      </w:tblGrid>
      <w:tr w:rsidR="00E5777C" w:rsidRPr="00DE1B7C" w14:paraId="21A4D625" w14:textId="77777777" w:rsidTr="001C41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tcBorders>
              <w:right w:val="single" w:sz="4" w:space="0" w:color="auto"/>
            </w:tcBorders>
            <w:vAlign w:val="center"/>
          </w:tcPr>
          <w:p w14:paraId="44A43FF2" w14:textId="5CEA5D11" w:rsidR="00E5777C" w:rsidRPr="00DE1B7C" w:rsidRDefault="00E5777C" w:rsidP="00DE1B7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bookmarkStart w:id="15" w:name="_Toc6918608"/>
            <w:r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ID</w:t>
            </w:r>
          </w:p>
        </w:tc>
        <w:tc>
          <w:tcPr>
            <w:tcW w:w="140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C3610A3" w14:textId="17F92A9B" w:rsidR="00E5777C" w:rsidRPr="00DE1B7C" w:rsidRDefault="00E5777C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Form</w:t>
            </w:r>
          </w:p>
        </w:tc>
        <w:tc>
          <w:tcPr>
            <w:tcW w:w="132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129225E" w14:textId="13BC8B38" w:rsidR="00E5777C" w:rsidRPr="00DE1B7C" w:rsidRDefault="00E5777C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Condition</w:t>
            </w:r>
          </w:p>
        </w:tc>
        <w:tc>
          <w:tcPr>
            <w:tcW w:w="194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2185261" w14:textId="18AC4767" w:rsidR="00E5777C" w:rsidRPr="00DE1B7C" w:rsidRDefault="00E5777C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Control Type</w:t>
            </w:r>
          </w:p>
        </w:tc>
        <w:tc>
          <w:tcPr>
            <w:tcW w:w="258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A1D322D" w14:textId="77777777" w:rsidR="00E5777C" w:rsidRPr="00DE1B7C" w:rsidRDefault="00E5777C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Target</w:t>
            </w:r>
          </w:p>
        </w:tc>
        <w:tc>
          <w:tcPr>
            <w:tcW w:w="1167" w:type="dxa"/>
            <w:tcBorders>
              <w:left w:val="single" w:sz="4" w:space="0" w:color="auto"/>
            </w:tcBorders>
            <w:vAlign w:val="center"/>
          </w:tcPr>
          <w:p w14:paraId="1D1AA125" w14:textId="77777777" w:rsidR="00E5777C" w:rsidRPr="00DE1B7C" w:rsidRDefault="00E5777C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Notes</w:t>
            </w:r>
          </w:p>
        </w:tc>
      </w:tr>
      <w:tr w:rsidR="00E5777C" w:rsidRPr="00DE1B7C" w14:paraId="30F8282D" w14:textId="77777777" w:rsidTr="001C41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4BB80AC7" w14:textId="77777777" w:rsidR="00E5777C" w:rsidRPr="00DE1B7C" w:rsidRDefault="00E5777C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09" w:type="dxa"/>
            <w:vAlign w:val="center"/>
          </w:tcPr>
          <w:p w14:paraId="6E825D1D" w14:textId="77777777" w:rsidR="00E5777C" w:rsidRPr="00DE1B7C" w:rsidRDefault="00E5777C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Hình ảnh</w:t>
            </w:r>
          </w:p>
        </w:tc>
        <w:tc>
          <w:tcPr>
            <w:tcW w:w="1329" w:type="dxa"/>
            <w:vAlign w:val="center"/>
          </w:tcPr>
          <w:p w14:paraId="1A3B2629" w14:textId="77777777" w:rsidR="00E5777C" w:rsidRPr="00DE1B7C" w:rsidRDefault="00E5777C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1944" w:type="dxa"/>
            <w:vAlign w:val="center"/>
          </w:tcPr>
          <w:p w14:paraId="6A33B9D9" w14:textId="77777777" w:rsidR="00E5777C" w:rsidRPr="00DE1B7C" w:rsidRDefault="00E5777C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2588" w:type="dxa"/>
            <w:vAlign w:val="center"/>
          </w:tcPr>
          <w:p w14:paraId="5D6DBA8F" w14:textId="77777777" w:rsidR="00E5777C" w:rsidRPr="00DE1B7C" w:rsidRDefault="00E5777C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Hiển thị hình ảnh</w:t>
            </w:r>
          </w:p>
        </w:tc>
        <w:tc>
          <w:tcPr>
            <w:tcW w:w="1167" w:type="dxa"/>
            <w:vAlign w:val="center"/>
          </w:tcPr>
          <w:p w14:paraId="559ADC09" w14:textId="77777777" w:rsidR="00E5777C" w:rsidRPr="00DE1B7C" w:rsidRDefault="00E5777C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5777C" w:rsidRPr="00DE1B7C" w14:paraId="2701C7B7" w14:textId="77777777" w:rsidTr="001C4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4CFA9292" w14:textId="16F1D12A" w:rsidR="00E5777C" w:rsidRPr="00DE1B7C" w:rsidRDefault="00AF7574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09" w:type="dxa"/>
            <w:vAlign w:val="center"/>
          </w:tcPr>
          <w:p w14:paraId="43D5CADF" w14:textId="77777777" w:rsidR="00E5777C" w:rsidRPr="00DE1B7C" w:rsidRDefault="00E5777C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Tên đăng nhập</w:t>
            </w:r>
          </w:p>
        </w:tc>
        <w:tc>
          <w:tcPr>
            <w:tcW w:w="1329" w:type="dxa"/>
            <w:vAlign w:val="center"/>
          </w:tcPr>
          <w:p w14:paraId="7BD4B310" w14:textId="77777777" w:rsidR="00E5777C" w:rsidRPr="00DE1B7C" w:rsidRDefault="00E5777C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</w:p>
        </w:tc>
        <w:tc>
          <w:tcPr>
            <w:tcW w:w="1944" w:type="dxa"/>
            <w:vAlign w:val="center"/>
          </w:tcPr>
          <w:p w14:paraId="29E655CA" w14:textId="77777777" w:rsidR="00E5777C" w:rsidRPr="00DE1B7C" w:rsidRDefault="00E5777C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EditText</w:t>
            </w:r>
          </w:p>
        </w:tc>
        <w:tc>
          <w:tcPr>
            <w:tcW w:w="2588" w:type="dxa"/>
            <w:vAlign w:val="center"/>
          </w:tcPr>
          <w:p w14:paraId="0475EC4B" w14:textId="77777777" w:rsidR="00E5777C" w:rsidRPr="00DE1B7C" w:rsidRDefault="00E5777C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Nhập tên đăng nhập</w:t>
            </w:r>
          </w:p>
        </w:tc>
        <w:tc>
          <w:tcPr>
            <w:tcW w:w="1167" w:type="dxa"/>
            <w:vAlign w:val="center"/>
          </w:tcPr>
          <w:p w14:paraId="3AF6BEC8" w14:textId="77777777" w:rsidR="00E5777C" w:rsidRPr="00DE1B7C" w:rsidRDefault="00E5777C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5777C" w:rsidRPr="00DE1B7C" w14:paraId="07AED20D" w14:textId="77777777" w:rsidTr="001C41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0A576EC8" w14:textId="4C325BC2" w:rsidR="00E5777C" w:rsidRPr="00DE1B7C" w:rsidRDefault="00AF7574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409" w:type="dxa"/>
            <w:vAlign w:val="center"/>
          </w:tcPr>
          <w:p w14:paraId="5741A414" w14:textId="77777777" w:rsidR="00E5777C" w:rsidRPr="00DE1B7C" w:rsidRDefault="00E5777C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</w:p>
        </w:tc>
        <w:tc>
          <w:tcPr>
            <w:tcW w:w="1329" w:type="dxa"/>
            <w:vAlign w:val="center"/>
          </w:tcPr>
          <w:p w14:paraId="0C4080AA" w14:textId="77777777" w:rsidR="00E5777C" w:rsidRPr="00DE1B7C" w:rsidRDefault="00E5777C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</w:p>
        </w:tc>
        <w:tc>
          <w:tcPr>
            <w:tcW w:w="1944" w:type="dxa"/>
            <w:vAlign w:val="center"/>
          </w:tcPr>
          <w:p w14:paraId="2194B4BB" w14:textId="77777777" w:rsidR="00E5777C" w:rsidRPr="00DE1B7C" w:rsidRDefault="00E5777C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EditText</w:t>
            </w:r>
          </w:p>
        </w:tc>
        <w:tc>
          <w:tcPr>
            <w:tcW w:w="2588" w:type="dxa"/>
            <w:vAlign w:val="center"/>
          </w:tcPr>
          <w:p w14:paraId="60E61B89" w14:textId="77777777" w:rsidR="00E5777C" w:rsidRPr="00DE1B7C" w:rsidRDefault="00E5777C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Nhập mật khẩu</w:t>
            </w:r>
          </w:p>
        </w:tc>
        <w:tc>
          <w:tcPr>
            <w:tcW w:w="1167" w:type="dxa"/>
            <w:vAlign w:val="center"/>
          </w:tcPr>
          <w:p w14:paraId="76BB3A0C" w14:textId="77777777" w:rsidR="00E5777C" w:rsidRPr="00DE1B7C" w:rsidRDefault="00E5777C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5777C" w:rsidRPr="00DE1B7C" w14:paraId="1B785010" w14:textId="77777777" w:rsidTr="001C4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5408CCC6" w14:textId="7CAF15E4" w:rsidR="00E5777C" w:rsidRPr="00DE1B7C" w:rsidRDefault="00AF7574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409" w:type="dxa"/>
            <w:vAlign w:val="center"/>
          </w:tcPr>
          <w:p w14:paraId="70A49E18" w14:textId="77777777" w:rsidR="00E5777C" w:rsidRPr="00DE1B7C" w:rsidRDefault="00E5777C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 xml:space="preserve">Đăng </w:t>
            </w:r>
            <w:r w:rsidR="009A1667" w:rsidRPr="00DE1B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</w:p>
        </w:tc>
        <w:tc>
          <w:tcPr>
            <w:tcW w:w="1329" w:type="dxa"/>
            <w:vAlign w:val="center"/>
          </w:tcPr>
          <w:p w14:paraId="7651FA92" w14:textId="77777777" w:rsidR="00E5777C" w:rsidRPr="00DE1B7C" w:rsidRDefault="00E5777C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944" w:type="dxa"/>
            <w:vAlign w:val="center"/>
          </w:tcPr>
          <w:p w14:paraId="4206BCFB" w14:textId="77777777" w:rsidR="00E5777C" w:rsidRPr="00DE1B7C" w:rsidRDefault="00E5777C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588" w:type="dxa"/>
            <w:vAlign w:val="center"/>
          </w:tcPr>
          <w:p w14:paraId="178CD276" w14:textId="77777777" w:rsidR="00E5777C" w:rsidRPr="00DE1B7C" w:rsidRDefault="00E5777C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Hiển thị giao diện người dùng</w:t>
            </w:r>
          </w:p>
        </w:tc>
        <w:tc>
          <w:tcPr>
            <w:tcW w:w="1167" w:type="dxa"/>
            <w:vAlign w:val="center"/>
          </w:tcPr>
          <w:p w14:paraId="1072B437" w14:textId="77777777" w:rsidR="00E5777C" w:rsidRPr="00DE1B7C" w:rsidRDefault="00E5777C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5E43E9C" w14:textId="339D6D36" w:rsidR="00717667" w:rsidRPr="00DE1B7C" w:rsidRDefault="007B550A" w:rsidP="00DE1B7C">
      <w:pPr>
        <w:pStyle w:val="11"/>
        <w:numPr>
          <w:ilvl w:val="0"/>
          <w:numId w:val="14"/>
        </w:numPr>
        <w:outlineLvl w:val="1"/>
      </w:pPr>
      <w:bookmarkStart w:id="16" w:name="_Toc62424281"/>
      <w:bookmarkEnd w:id="15"/>
      <w:r w:rsidRPr="00DE1B7C">
        <w:lastRenderedPageBreak/>
        <w:t>Trang chủ</w:t>
      </w:r>
      <w:bookmarkEnd w:id="16"/>
    </w:p>
    <w:p w14:paraId="6042C05C" w14:textId="3C16C98F" w:rsidR="00C818A3" w:rsidRPr="00DE1B7C" w:rsidRDefault="00C818A3" w:rsidP="00A94297">
      <w:pPr>
        <w:pStyle w:val="111"/>
        <w:numPr>
          <w:ilvl w:val="2"/>
          <w:numId w:val="28"/>
        </w:numPr>
        <w:outlineLvl w:val="2"/>
      </w:pPr>
      <w:bookmarkStart w:id="17" w:name="_Toc6918609"/>
      <w:bookmarkStart w:id="18" w:name="_Toc62424282"/>
      <w:r w:rsidRPr="00DE1B7C">
        <w:t xml:space="preserve">Bản </w:t>
      </w:r>
      <w:r w:rsidR="002125B1">
        <w:t>m</w:t>
      </w:r>
      <w:r w:rsidRPr="00DE1B7C">
        <w:t>ẫu</w:t>
      </w:r>
      <w:bookmarkEnd w:id="17"/>
      <w:bookmarkEnd w:id="18"/>
    </w:p>
    <w:p w14:paraId="1EE95FC8" w14:textId="1BF18D44" w:rsidR="00E35CDB" w:rsidRPr="00DE1B7C" w:rsidRDefault="00FE074C" w:rsidP="00A94297">
      <w:pPr>
        <w:pStyle w:val="111"/>
        <w:numPr>
          <w:ilvl w:val="3"/>
          <w:numId w:val="28"/>
        </w:numPr>
      </w:pPr>
      <w:r w:rsidRPr="007E2024">
        <w:rPr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369DAF29" wp14:editId="234FB738">
            <wp:simplePos x="0" y="0"/>
            <wp:positionH relativeFrom="margin">
              <wp:posOffset>0</wp:posOffset>
            </wp:positionH>
            <wp:positionV relativeFrom="paragraph">
              <wp:posOffset>285115</wp:posOffset>
            </wp:positionV>
            <wp:extent cx="5829300" cy="3017520"/>
            <wp:effectExtent l="0" t="0" r="0" b="0"/>
            <wp:wrapSquare wrapText="bothSides"/>
            <wp:docPr id="700" name="Picture 700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5CDB" w:rsidRPr="00DE1B7C">
        <w:t>Home-Header</w:t>
      </w:r>
      <w:r w:rsidR="00182103" w:rsidRPr="00DE1B7C">
        <w:tab/>
      </w:r>
      <w:bookmarkStart w:id="19" w:name="_Toc6918610"/>
    </w:p>
    <w:p w14:paraId="7A0C465B" w14:textId="76549677" w:rsidR="00E35CDB" w:rsidRDefault="00E35CDB" w:rsidP="00DE1B7C">
      <w:pPr>
        <w:pStyle w:val="111"/>
      </w:pPr>
    </w:p>
    <w:p w14:paraId="05D3E2AE" w14:textId="2E86E217" w:rsidR="00E35CDB" w:rsidRPr="00DE1B7C" w:rsidRDefault="0005500A" w:rsidP="0054293E">
      <w:pPr>
        <w:pStyle w:val="111"/>
        <w:numPr>
          <w:ilvl w:val="3"/>
          <w:numId w:val="28"/>
        </w:numPr>
      </w:pPr>
      <w:r w:rsidRPr="00A94297">
        <w:rPr>
          <w:noProof/>
        </w:rPr>
        <w:drawing>
          <wp:anchor distT="0" distB="0" distL="114300" distR="114300" simplePos="0" relativeHeight="251653120" behindDoc="0" locked="0" layoutInCell="1" allowOverlap="1" wp14:anchorId="6093885A" wp14:editId="44349598">
            <wp:simplePos x="0" y="0"/>
            <wp:positionH relativeFrom="margin">
              <wp:posOffset>0</wp:posOffset>
            </wp:positionH>
            <wp:positionV relativeFrom="paragraph">
              <wp:posOffset>416560</wp:posOffset>
            </wp:positionV>
            <wp:extent cx="5829300" cy="3360420"/>
            <wp:effectExtent l="0" t="0" r="0" b="0"/>
            <wp:wrapSquare wrapText="bothSides"/>
            <wp:docPr id="227" name="Picture 2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5CDB" w:rsidRPr="00DE1B7C">
        <w:t>Home-Footer</w:t>
      </w:r>
      <w:r w:rsidR="001477BB" w:rsidRPr="00DE1B7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16783E" wp14:editId="305BAF2D">
                <wp:simplePos x="0" y="0"/>
                <wp:positionH relativeFrom="column">
                  <wp:posOffset>212725</wp:posOffset>
                </wp:positionH>
                <wp:positionV relativeFrom="paragraph">
                  <wp:posOffset>3152775</wp:posOffset>
                </wp:positionV>
                <wp:extent cx="694055" cy="40005"/>
                <wp:effectExtent l="0" t="57150" r="29845" b="5524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4055" cy="400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9BA88" id="Straight Arrow Connector 27" o:spid="_x0000_s1026" type="#_x0000_t32" style="position:absolute;margin-left:16.75pt;margin-top:248.25pt;width:54.65pt;height:3.1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" strokecolor="black [3040]">
                <v:stroke endarrow="block"/>
              </v:shape>
            </w:pict>
          </mc:Fallback>
        </mc:AlternateContent>
      </w:r>
    </w:p>
    <w:p w14:paraId="2CABD620" w14:textId="02C347F7" w:rsidR="00182103" w:rsidRPr="00DE1B7C" w:rsidRDefault="00182103" w:rsidP="00A94297">
      <w:pPr>
        <w:pStyle w:val="111"/>
        <w:numPr>
          <w:ilvl w:val="2"/>
          <w:numId w:val="28"/>
        </w:numPr>
        <w:outlineLvl w:val="2"/>
      </w:pPr>
      <w:bookmarkStart w:id="20" w:name="_Toc62424283"/>
      <w:r w:rsidRPr="00DE1B7C">
        <w:t>Đặc điểm chi tiết</w:t>
      </w:r>
      <w:bookmarkEnd w:id="19"/>
      <w:bookmarkEnd w:id="20"/>
    </w:p>
    <w:tbl>
      <w:tblPr>
        <w:tblStyle w:val="GridTable4-Accent12"/>
        <w:tblW w:w="9090" w:type="dxa"/>
        <w:tblInd w:w="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3"/>
        <w:gridCol w:w="1409"/>
        <w:gridCol w:w="1329"/>
        <w:gridCol w:w="1944"/>
        <w:gridCol w:w="2588"/>
        <w:gridCol w:w="1167"/>
      </w:tblGrid>
      <w:tr w:rsidR="007B550A" w:rsidRPr="00DE1B7C" w14:paraId="3EBDADB0" w14:textId="77777777" w:rsidTr="001C41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tcBorders>
              <w:right w:val="single" w:sz="4" w:space="0" w:color="auto"/>
            </w:tcBorders>
            <w:vAlign w:val="center"/>
          </w:tcPr>
          <w:p w14:paraId="574243D8" w14:textId="77777777" w:rsidR="007B550A" w:rsidRPr="00DE1B7C" w:rsidRDefault="007B550A" w:rsidP="00DE1B7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bookmarkStart w:id="21" w:name="_Toc6918611"/>
            <w:r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ID</w:t>
            </w:r>
          </w:p>
        </w:tc>
        <w:tc>
          <w:tcPr>
            <w:tcW w:w="140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431947B" w14:textId="77777777" w:rsidR="007B550A" w:rsidRPr="00DE1B7C" w:rsidRDefault="007B550A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Form</w:t>
            </w:r>
          </w:p>
        </w:tc>
        <w:tc>
          <w:tcPr>
            <w:tcW w:w="132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D19F273" w14:textId="77777777" w:rsidR="007B550A" w:rsidRPr="00DE1B7C" w:rsidRDefault="007B550A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Condition</w:t>
            </w:r>
          </w:p>
        </w:tc>
        <w:tc>
          <w:tcPr>
            <w:tcW w:w="194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76EF5C" w14:textId="77777777" w:rsidR="007B550A" w:rsidRPr="00DE1B7C" w:rsidRDefault="007B550A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Control Type</w:t>
            </w:r>
          </w:p>
        </w:tc>
        <w:tc>
          <w:tcPr>
            <w:tcW w:w="258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8C95E21" w14:textId="77777777" w:rsidR="007B550A" w:rsidRPr="00DE1B7C" w:rsidRDefault="007B550A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Target</w:t>
            </w:r>
          </w:p>
        </w:tc>
        <w:tc>
          <w:tcPr>
            <w:tcW w:w="1167" w:type="dxa"/>
            <w:tcBorders>
              <w:left w:val="single" w:sz="4" w:space="0" w:color="auto"/>
            </w:tcBorders>
            <w:vAlign w:val="center"/>
          </w:tcPr>
          <w:p w14:paraId="602D23A7" w14:textId="77777777" w:rsidR="007B550A" w:rsidRPr="00DE1B7C" w:rsidRDefault="007B550A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Notes</w:t>
            </w:r>
          </w:p>
        </w:tc>
      </w:tr>
      <w:tr w:rsidR="007B550A" w:rsidRPr="00DE1B7C" w14:paraId="4CA51433" w14:textId="77777777" w:rsidTr="001C41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0DBD019F" w14:textId="77777777" w:rsidR="007B550A" w:rsidRPr="00DE1B7C" w:rsidRDefault="007B550A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09" w:type="dxa"/>
            <w:vAlign w:val="center"/>
          </w:tcPr>
          <w:p w14:paraId="26F3EB95" w14:textId="0350F872" w:rsidR="007B550A" w:rsidRPr="00DE1B7C" w:rsidRDefault="00BC7611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</w:t>
            </w:r>
          </w:p>
        </w:tc>
        <w:tc>
          <w:tcPr>
            <w:tcW w:w="1329" w:type="dxa"/>
            <w:vAlign w:val="center"/>
          </w:tcPr>
          <w:p w14:paraId="76A17D28" w14:textId="77777777" w:rsidR="007B550A" w:rsidRPr="00DE1B7C" w:rsidRDefault="007B550A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1944" w:type="dxa"/>
            <w:vAlign w:val="center"/>
          </w:tcPr>
          <w:p w14:paraId="2C4B530E" w14:textId="77777777" w:rsidR="007B550A" w:rsidRPr="00DE1B7C" w:rsidRDefault="007B550A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2588" w:type="dxa"/>
            <w:vAlign w:val="center"/>
          </w:tcPr>
          <w:p w14:paraId="60BE0CBC" w14:textId="77777777" w:rsidR="007B550A" w:rsidRPr="00DE1B7C" w:rsidRDefault="007B550A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Hiển thị hình ảnh</w:t>
            </w:r>
          </w:p>
        </w:tc>
        <w:tc>
          <w:tcPr>
            <w:tcW w:w="1167" w:type="dxa"/>
            <w:vAlign w:val="center"/>
          </w:tcPr>
          <w:p w14:paraId="75FB8187" w14:textId="77777777" w:rsidR="007B550A" w:rsidRPr="00DE1B7C" w:rsidRDefault="007B550A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56D32" w:rsidRPr="00DE1B7C" w14:paraId="63CF9BF9" w14:textId="77777777" w:rsidTr="001C4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7404C19D" w14:textId="77777777" w:rsidR="00856D32" w:rsidRPr="00DE1B7C" w:rsidRDefault="00856D32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09" w:type="dxa"/>
            <w:vAlign w:val="center"/>
          </w:tcPr>
          <w:p w14:paraId="7584A31C" w14:textId="77777777" w:rsidR="00856D32" w:rsidRPr="00DE1B7C" w:rsidRDefault="00856D32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Hình ảnh</w:t>
            </w:r>
          </w:p>
        </w:tc>
        <w:tc>
          <w:tcPr>
            <w:tcW w:w="1329" w:type="dxa"/>
            <w:vAlign w:val="center"/>
          </w:tcPr>
          <w:p w14:paraId="7C726BC5" w14:textId="77777777" w:rsidR="00856D32" w:rsidRPr="00DE1B7C" w:rsidRDefault="00856D32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944" w:type="dxa"/>
            <w:vAlign w:val="center"/>
          </w:tcPr>
          <w:p w14:paraId="4C9D557C" w14:textId="77777777" w:rsidR="00856D32" w:rsidRPr="00DE1B7C" w:rsidRDefault="00856D32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2588" w:type="dxa"/>
            <w:vAlign w:val="center"/>
          </w:tcPr>
          <w:p w14:paraId="4AE545B2" w14:textId="1DE54C33" w:rsidR="00856D32" w:rsidRPr="00DE1B7C" w:rsidRDefault="00856D32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AA58F9">
              <w:rPr>
                <w:rFonts w:ascii="Times New Roman" w:hAnsi="Times New Roman" w:cs="Times New Roman"/>
                <w:sz w:val="26"/>
                <w:szCs w:val="26"/>
              </w:rPr>
              <w:t>món ăn</w:t>
            </w:r>
          </w:p>
        </w:tc>
        <w:tc>
          <w:tcPr>
            <w:tcW w:w="1167" w:type="dxa"/>
            <w:vAlign w:val="center"/>
          </w:tcPr>
          <w:p w14:paraId="58AF9AB9" w14:textId="77777777" w:rsidR="00856D32" w:rsidRPr="00DE1B7C" w:rsidRDefault="00856D32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56D32" w:rsidRPr="00DE1B7C" w14:paraId="3EC17DDC" w14:textId="77777777" w:rsidTr="001C41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2E9F8775" w14:textId="77777777" w:rsidR="00856D32" w:rsidRPr="00DE1B7C" w:rsidRDefault="00856D32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409" w:type="dxa"/>
            <w:vAlign w:val="center"/>
          </w:tcPr>
          <w:p w14:paraId="391C71D7" w14:textId="30079505" w:rsidR="00856D32" w:rsidRPr="00DE1B7C" w:rsidRDefault="00BC7611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Menu</w:t>
            </w:r>
          </w:p>
        </w:tc>
        <w:tc>
          <w:tcPr>
            <w:tcW w:w="1329" w:type="dxa"/>
            <w:vAlign w:val="center"/>
          </w:tcPr>
          <w:p w14:paraId="134812E2" w14:textId="2F0576AA" w:rsidR="00856D32" w:rsidRPr="00DE1B7C" w:rsidRDefault="00BC7611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944" w:type="dxa"/>
            <w:vAlign w:val="center"/>
          </w:tcPr>
          <w:p w14:paraId="4F093068" w14:textId="77777777" w:rsidR="00856D32" w:rsidRPr="00DE1B7C" w:rsidRDefault="00856D32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588" w:type="dxa"/>
            <w:vAlign w:val="center"/>
          </w:tcPr>
          <w:p w14:paraId="2E92EA7C" w14:textId="439D526F" w:rsidR="00856D32" w:rsidRPr="00DE1B7C" w:rsidRDefault="00696A53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thanh menu</w:t>
            </w:r>
          </w:p>
        </w:tc>
        <w:tc>
          <w:tcPr>
            <w:tcW w:w="1167" w:type="dxa"/>
            <w:vAlign w:val="center"/>
          </w:tcPr>
          <w:p w14:paraId="553A75AE" w14:textId="77777777" w:rsidR="00856D32" w:rsidRPr="00DE1B7C" w:rsidRDefault="00856D32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1782" w:rsidRPr="00DE1B7C" w14:paraId="2A2FBE40" w14:textId="77777777" w:rsidTr="001C4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20063F1C" w14:textId="77777777" w:rsidR="004C1782" w:rsidRPr="00DE1B7C" w:rsidRDefault="004C1782" w:rsidP="004C1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409" w:type="dxa"/>
            <w:vAlign w:val="center"/>
          </w:tcPr>
          <w:p w14:paraId="2AAFD503" w14:textId="2C96C4C8" w:rsidR="004C1782" w:rsidRPr="00DE1B7C" w:rsidRDefault="004C1782" w:rsidP="004C1782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Giới thiệu</w:t>
            </w:r>
          </w:p>
        </w:tc>
        <w:tc>
          <w:tcPr>
            <w:tcW w:w="1329" w:type="dxa"/>
            <w:vAlign w:val="center"/>
          </w:tcPr>
          <w:p w14:paraId="368BA4A3" w14:textId="2F07FD81" w:rsidR="004C1782" w:rsidRPr="00DE1B7C" w:rsidRDefault="004C1782" w:rsidP="004C1782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944" w:type="dxa"/>
            <w:vAlign w:val="center"/>
          </w:tcPr>
          <w:p w14:paraId="2637E52C" w14:textId="60951753" w:rsidR="004C1782" w:rsidRPr="00DE1B7C" w:rsidRDefault="004C1782" w:rsidP="004C1782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588" w:type="dxa"/>
            <w:vAlign w:val="center"/>
          </w:tcPr>
          <w:p w14:paraId="495F884C" w14:textId="52ACC6B5" w:rsidR="004C1782" w:rsidRPr="00DE1B7C" w:rsidRDefault="004C1782" w:rsidP="004C1782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tin của nhà hàng</w:t>
            </w:r>
          </w:p>
        </w:tc>
        <w:tc>
          <w:tcPr>
            <w:tcW w:w="1167" w:type="dxa"/>
            <w:vAlign w:val="center"/>
          </w:tcPr>
          <w:p w14:paraId="70FCB81A" w14:textId="77777777" w:rsidR="004C1782" w:rsidRPr="00DE1B7C" w:rsidRDefault="004C1782" w:rsidP="004C1782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1782" w:rsidRPr="00DE1B7C" w14:paraId="47F31D90" w14:textId="77777777" w:rsidTr="001C41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04A25A05" w14:textId="77777777" w:rsidR="004C1782" w:rsidRPr="00DE1B7C" w:rsidRDefault="004C1782" w:rsidP="004C1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409" w:type="dxa"/>
            <w:vAlign w:val="center"/>
          </w:tcPr>
          <w:p w14:paraId="63643134" w14:textId="2706FD4A" w:rsidR="004C1782" w:rsidRPr="00DE1B7C" w:rsidRDefault="00AA58F9" w:rsidP="004C1782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Món ăn</w:t>
            </w:r>
          </w:p>
        </w:tc>
        <w:tc>
          <w:tcPr>
            <w:tcW w:w="1329" w:type="dxa"/>
            <w:vAlign w:val="center"/>
          </w:tcPr>
          <w:p w14:paraId="15C08B5C" w14:textId="1C79C11B" w:rsidR="004C1782" w:rsidRPr="00DE1B7C" w:rsidRDefault="004C1782" w:rsidP="004C1782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944" w:type="dxa"/>
            <w:vAlign w:val="center"/>
          </w:tcPr>
          <w:p w14:paraId="16AEF861" w14:textId="05F1DFCF" w:rsidR="004C1782" w:rsidRPr="00DE1B7C" w:rsidRDefault="004C1782" w:rsidP="004C1782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588" w:type="dxa"/>
            <w:vAlign w:val="center"/>
          </w:tcPr>
          <w:p w14:paraId="517B5E4E" w14:textId="6618C164" w:rsidR="004C1782" w:rsidRPr="00DE1B7C" w:rsidRDefault="004C1782" w:rsidP="004C1782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 xml:space="preserve">Hiển thị danh sách </w:t>
            </w:r>
            <w:r w:rsidR="00AA58F9">
              <w:rPr>
                <w:rFonts w:ascii="Times New Roman" w:hAnsi="Times New Roman" w:cs="Times New Roman"/>
                <w:sz w:val="26"/>
                <w:szCs w:val="26"/>
              </w:rPr>
              <w:t>món ăn</w:t>
            </w:r>
          </w:p>
        </w:tc>
        <w:tc>
          <w:tcPr>
            <w:tcW w:w="1167" w:type="dxa"/>
            <w:vAlign w:val="center"/>
          </w:tcPr>
          <w:p w14:paraId="04DDB19A" w14:textId="77777777" w:rsidR="004C1782" w:rsidRPr="00DE1B7C" w:rsidRDefault="004C1782" w:rsidP="004C1782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1782" w:rsidRPr="00DE1B7C" w14:paraId="0BA696E3" w14:textId="77777777" w:rsidTr="001C4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54C1F521" w14:textId="77777777" w:rsidR="004C1782" w:rsidRPr="00DE1B7C" w:rsidRDefault="004C1782" w:rsidP="004C1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409" w:type="dxa"/>
            <w:vAlign w:val="center"/>
          </w:tcPr>
          <w:p w14:paraId="2FE5C855" w14:textId="16C0D80E" w:rsidR="004C1782" w:rsidRPr="00DE1B7C" w:rsidRDefault="004C1782" w:rsidP="004C1782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</w:t>
            </w: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iên hệ</w:t>
            </w:r>
          </w:p>
        </w:tc>
        <w:tc>
          <w:tcPr>
            <w:tcW w:w="1329" w:type="dxa"/>
            <w:vAlign w:val="center"/>
          </w:tcPr>
          <w:p w14:paraId="1D433A73" w14:textId="319F87B5" w:rsidR="004C1782" w:rsidRPr="00DE1B7C" w:rsidRDefault="003D7931" w:rsidP="004C1782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944" w:type="dxa"/>
            <w:vAlign w:val="center"/>
          </w:tcPr>
          <w:p w14:paraId="372611E3" w14:textId="6F8290F1" w:rsidR="004C1782" w:rsidRPr="00DE1B7C" w:rsidRDefault="003D7931" w:rsidP="004C1782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588" w:type="dxa"/>
            <w:vAlign w:val="center"/>
          </w:tcPr>
          <w:p w14:paraId="4A890F93" w14:textId="096EC958" w:rsidR="004C1782" w:rsidRPr="00DE1B7C" w:rsidRDefault="004C1782" w:rsidP="004C1782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Hiển thị thông tin liên hệ</w:t>
            </w:r>
          </w:p>
        </w:tc>
        <w:tc>
          <w:tcPr>
            <w:tcW w:w="1167" w:type="dxa"/>
            <w:vAlign w:val="center"/>
          </w:tcPr>
          <w:p w14:paraId="072759A4" w14:textId="77777777" w:rsidR="004C1782" w:rsidRPr="00DE1B7C" w:rsidRDefault="004C1782" w:rsidP="004C1782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1782" w:rsidRPr="00DE1B7C" w14:paraId="11732201" w14:textId="77777777" w:rsidTr="001C41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4D4E9516" w14:textId="6ADAB670" w:rsidR="004C1782" w:rsidRPr="00DE1B7C" w:rsidRDefault="004C1782" w:rsidP="004C17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409" w:type="dxa"/>
            <w:vAlign w:val="center"/>
          </w:tcPr>
          <w:p w14:paraId="5ABA5BCF" w14:textId="7A2EE25F" w:rsidR="004C1782" w:rsidRPr="00DE1B7C" w:rsidRDefault="004C1782" w:rsidP="004C1782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  <w:tc>
          <w:tcPr>
            <w:tcW w:w="1329" w:type="dxa"/>
            <w:vAlign w:val="center"/>
          </w:tcPr>
          <w:p w14:paraId="3A6106D7" w14:textId="73AF598F" w:rsidR="004C1782" w:rsidRPr="00DE1B7C" w:rsidRDefault="004C1782" w:rsidP="004C1782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944" w:type="dxa"/>
            <w:vAlign w:val="center"/>
          </w:tcPr>
          <w:p w14:paraId="37503C80" w14:textId="69A7CECE" w:rsidR="004C1782" w:rsidRPr="00DE1B7C" w:rsidRDefault="003D7931" w:rsidP="004C1782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HyperLink</w:t>
            </w:r>
          </w:p>
        </w:tc>
        <w:tc>
          <w:tcPr>
            <w:tcW w:w="2588" w:type="dxa"/>
            <w:vAlign w:val="center"/>
          </w:tcPr>
          <w:p w14:paraId="1C2DBE8A" w14:textId="41845559" w:rsidR="004C1782" w:rsidRPr="00DE1B7C" w:rsidRDefault="004C1782" w:rsidP="004C1782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 xml:space="preserve">Đăng nhập vào hệ thống </w:t>
            </w:r>
          </w:p>
        </w:tc>
        <w:tc>
          <w:tcPr>
            <w:tcW w:w="1167" w:type="dxa"/>
            <w:vAlign w:val="center"/>
          </w:tcPr>
          <w:p w14:paraId="21F364EA" w14:textId="77777777" w:rsidR="004C1782" w:rsidRPr="00DE1B7C" w:rsidRDefault="004C1782" w:rsidP="004C1782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147CACF" w14:textId="77777777" w:rsidR="009A5FD1" w:rsidRPr="00DE1B7C" w:rsidRDefault="009A5FD1" w:rsidP="00DE1B7C">
      <w:pPr>
        <w:spacing w:line="360" w:lineRule="auto"/>
        <w:rPr>
          <w:b/>
          <w:sz w:val="26"/>
          <w:szCs w:val="26"/>
        </w:rPr>
      </w:pPr>
    </w:p>
    <w:p w14:paraId="5A3C3978" w14:textId="59DB7379" w:rsidR="00412435" w:rsidRPr="00DE1B7C" w:rsidRDefault="001C4111" w:rsidP="00DE1B7C">
      <w:pPr>
        <w:pStyle w:val="11"/>
        <w:numPr>
          <w:ilvl w:val="0"/>
          <w:numId w:val="14"/>
        </w:numPr>
        <w:outlineLvl w:val="1"/>
      </w:pPr>
      <w:bookmarkStart w:id="22" w:name="_Toc62424284"/>
      <w:bookmarkEnd w:id="21"/>
      <w:r w:rsidRPr="00DE1B7C">
        <w:t xml:space="preserve">Chi tiết </w:t>
      </w:r>
      <w:r w:rsidR="00AA58F9">
        <w:t>món ăn</w:t>
      </w:r>
      <w:bookmarkEnd w:id="22"/>
    </w:p>
    <w:p w14:paraId="53759B5E" w14:textId="5B3B4E8D" w:rsidR="005A1769" w:rsidRDefault="005A1769" w:rsidP="00A94297">
      <w:pPr>
        <w:pStyle w:val="111"/>
        <w:numPr>
          <w:ilvl w:val="2"/>
          <w:numId w:val="29"/>
        </w:numPr>
        <w:outlineLvl w:val="2"/>
      </w:pPr>
      <w:bookmarkStart w:id="23" w:name="_Toc6918612"/>
      <w:bookmarkStart w:id="24" w:name="_Toc62424285"/>
      <w:r w:rsidRPr="00DE1B7C">
        <w:t>Bản mẫu</w:t>
      </w:r>
      <w:bookmarkEnd w:id="23"/>
      <w:bookmarkEnd w:id="24"/>
    </w:p>
    <w:p w14:paraId="4DBE439E" w14:textId="53ABFCD3" w:rsidR="00AA58F9" w:rsidRPr="0054293E" w:rsidRDefault="00902DB4" w:rsidP="0054293E">
      <w:pPr>
        <w:ind w:left="720"/>
        <w:rPr>
          <w:b/>
          <w:sz w:val="26"/>
          <w:szCs w:val="26"/>
        </w:rPr>
      </w:pPr>
      <w:r w:rsidRPr="003D7931">
        <w:rPr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4017CD" wp14:editId="0B97117B">
                <wp:simplePos x="0" y="0"/>
                <wp:positionH relativeFrom="column">
                  <wp:posOffset>1143000</wp:posOffset>
                </wp:positionH>
                <wp:positionV relativeFrom="paragraph">
                  <wp:posOffset>2835275</wp:posOffset>
                </wp:positionV>
                <wp:extent cx="205740" cy="476250"/>
                <wp:effectExtent l="38100" t="38100" r="22860" b="190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5740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8166D" id="Straight Arrow Connector 21" o:spid="_x0000_s1026" type="#_x0000_t32" style="position:absolute;margin-left:90pt;margin-top:223.25pt;width:16.2pt;height:37.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" strokecolor="black [3040]">
                <v:stroke endarrow="block"/>
              </v:shape>
            </w:pict>
          </mc:Fallback>
        </mc:AlternateContent>
      </w:r>
      <w:r w:rsidRPr="003D7931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116F55" wp14:editId="2DF4F0DD">
                <wp:simplePos x="0" y="0"/>
                <wp:positionH relativeFrom="column">
                  <wp:posOffset>2286000</wp:posOffset>
                </wp:positionH>
                <wp:positionV relativeFrom="paragraph">
                  <wp:posOffset>2637155</wp:posOffset>
                </wp:positionV>
                <wp:extent cx="121920" cy="834390"/>
                <wp:effectExtent l="0" t="38100" r="68580" b="2286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" cy="8343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616E1" id="Straight Arrow Connector 23" o:spid="_x0000_s1026" type="#_x0000_t32" style="position:absolute;margin-left:180pt;margin-top:207.65pt;width:9.6pt;height:65.7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" strokecolor="black [3040]">
                <v:stroke endarrow="block"/>
              </v:shape>
            </w:pict>
          </mc:Fallback>
        </mc:AlternateContent>
      </w:r>
      <w:r w:rsidRPr="003D7931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CACBDF" wp14:editId="4995AE94">
                <wp:simplePos x="0" y="0"/>
                <wp:positionH relativeFrom="column">
                  <wp:posOffset>533400</wp:posOffset>
                </wp:positionH>
                <wp:positionV relativeFrom="paragraph">
                  <wp:posOffset>594995</wp:posOffset>
                </wp:positionV>
                <wp:extent cx="982980" cy="2621280"/>
                <wp:effectExtent l="0" t="38100" r="64770" b="2667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2980" cy="2621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829FF" id="Straight Arrow Connector 19" o:spid="_x0000_s1026" type="#_x0000_t32" style="position:absolute;margin-left:42pt;margin-top:46.85pt;width:77.4pt;height:206.4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" strokecolor="black [3040]">
                <v:stroke endarrow="block"/>
              </v:shape>
            </w:pict>
          </mc:Fallback>
        </mc:AlternateContent>
      </w:r>
      <w:r w:rsidR="003D7931" w:rsidRPr="003D793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F87A32" wp14:editId="62384FCD">
                <wp:simplePos x="0" y="0"/>
                <wp:positionH relativeFrom="column">
                  <wp:posOffset>3550920</wp:posOffset>
                </wp:positionH>
                <wp:positionV relativeFrom="paragraph">
                  <wp:posOffset>2637155</wp:posOffset>
                </wp:positionV>
                <wp:extent cx="441960" cy="674370"/>
                <wp:effectExtent l="38100" t="38100" r="34290" b="3048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1960" cy="6743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E8146" id="Straight Arrow Connector 28" o:spid="_x0000_s1026" type="#_x0000_t32" style="position:absolute;margin-left:279.6pt;margin-top:207.65pt;width:34.8pt;height:53.1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" strokecolor="black [3040]">
                <v:stroke endarrow="block"/>
              </v:shape>
            </w:pict>
          </mc:Fallback>
        </mc:AlternateContent>
      </w:r>
      <w:r w:rsidR="003D7931" w:rsidRPr="003D7931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BB0F2F8" wp14:editId="66BFE6BE">
                <wp:simplePos x="0" y="0"/>
                <wp:positionH relativeFrom="column">
                  <wp:posOffset>4206240</wp:posOffset>
                </wp:positionH>
                <wp:positionV relativeFrom="paragraph">
                  <wp:posOffset>1966595</wp:posOffset>
                </wp:positionV>
                <wp:extent cx="830580" cy="1131570"/>
                <wp:effectExtent l="38100" t="38100" r="26670" b="3048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0580" cy="11315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1C925" id="Straight Arrow Connector 25" o:spid="_x0000_s1026" type="#_x0000_t32" style="position:absolute;margin-left:331.2pt;margin-top:154.85pt;width:65.4pt;height:89.1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" strokecolor="black [3040]">
                <v:stroke endarrow="block"/>
              </v:shape>
            </w:pict>
          </mc:Fallback>
        </mc:AlternateContent>
      </w:r>
      <w:r w:rsidR="008F1D9C" w:rsidRPr="007E2024">
        <w:rPr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2D78B444" wp14:editId="01B4FD38">
            <wp:simplePos x="0" y="0"/>
            <wp:positionH relativeFrom="margin">
              <wp:posOffset>0</wp:posOffset>
            </wp:positionH>
            <wp:positionV relativeFrom="paragraph">
              <wp:posOffset>332740</wp:posOffset>
            </wp:positionV>
            <wp:extent cx="5730875" cy="2758440"/>
            <wp:effectExtent l="0" t="0" r="3175" b="3810"/>
            <wp:wrapTopAndBottom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hi_Tiet_Mon_a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1C7467" w14:textId="4B5EED8C" w:rsidR="00AA58F9" w:rsidRPr="00AA58F9" w:rsidRDefault="00902DB4" w:rsidP="00AA58F9">
      <w:pPr>
        <w:ind w:firstLine="720"/>
      </w:pPr>
      <w:r w:rsidRPr="003D7931">
        <w:rPr>
          <w:noProof/>
        </w:rPr>
        <mc:AlternateContent>
          <mc:Choice Requires="wps">
            <w:drawing>
              <wp:anchor distT="0" distB="0" distL="114300" distR="114300" simplePos="0" relativeHeight="250469888" behindDoc="0" locked="0" layoutInCell="1" allowOverlap="1" wp14:anchorId="7EDD7D72" wp14:editId="51587529">
                <wp:simplePos x="0" y="0"/>
                <wp:positionH relativeFrom="column">
                  <wp:posOffset>354330</wp:posOffset>
                </wp:positionH>
                <wp:positionV relativeFrom="paragraph">
                  <wp:posOffset>3023870</wp:posOffset>
                </wp:positionV>
                <wp:extent cx="350520" cy="327660"/>
                <wp:effectExtent l="0" t="0" r="11430" b="1524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2766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FD240E" w14:textId="77777777" w:rsidR="00CF66A0" w:rsidRDefault="00CF66A0" w:rsidP="003D7931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DD7D72" id="Oval 18" o:spid="_x0000_s1030" style="position:absolute;left:0;text-align:left;margin-left:27.9pt;margin-top:238.1pt;width:27.6pt;height:25.8pt;z-index:2504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" filled="f" strokecolor="black [3213]" strokeweight="1pt">
                <v:textbox>
                  <w:txbxContent>
                    <w:p w14:paraId="26FD240E" w14:textId="77777777" w:rsidR="00CF66A0" w:rsidRDefault="00CF66A0" w:rsidP="003D7931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3D7931" w:rsidRPr="003D7931">
        <w:rPr>
          <w:noProof/>
        </w:rPr>
        <mc:AlternateContent>
          <mc:Choice Requires="wps">
            <w:drawing>
              <wp:anchor distT="0" distB="0" distL="114300" distR="114300" simplePos="0" relativeHeight="250693120" behindDoc="0" locked="0" layoutInCell="1" allowOverlap="1" wp14:anchorId="62FF28E7" wp14:editId="5942FEB2">
                <wp:simplePos x="0" y="0"/>
                <wp:positionH relativeFrom="column">
                  <wp:posOffset>4926330</wp:posOffset>
                </wp:positionH>
                <wp:positionV relativeFrom="paragraph">
                  <wp:posOffset>2908300</wp:posOffset>
                </wp:positionV>
                <wp:extent cx="350520" cy="327660"/>
                <wp:effectExtent l="0" t="0" r="11430" b="1524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2766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3D807C" w14:textId="46BD0F1C" w:rsidR="00CF66A0" w:rsidRDefault="00CF66A0" w:rsidP="003D7931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FF28E7" id="Oval 24" o:spid="_x0000_s1031" style="position:absolute;left:0;text-align:left;margin-left:387.9pt;margin-top:229pt;width:27.6pt;height:25.8pt;z-index:2506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" filled="f" strokecolor="black [3213]" strokeweight="1pt">
                <v:textbox>
                  <w:txbxContent>
                    <w:p w14:paraId="533D807C" w14:textId="46BD0F1C" w:rsidR="00CF66A0" w:rsidRDefault="00CF66A0" w:rsidP="003D7931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14:paraId="30940212" w14:textId="4E5A190A" w:rsidR="00952F54" w:rsidRDefault="00902DB4" w:rsidP="008F1D9C">
      <w:pPr>
        <w:pStyle w:val="111"/>
        <w:ind w:left="90" w:firstLine="0"/>
      </w:pPr>
      <w:r w:rsidRPr="003D7931">
        <w:rPr>
          <w:b w:val="0"/>
          <w:noProof/>
        </w:rPr>
        <mc:AlternateContent>
          <mc:Choice Requires="wps">
            <w:drawing>
              <wp:anchor distT="0" distB="0" distL="114300" distR="114300" simplePos="0" relativeHeight="250555904" behindDoc="0" locked="0" layoutInCell="1" allowOverlap="1" wp14:anchorId="5640EC06" wp14:editId="4993758B">
                <wp:simplePos x="0" y="0"/>
                <wp:positionH relativeFrom="column">
                  <wp:posOffset>1231900</wp:posOffset>
                </wp:positionH>
                <wp:positionV relativeFrom="paragraph">
                  <wp:posOffset>70485</wp:posOffset>
                </wp:positionV>
                <wp:extent cx="350520" cy="369570"/>
                <wp:effectExtent l="0" t="0" r="11430" b="1143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2EF7DF" w14:textId="48789E86" w:rsidR="00CF66A0" w:rsidRDefault="00CF66A0" w:rsidP="003D7931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40EC06" id="Oval 20" o:spid="_x0000_s1032" style="position:absolute;left:0;text-align:left;margin-left:97pt;margin-top:5.55pt;width:27.6pt;height:29.1pt;z-index:250555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" filled="f" strokecolor="black [3213]" strokeweight="1pt">
                <v:textbox>
                  <w:txbxContent>
                    <w:p w14:paraId="442EF7DF" w14:textId="48789E86" w:rsidR="00CF66A0" w:rsidRDefault="00CF66A0" w:rsidP="003D7931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3D7931">
        <w:rPr>
          <w:noProof/>
        </w:rPr>
        <mc:AlternateContent>
          <mc:Choice Requires="wps">
            <w:drawing>
              <wp:anchor distT="0" distB="0" distL="114300" distR="114300" simplePos="0" relativeHeight="250624512" behindDoc="0" locked="0" layoutInCell="1" allowOverlap="1" wp14:anchorId="32972DE2" wp14:editId="3911328F">
                <wp:simplePos x="0" y="0"/>
                <wp:positionH relativeFrom="column">
                  <wp:posOffset>2057400</wp:posOffset>
                </wp:positionH>
                <wp:positionV relativeFrom="paragraph">
                  <wp:posOffset>184785</wp:posOffset>
                </wp:positionV>
                <wp:extent cx="350520" cy="392430"/>
                <wp:effectExtent l="0" t="0" r="11430" b="2667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9243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75EDCC" w14:textId="1E5BE848" w:rsidR="00CF66A0" w:rsidRDefault="00CF66A0" w:rsidP="003D7931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972DE2" id="Oval 22" o:spid="_x0000_s1033" style="position:absolute;left:0;text-align:left;margin-left:162pt;margin-top:14.55pt;width:27.6pt;height:30.9pt;z-index:250624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" filled="f" strokecolor="black [3213]" strokeweight="1pt">
                <v:textbox>
                  <w:txbxContent>
                    <w:p w14:paraId="4F75EDCC" w14:textId="1E5BE848" w:rsidR="00CF66A0" w:rsidRDefault="00CF66A0" w:rsidP="003D7931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3D7931" w:rsidRPr="003D7931">
        <w:rPr>
          <w:noProof/>
        </w:rPr>
        <mc:AlternateContent>
          <mc:Choice Requires="wps">
            <w:drawing>
              <wp:anchor distT="0" distB="0" distL="114300" distR="114300" simplePos="0" relativeHeight="250772992" behindDoc="0" locked="0" layoutInCell="1" allowOverlap="1" wp14:anchorId="31882E1B" wp14:editId="63CD625A">
                <wp:simplePos x="0" y="0"/>
                <wp:positionH relativeFrom="column">
                  <wp:posOffset>3851910</wp:posOffset>
                </wp:positionH>
                <wp:positionV relativeFrom="paragraph">
                  <wp:posOffset>70485</wp:posOffset>
                </wp:positionV>
                <wp:extent cx="350520" cy="369570"/>
                <wp:effectExtent l="0" t="0" r="11430" b="1143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F97E69" w14:textId="463E6E14" w:rsidR="00CF66A0" w:rsidRDefault="00CF66A0" w:rsidP="003D7931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882E1B" id="Oval 26" o:spid="_x0000_s1034" style="position:absolute;left:0;text-align:left;margin-left:303.3pt;margin-top:5.55pt;width:27.6pt;height:29.1pt;z-index:25077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" filled="f" strokecolor="black [3213]" strokeweight="1pt">
                <v:textbox>
                  <w:txbxContent>
                    <w:p w14:paraId="5DF97E69" w14:textId="463E6E14" w:rsidR="00CF66A0" w:rsidRDefault="00CF66A0" w:rsidP="003D7931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1C4111" w:rsidRPr="00DE1B7C">
        <w:rPr>
          <w:noProof/>
        </w:rPr>
        <mc:AlternateContent>
          <mc:Choice Requires="wps">
            <w:drawing>
              <wp:anchor distT="0" distB="0" distL="114300" distR="114300" simplePos="0" relativeHeight="250161664" behindDoc="0" locked="0" layoutInCell="1" allowOverlap="1" wp14:anchorId="21325642" wp14:editId="63362D35">
                <wp:simplePos x="0" y="0"/>
                <wp:positionH relativeFrom="column">
                  <wp:posOffset>-547370</wp:posOffset>
                </wp:positionH>
                <wp:positionV relativeFrom="paragraph">
                  <wp:posOffset>1800860</wp:posOffset>
                </wp:positionV>
                <wp:extent cx="323850" cy="352425"/>
                <wp:effectExtent l="0" t="0" r="19050" b="28575"/>
                <wp:wrapNone/>
                <wp:docPr id="506" name="Oval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52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AC103D" w14:textId="77777777" w:rsidR="00CF66A0" w:rsidRDefault="00CF66A0" w:rsidP="001C4111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325642" id="Oval 506" o:spid="_x0000_s1035" style="position:absolute;left:0;text-align:left;margin-left:-43.1pt;margin-top:141.8pt;width:25.5pt;height:27.75pt;z-index:2501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" fillcolor="white [3201]" strokecolor="black [3200]" strokeweight="2pt">
                <v:textbox>
                  <w:txbxContent>
                    <w:p w14:paraId="73AC103D" w14:textId="77777777" w:rsidR="00CF66A0" w:rsidRDefault="00CF66A0" w:rsidP="001C4111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1C4111" w:rsidRPr="00DE1B7C">
        <w:rPr>
          <w:noProof/>
        </w:rPr>
        <mc:AlternateContent>
          <mc:Choice Requires="wps">
            <w:drawing>
              <wp:anchor distT="0" distB="0" distL="114300" distR="114300" simplePos="0" relativeHeight="250171904" behindDoc="0" locked="0" layoutInCell="1" allowOverlap="1" wp14:anchorId="31AC4A35" wp14:editId="30713B79">
                <wp:simplePos x="0" y="0"/>
                <wp:positionH relativeFrom="column">
                  <wp:posOffset>-222813</wp:posOffset>
                </wp:positionH>
                <wp:positionV relativeFrom="paragraph">
                  <wp:posOffset>1546595</wp:posOffset>
                </wp:positionV>
                <wp:extent cx="1487347" cy="422476"/>
                <wp:effectExtent l="0" t="57150" r="0" b="34925"/>
                <wp:wrapNone/>
                <wp:docPr id="507" name="Straight Arrow Connector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7347" cy="4224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83EA8" id="Straight Arrow Connector 507" o:spid="_x0000_s1026" type="#_x0000_t32" style="position:absolute;margin-left:-17.55pt;margin-top:121.8pt;width:117.1pt;height:33.25pt;flip:y;z-index:2501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" strokecolor="black [3040]">
                <v:stroke endarrow="block"/>
              </v:shape>
            </w:pict>
          </mc:Fallback>
        </mc:AlternateContent>
      </w:r>
      <w:r w:rsidR="001C4111" w:rsidRPr="00DE1B7C">
        <w:rPr>
          <w:noProof/>
        </w:rPr>
        <mc:AlternateContent>
          <mc:Choice Requires="wps">
            <w:drawing>
              <wp:anchor distT="0" distB="0" distL="114300" distR="114300" simplePos="0" relativeHeight="250139136" behindDoc="0" locked="0" layoutInCell="1" allowOverlap="1" wp14:anchorId="71B0B77D" wp14:editId="0303560C">
                <wp:simplePos x="0" y="0"/>
                <wp:positionH relativeFrom="column">
                  <wp:posOffset>-443230</wp:posOffset>
                </wp:positionH>
                <wp:positionV relativeFrom="paragraph">
                  <wp:posOffset>2229485</wp:posOffset>
                </wp:positionV>
                <wp:extent cx="323850" cy="352425"/>
                <wp:effectExtent l="0" t="0" r="19050" b="28575"/>
                <wp:wrapNone/>
                <wp:docPr id="504" name="Oval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52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0500F4" w14:textId="77777777" w:rsidR="00CF66A0" w:rsidRDefault="00CF66A0" w:rsidP="001C4111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B0B77D" id="Oval 504" o:spid="_x0000_s1036" style="position:absolute;left:0;text-align:left;margin-left:-34.9pt;margin-top:175.55pt;width:25.5pt;height:27.75pt;z-index:2501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" fillcolor="white [3201]" strokecolor="black [3200]" strokeweight="2pt">
                <v:textbox>
                  <w:txbxContent>
                    <w:p w14:paraId="030500F4" w14:textId="77777777" w:rsidR="00CF66A0" w:rsidRDefault="00CF66A0" w:rsidP="001C4111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1C4111" w:rsidRPr="00DE1B7C">
        <w:rPr>
          <w:noProof/>
        </w:rPr>
        <mc:AlternateContent>
          <mc:Choice Requires="wps">
            <w:drawing>
              <wp:anchor distT="0" distB="0" distL="114300" distR="114300" simplePos="0" relativeHeight="250149376" behindDoc="0" locked="0" layoutInCell="1" allowOverlap="1" wp14:anchorId="6FE32FCC" wp14:editId="3208A99B">
                <wp:simplePos x="0" y="0"/>
                <wp:positionH relativeFrom="column">
                  <wp:posOffset>-118641</wp:posOffset>
                </wp:positionH>
                <wp:positionV relativeFrom="paragraph">
                  <wp:posOffset>2351035</wp:posOffset>
                </wp:positionV>
                <wp:extent cx="1354238" cy="46299"/>
                <wp:effectExtent l="0" t="76200" r="0" b="49530"/>
                <wp:wrapNone/>
                <wp:docPr id="505" name="Straight Arrow Connector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4238" cy="462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CB732" id="Straight Arrow Connector 505" o:spid="_x0000_s1026" type="#_x0000_t32" style="position:absolute;margin-left:-9.35pt;margin-top:185.1pt;width:106.65pt;height:3.65pt;flip:y;z-index:2501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" strokecolor="black [3040]">
                <v:stroke endarrow="block"/>
              </v:shape>
            </w:pict>
          </mc:Fallback>
        </mc:AlternateContent>
      </w:r>
      <w:bookmarkStart w:id="25" w:name="_Toc6918614"/>
    </w:p>
    <w:p w14:paraId="1F641DDD" w14:textId="3B9F1F6D" w:rsidR="008F1D9C" w:rsidRDefault="008F1D9C" w:rsidP="008F1D9C">
      <w:pPr>
        <w:pStyle w:val="111"/>
        <w:ind w:left="90" w:firstLine="0"/>
      </w:pPr>
    </w:p>
    <w:p w14:paraId="555B1DDC" w14:textId="29189EE2" w:rsidR="00412435" w:rsidRPr="00DE1B7C" w:rsidRDefault="005A1769" w:rsidP="00A94297">
      <w:pPr>
        <w:pStyle w:val="111"/>
        <w:numPr>
          <w:ilvl w:val="2"/>
          <w:numId w:val="29"/>
        </w:numPr>
        <w:outlineLvl w:val="2"/>
      </w:pPr>
      <w:bookmarkStart w:id="26" w:name="_Toc62424286"/>
      <w:r w:rsidRPr="00DE1B7C">
        <w:t>Đặc điểm chi tiết</w:t>
      </w:r>
      <w:bookmarkEnd w:id="25"/>
      <w:bookmarkEnd w:id="26"/>
    </w:p>
    <w:tbl>
      <w:tblPr>
        <w:tblStyle w:val="GridTable4-Accent12"/>
        <w:tblW w:w="9090" w:type="dxa"/>
        <w:tblInd w:w="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3"/>
        <w:gridCol w:w="1409"/>
        <w:gridCol w:w="1329"/>
        <w:gridCol w:w="1944"/>
        <w:gridCol w:w="2588"/>
        <w:gridCol w:w="1167"/>
      </w:tblGrid>
      <w:tr w:rsidR="00A02FF0" w:rsidRPr="00DE1B7C" w14:paraId="4FA3E217" w14:textId="77777777" w:rsidTr="00E35C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tcBorders>
              <w:right w:val="single" w:sz="4" w:space="0" w:color="auto"/>
            </w:tcBorders>
            <w:vAlign w:val="center"/>
          </w:tcPr>
          <w:p w14:paraId="2395725E" w14:textId="77777777" w:rsidR="00A02FF0" w:rsidRPr="00DE1B7C" w:rsidRDefault="00A02FF0" w:rsidP="00DE1B7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ID</w:t>
            </w:r>
          </w:p>
        </w:tc>
        <w:tc>
          <w:tcPr>
            <w:tcW w:w="140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7514AC7" w14:textId="77777777" w:rsidR="00A02FF0" w:rsidRPr="00DE1B7C" w:rsidRDefault="00A02FF0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Form</w:t>
            </w:r>
          </w:p>
        </w:tc>
        <w:tc>
          <w:tcPr>
            <w:tcW w:w="132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4AE8AD6" w14:textId="77777777" w:rsidR="00A02FF0" w:rsidRPr="00DE1B7C" w:rsidRDefault="00A02FF0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Condition</w:t>
            </w:r>
          </w:p>
        </w:tc>
        <w:tc>
          <w:tcPr>
            <w:tcW w:w="194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71105B6" w14:textId="77777777" w:rsidR="00A02FF0" w:rsidRPr="00DE1B7C" w:rsidRDefault="00A02FF0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Control Type</w:t>
            </w:r>
          </w:p>
        </w:tc>
        <w:tc>
          <w:tcPr>
            <w:tcW w:w="258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3150C61" w14:textId="77777777" w:rsidR="00A02FF0" w:rsidRPr="00DE1B7C" w:rsidRDefault="00A02FF0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Target</w:t>
            </w:r>
          </w:p>
        </w:tc>
        <w:tc>
          <w:tcPr>
            <w:tcW w:w="1167" w:type="dxa"/>
            <w:tcBorders>
              <w:left w:val="single" w:sz="4" w:space="0" w:color="auto"/>
            </w:tcBorders>
            <w:vAlign w:val="center"/>
          </w:tcPr>
          <w:p w14:paraId="3988C96B" w14:textId="77777777" w:rsidR="00A02FF0" w:rsidRPr="00DE1B7C" w:rsidRDefault="00A02FF0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Notes</w:t>
            </w:r>
          </w:p>
        </w:tc>
      </w:tr>
      <w:tr w:rsidR="00BE4A63" w:rsidRPr="00DE1B7C" w14:paraId="36D4BDFC" w14:textId="77777777" w:rsidTr="00E35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3965E919" w14:textId="227C0CC0" w:rsidR="00BE4A63" w:rsidRPr="00DE1B7C" w:rsidRDefault="00BE4A63" w:rsidP="00BE4A63">
            <w:pPr>
              <w:pStyle w:val="ListParagraph"/>
              <w:spacing w:line="360" w:lineRule="auto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409" w:type="dxa"/>
            <w:vAlign w:val="center"/>
          </w:tcPr>
          <w:p w14:paraId="15AC4724" w14:textId="20214485" w:rsidR="00BE4A63" w:rsidRPr="00DE1B7C" w:rsidRDefault="00BE4A63" w:rsidP="00BE4A63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Menu</w:t>
            </w:r>
          </w:p>
        </w:tc>
        <w:tc>
          <w:tcPr>
            <w:tcW w:w="1329" w:type="dxa"/>
            <w:vAlign w:val="center"/>
          </w:tcPr>
          <w:p w14:paraId="0D31E881" w14:textId="374E6035" w:rsidR="00BE4A63" w:rsidRPr="00DE1B7C" w:rsidRDefault="00BE4A63" w:rsidP="00BE4A63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944" w:type="dxa"/>
            <w:vAlign w:val="center"/>
          </w:tcPr>
          <w:p w14:paraId="4EB147B9" w14:textId="65109784" w:rsidR="00BE4A63" w:rsidRPr="00DE1B7C" w:rsidRDefault="00BE4A63" w:rsidP="00BE4A63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588" w:type="dxa"/>
            <w:vAlign w:val="center"/>
          </w:tcPr>
          <w:p w14:paraId="02195A27" w14:textId="715D470F" w:rsidR="00BE4A63" w:rsidRPr="00DE1B7C" w:rsidRDefault="00BE4A63" w:rsidP="00BE4A63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Hiển thị các lựa chọn cần tìm</w:t>
            </w:r>
          </w:p>
        </w:tc>
        <w:tc>
          <w:tcPr>
            <w:tcW w:w="1167" w:type="dxa"/>
            <w:vAlign w:val="center"/>
          </w:tcPr>
          <w:p w14:paraId="21A44AC2" w14:textId="77777777" w:rsidR="00BE4A63" w:rsidRPr="00DE1B7C" w:rsidRDefault="00BE4A63" w:rsidP="00BE4A63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BE4A63" w:rsidRPr="00DE1B7C" w14:paraId="6BDE6A32" w14:textId="77777777" w:rsidTr="00E35C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5D256C7D" w14:textId="2EF3B34D" w:rsidR="00BE4A63" w:rsidRPr="00DE1B7C" w:rsidRDefault="008F1D9C" w:rsidP="00BE4A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09" w:type="dxa"/>
            <w:vAlign w:val="center"/>
          </w:tcPr>
          <w:p w14:paraId="7FBFD2F8" w14:textId="77777777" w:rsidR="00BE4A63" w:rsidRPr="00DE1B7C" w:rsidRDefault="00BE4A63" w:rsidP="00BE4A63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Hình ảnh</w:t>
            </w:r>
          </w:p>
        </w:tc>
        <w:tc>
          <w:tcPr>
            <w:tcW w:w="1329" w:type="dxa"/>
            <w:vAlign w:val="center"/>
          </w:tcPr>
          <w:p w14:paraId="7D0D72F2" w14:textId="77777777" w:rsidR="00BE4A63" w:rsidRPr="00DE1B7C" w:rsidRDefault="00BE4A63" w:rsidP="00BE4A63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1944" w:type="dxa"/>
            <w:vAlign w:val="center"/>
          </w:tcPr>
          <w:p w14:paraId="07FF9BB0" w14:textId="77777777" w:rsidR="00BE4A63" w:rsidRPr="00DE1B7C" w:rsidRDefault="00BE4A63" w:rsidP="00BE4A63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2588" w:type="dxa"/>
            <w:vAlign w:val="center"/>
          </w:tcPr>
          <w:p w14:paraId="74046675" w14:textId="77777777" w:rsidR="00BE4A63" w:rsidRPr="00DE1B7C" w:rsidRDefault="00BE4A63" w:rsidP="00BE4A63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Hiển thị hình ảnh</w:t>
            </w:r>
          </w:p>
        </w:tc>
        <w:tc>
          <w:tcPr>
            <w:tcW w:w="1167" w:type="dxa"/>
            <w:vAlign w:val="center"/>
          </w:tcPr>
          <w:p w14:paraId="67DB8732" w14:textId="77777777" w:rsidR="00BE4A63" w:rsidRPr="00DE1B7C" w:rsidRDefault="00BE4A63" w:rsidP="00BE4A63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4A63" w:rsidRPr="00DE1B7C" w14:paraId="3A875A11" w14:textId="77777777" w:rsidTr="00E35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4E9CE29F" w14:textId="65B1A7D3" w:rsidR="00BE4A63" w:rsidRPr="00DE1B7C" w:rsidRDefault="008F1D9C" w:rsidP="00BE4A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409" w:type="dxa"/>
            <w:vAlign w:val="center"/>
          </w:tcPr>
          <w:p w14:paraId="73AEBB4F" w14:textId="1D96E691" w:rsidR="00BE4A63" w:rsidRPr="00DE1B7C" w:rsidRDefault="00BE4A63" w:rsidP="00BE4A63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lượng</w:t>
            </w:r>
          </w:p>
        </w:tc>
        <w:tc>
          <w:tcPr>
            <w:tcW w:w="1329" w:type="dxa"/>
            <w:vAlign w:val="center"/>
          </w:tcPr>
          <w:p w14:paraId="1154C5D4" w14:textId="0DD31300" w:rsidR="00BE4A63" w:rsidRPr="00DE1B7C" w:rsidRDefault="00BE4A63" w:rsidP="00BE4A63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944" w:type="dxa"/>
            <w:vAlign w:val="center"/>
          </w:tcPr>
          <w:p w14:paraId="7C3620DE" w14:textId="76CDD2D3" w:rsidR="00BE4A63" w:rsidRPr="00DE1B7C" w:rsidRDefault="00BE4A63" w:rsidP="00BE4A63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Combo box</w:t>
            </w:r>
          </w:p>
        </w:tc>
        <w:tc>
          <w:tcPr>
            <w:tcW w:w="2588" w:type="dxa"/>
            <w:vAlign w:val="center"/>
          </w:tcPr>
          <w:p w14:paraId="4397D019" w14:textId="7FD40294" w:rsidR="00BE4A63" w:rsidRPr="00DE1B7C" w:rsidRDefault="00BE4A63" w:rsidP="00BE4A63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lượng</w:t>
            </w: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món ăn</w:t>
            </w:r>
          </w:p>
        </w:tc>
        <w:tc>
          <w:tcPr>
            <w:tcW w:w="1167" w:type="dxa"/>
            <w:vAlign w:val="center"/>
          </w:tcPr>
          <w:p w14:paraId="321714D7" w14:textId="77777777" w:rsidR="00BE4A63" w:rsidRPr="00DE1B7C" w:rsidRDefault="00BE4A63" w:rsidP="00BE4A63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4A63" w:rsidRPr="00DE1B7C" w14:paraId="4423B17D" w14:textId="77777777" w:rsidTr="00E35C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58C36080" w14:textId="77777777" w:rsidR="00BE4A63" w:rsidRPr="00DE1B7C" w:rsidRDefault="00BE4A63" w:rsidP="00BE4A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409" w:type="dxa"/>
            <w:vAlign w:val="center"/>
          </w:tcPr>
          <w:p w14:paraId="5A59E9FC" w14:textId="77777777" w:rsidR="00BE4A63" w:rsidRPr="00DE1B7C" w:rsidRDefault="00BE4A63" w:rsidP="00BE4A63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Thông tin chi tiết</w:t>
            </w:r>
          </w:p>
        </w:tc>
        <w:tc>
          <w:tcPr>
            <w:tcW w:w="1329" w:type="dxa"/>
            <w:vAlign w:val="center"/>
          </w:tcPr>
          <w:p w14:paraId="4672606F" w14:textId="77777777" w:rsidR="00BE4A63" w:rsidRPr="00DE1B7C" w:rsidRDefault="00BE4A63" w:rsidP="00BE4A63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1944" w:type="dxa"/>
            <w:vAlign w:val="center"/>
          </w:tcPr>
          <w:p w14:paraId="2CEA4DC7" w14:textId="77777777" w:rsidR="00BE4A63" w:rsidRPr="00DE1B7C" w:rsidRDefault="00BE4A63" w:rsidP="00BE4A63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2588" w:type="dxa"/>
            <w:vAlign w:val="center"/>
          </w:tcPr>
          <w:p w14:paraId="33B6A1C3" w14:textId="0CBE7DA7" w:rsidR="00BE4A63" w:rsidRPr="00DE1B7C" w:rsidRDefault="00BE4A63" w:rsidP="00BE4A63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 xml:space="preserve">Mô tả chi tiết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món ăn</w:t>
            </w: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167" w:type="dxa"/>
            <w:vAlign w:val="center"/>
          </w:tcPr>
          <w:p w14:paraId="006880D9" w14:textId="77777777" w:rsidR="00BE4A63" w:rsidRPr="00DE1B7C" w:rsidRDefault="00BE4A63" w:rsidP="00BE4A63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4A63" w:rsidRPr="00DE1B7C" w14:paraId="635E62EB" w14:textId="77777777" w:rsidTr="00E35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285CEC25" w14:textId="77777777" w:rsidR="00BE4A63" w:rsidRPr="00DE1B7C" w:rsidRDefault="00BE4A63" w:rsidP="00BE4A6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409" w:type="dxa"/>
            <w:vAlign w:val="center"/>
          </w:tcPr>
          <w:p w14:paraId="0FDC003E" w14:textId="440EDDDB" w:rsidR="00BE4A63" w:rsidRPr="00DE1B7C" w:rsidRDefault="00BE4A63" w:rsidP="00BE4A63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Th</w:t>
            </w:r>
            <w:r w:rsidR="008F1D9C">
              <w:rPr>
                <w:rFonts w:ascii="Times New Roman" w:hAnsi="Times New Roman" w:cs="Times New Roman"/>
                <w:sz w:val="26"/>
                <w:szCs w:val="26"/>
              </w:rPr>
              <w:t>êm món</w:t>
            </w:r>
          </w:p>
        </w:tc>
        <w:tc>
          <w:tcPr>
            <w:tcW w:w="1329" w:type="dxa"/>
            <w:vAlign w:val="center"/>
          </w:tcPr>
          <w:p w14:paraId="0601F1DD" w14:textId="6BCD95F0" w:rsidR="00BE4A63" w:rsidRPr="00DE1B7C" w:rsidRDefault="008F1D9C" w:rsidP="00BE4A63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944" w:type="dxa"/>
            <w:vAlign w:val="center"/>
          </w:tcPr>
          <w:p w14:paraId="13A86CA0" w14:textId="70236B66" w:rsidR="00BE4A63" w:rsidRPr="00DE1B7C" w:rsidRDefault="008F1D9C" w:rsidP="00BE4A63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588" w:type="dxa"/>
            <w:vAlign w:val="center"/>
          </w:tcPr>
          <w:p w14:paraId="3F5BF896" w14:textId="489B254B" w:rsidR="00BE4A63" w:rsidRPr="00DE1B7C" w:rsidRDefault="008F1D9C" w:rsidP="00BE4A63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r w:rsidR="00BE4A63" w:rsidRPr="00DE1B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BE4A63">
              <w:rPr>
                <w:rFonts w:ascii="Times New Roman" w:hAnsi="Times New Roman" w:cs="Times New Roman"/>
                <w:sz w:val="26"/>
                <w:szCs w:val="26"/>
              </w:rPr>
              <w:t>món ăn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vào đơn hàng</w:t>
            </w:r>
            <w:r w:rsidR="00BE4A63" w:rsidRPr="00DE1B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167" w:type="dxa"/>
            <w:vAlign w:val="center"/>
          </w:tcPr>
          <w:p w14:paraId="465C70C0" w14:textId="77777777" w:rsidR="00BE4A63" w:rsidRPr="00DE1B7C" w:rsidRDefault="00BE4A63" w:rsidP="00BE4A63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B37F99D" w14:textId="77777777" w:rsidR="00952F54" w:rsidRPr="00DE1B7C" w:rsidRDefault="00952F54" w:rsidP="00DE1B7C">
      <w:pPr>
        <w:spacing w:line="360" w:lineRule="auto"/>
        <w:rPr>
          <w:sz w:val="26"/>
          <w:szCs w:val="26"/>
        </w:rPr>
      </w:pPr>
    </w:p>
    <w:p w14:paraId="291B493F" w14:textId="082A4D87" w:rsidR="00412435" w:rsidRPr="00DE1B7C" w:rsidRDefault="00185C70" w:rsidP="00DE1B7C">
      <w:pPr>
        <w:pStyle w:val="11"/>
        <w:numPr>
          <w:ilvl w:val="0"/>
          <w:numId w:val="14"/>
        </w:numPr>
        <w:outlineLvl w:val="1"/>
      </w:pPr>
      <w:bookmarkStart w:id="27" w:name="_Toc62424287"/>
      <w:r w:rsidRPr="00DE1B7C">
        <w:t xml:space="preserve">Giao diện </w:t>
      </w:r>
      <w:r w:rsidR="002F3A54">
        <w:t>tìm kiếm</w:t>
      </w:r>
      <w:bookmarkEnd w:id="27"/>
    </w:p>
    <w:p w14:paraId="2089A708" w14:textId="6EA86601" w:rsidR="006C3FBA" w:rsidRPr="004C60E9" w:rsidRDefault="00025246" w:rsidP="004C60E9">
      <w:pPr>
        <w:pStyle w:val="111"/>
        <w:numPr>
          <w:ilvl w:val="2"/>
          <w:numId w:val="30"/>
        </w:numPr>
        <w:ind w:left="1418" w:hanging="709"/>
        <w:outlineLvl w:val="2"/>
      </w:pPr>
      <w:bookmarkStart w:id="28" w:name="_Toc6918616"/>
      <w:bookmarkStart w:id="29" w:name="_Toc62424288"/>
      <w:r w:rsidRPr="00DE1B7C">
        <w:t>Bản mẫu</w:t>
      </w:r>
      <w:bookmarkEnd w:id="28"/>
      <w:bookmarkEnd w:id="29"/>
      <w:r w:rsidR="00CF66A0" w:rsidRPr="003D7931"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25EE8FA1" wp14:editId="4B313D66">
                <wp:simplePos x="0" y="0"/>
                <wp:positionH relativeFrom="column">
                  <wp:posOffset>144780</wp:posOffset>
                </wp:positionH>
                <wp:positionV relativeFrom="paragraph">
                  <wp:posOffset>1560830</wp:posOffset>
                </wp:positionV>
                <wp:extent cx="76200" cy="1085850"/>
                <wp:effectExtent l="0" t="38100" r="76200" b="190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1085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CB0B6" id="Straight Arrow Connector 31" o:spid="_x0000_s1026" type="#_x0000_t32" style="position:absolute;margin-left:11.4pt;margin-top:122.9pt;width:6pt;height:85.5pt;flip:y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" strokecolor="black [3040]">
                <v:stroke endarrow="block"/>
              </v:shape>
            </w:pict>
          </mc:Fallback>
        </mc:AlternateContent>
      </w:r>
      <w:r w:rsidR="00CF66A0" w:rsidRPr="003D7931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7CACFDF" wp14:editId="797F6CCE">
                <wp:simplePos x="0" y="0"/>
                <wp:positionH relativeFrom="column">
                  <wp:posOffset>3444240</wp:posOffset>
                </wp:positionH>
                <wp:positionV relativeFrom="paragraph">
                  <wp:posOffset>1644650</wp:posOffset>
                </wp:positionV>
                <wp:extent cx="354330" cy="1010285"/>
                <wp:effectExtent l="38100" t="38100" r="26670" b="1841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4330" cy="10102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74BBB" id="Straight Arrow Connector 34" o:spid="_x0000_s1026" type="#_x0000_t32" style="position:absolute;margin-left:271.2pt;margin-top:129.5pt;width:27.9pt;height:79.55pt;flip:x y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" strokecolor="black [3040]">
                <v:stroke endarrow="block"/>
              </v:shape>
            </w:pict>
          </mc:Fallback>
        </mc:AlternateContent>
      </w:r>
      <w:r w:rsidR="00CF66A0" w:rsidRPr="007E2024">
        <w:rPr>
          <w:noProof/>
          <w:color w:val="000000" w:themeColor="text1"/>
        </w:rPr>
        <w:drawing>
          <wp:anchor distT="0" distB="0" distL="114300" distR="114300" simplePos="0" relativeHeight="251641856" behindDoc="0" locked="0" layoutInCell="1" allowOverlap="1" wp14:anchorId="76FE9E21" wp14:editId="7F42413E">
            <wp:simplePos x="0" y="0"/>
            <wp:positionH relativeFrom="column">
              <wp:posOffset>-45720</wp:posOffset>
            </wp:positionH>
            <wp:positionV relativeFrom="paragraph">
              <wp:posOffset>453390</wp:posOffset>
            </wp:positionV>
            <wp:extent cx="5781675" cy="2164080"/>
            <wp:effectExtent l="0" t="0" r="9525" b="7620"/>
            <wp:wrapSquare wrapText="bothSides"/>
            <wp:docPr id="232" name="Picture 2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E02EF4" w14:textId="7241D10E" w:rsidR="00226B41" w:rsidRPr="00DE1B7C" w:rsidRDefault="00902DB4" w:rsidP="001C2477">
      <w:pPr>
        <w:spacing w:line="360" w:lineRule="auto"/>
        <w:rPr>
          <w:sz w:val="26"/>
          <w:szCs w:val="26"/>
        </w:rPr>
      </w:pPr>
      <w:r w:rsidRPr="003D7931">
        <w:rPr>
          <w:noProof/>
        </w:rPr>
        <mc:AlternateContent>
          <mc:Choice Requires="wps">
            <w:drawing>
              <wp:anchor distT="0" distB="0" distL="114300" distR="114300" simplePos="0" relativeHeight="250840576" behindDoc="0" locked="0" layoutInCell="1" allowOverlap="1" wp14:anchorId="29D36AEC" wp14:editId="2C245FD5">
                <wp:simplePos x="0" y="0"/>
                <wp:positionH relativeFrom="column">
                  <wp:posOffset>-49530</wp:posOffset>
                </wp:positionH>
                <wp:positionV relativeFrom="paragraph">
                  <wp:posOffset>2367915</wp:posOffset>
                </wp:positionV>
                <wp:extent cx="350520" cy="369570"/>
                <wp:effectExtent l="0" t="0" r="11430" b="1143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FE08B8" w14:textId="129B3BF1" w:rsidR="00CF66A0" w:rsidRDefault="00CF66A0" w:rsidP="003D7931">
                            <w:pPr>
                              <w:jc w:val="center"/>
                            </w:pPr>
                            <w:r>
                              <w:t>1</w:t>
                            </w:r>
                            <w:r w:rsidRPr="003D7931">
                              <w:rPr>
                                <w:noProof/>
                              </w:rPr>
                              <w:drawing>
                                <wp:inline distT="0" distB="0" distL="0" distR="0" wp14:anchorId="09E92397" wp14:editId="0358A17A">
                                  <wp:extent cx="36830" cy="57785"/>
                                  <wp:effectExtent l="0" t="0" r="1270" b="0"/>
                                  <wp:docPr id="38" name="Picture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830" cy="577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D36AEC" id="Oval 29" o:spid="_x0000_s1037" style="position:absolute;margin-left:-3.9pt;margin-top:186.45pt;width:27.6pt;height:29.1pt;z-index:250840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" filled="f" strokecolor="black [3213]" strokeweight="1pt">
                <v:textbox>
                  <w:txbxContent>
                    <w:p w14:paraId="28FE08B8" w14:textId="129B3BF1" w:rsidR="00CF66A0" w:rsidRDefault="00CF66A0" w:rsidP="003D7931">
                      <w:pPr>
                        <w:jc w:val="center"/>
                      </w:pPr>
                      <w:r>
                        <w:t>1</w:t>
                      </w:r>
                      <w:r w:rsidRPr="003D7931">
                        <w:rPr>
                          <w:noProof/>
                        </w:rPr>
                        <w:drawing>
                          <wp:inline distT="0" distB="0" distL="0" distR="0" wp14:anchorId="09E92397" wp14:editId="0358A17A">
                            <wp:extent cx="36830" cy="57785"/>
                            <wp:effectExtent l="0" t="0" r="1270" b="0"/>
                            <wp:docPr id="38" name="Picture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830" cy="577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CF66A0" w:rsidRPr="003D7931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0977792" behindDoc="0" locked="0" layoutInCell="1" allowOverlap="1" wp14:anchorId="4F47F5B9" wp14:editId="7F65CAC2">
                <wp:simplePos x="0" y="0"/>
                <wp:positionH relativeFrom="column">
                  <wp:posOffset>3646170</wp:posOffset>
                </wp:positionH>
                <wp:positionV relativeFrom="paragraph">
                  <wp:posOffset>2367915</wp:posOffset>
                </wp:positionV>
                <wp:extent cx="350520" cy="369570"/>
                <wp:effectExtent l="0" t="0" r="11430" b="1143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27C551" w14:textId="300FC67B" w:rsidR="00CF66A0" w:rsidRDefault="00CF66A0" w:rsidP="003D7931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47F5B9" id="Oval 33" o:spid="_x0000_s1038" style="position:absolute;margin-left:287.1pt;margin-top:186.45pt;width:27.6pt;height:29.1pt;z-index:25097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" filled="f" strokecolor="black [3213]" strokeweight="1pt">
                <v:textbox>
                  <w:txbxContent>
                    <w:p w14:paraId="0627C551" w14:textId="300FC67B" w:rsidR="00CF66A0" w:rsidRDefault="00CF66A0" w:rsidP="003D7931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5BD9B353" w14:textId="10773CD3" w:rsidR="00B766C2" w:rsidRPr="00DE1B7C" w:rsidRDefault="00B766C2" w:rsidP="00A94297">
      <w:pPr>
        <w:pStyle w:val="111"/>
        <w:numPr>
          <w:ilvl w:val="2"/>
          <w:numId w:val="30"/>
        </w:numPr>
        <w:ind w:left="1418" w:hanging="709"/>
        <w:outlineLvl w:val="2"/>
      </w:pPr>
      <w:bookmarkStart w:id="30" w:name="_Toc6918618"/>
      <w:bookmarkStart w:id="31" w:name="_Toc62424289"/>
      <w:r w:rsidRPr="00DE1B7C">
        <w:t>Đặc điểm chi tiết</w:t>
      </w:r>
      <w:bookmarkEnd w:id="30"/>
      <w:bookmarkEnd w:id="31"/>
    </w:p>
    <w:tbl>
      <w:tblPr>
        <w:tblStyle w:val="GridTable4-Accent12"/>
        <w:tblW w:w="9090" w:type="dxa"/>
        <w:tblInd w:w="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3"/>
        <w:gridCol w:w="1409"/>
        <w:gridCol w:w="1329"/>
        <w:gridCol w:w="1944"/>
        <w:gridCol w:w="2759"/>
        <w:gridCol w:w="996"/>
      </w:tblGrid>
      <w:tr w:rsidR="00185C70" w:rsidRPr="00DE1B7C" w14:paraId="3C66368F" w14:textId="77777777" w:rsidTr="00CF66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tcBorders>
              <w:right w:val="single" w:sz="4" w:space="0" w:color="auto"/>
            </w:tcBorders>
            <w:vAlign w:val="center"/>
          </w:tcPr>
          <w:p w14:paraId="49C153B0" w14:textId="77777777" w:rsidR="00185C70" w:rsidRPr="00DE1B7C" w:rsidRDefault="00185C70" w:rsidP="00DE1B7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ID</w:t>
            </w:r>
          </w:p>
        </w:tc>
        <w:tc>
          <w:tcPr>
            <w:tcW w:w="140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8B46D4B" w14:textId="0CC79B3F" w:rsidR="00185C70" w:rsidRPr="00DE1B7C" w:rsidRDefault="00CF66A0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3D7931">
              <w:rPr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125248" behindDoc="0" locked="0" layoutInCell="1" allowOverlap="1" wp14:anchorId="4AF49E3C" wp14:editId="0FD00696">
                      <wp:simplePos x="0" y="0"/>
                      <wp:positionH relativeFrom="column">
                        <wp:posOffset>-12065</wp:posOffset>
                      </wp:positionH>
                      <wp:positionV relativeFrom="paragraph">
                        <wp:posOffset>-1431290</wp:posOffset>
                      </wp:positionV>
                      <wp:extent cx="579120" cy="727710"/>
                      <wp:effectExtent l="38100" t="38100" r="30480" b="34290"/>
                      <wp:wrapNone/>
                      <wp:docPr id="36" name="Straight Arrow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79120" cy="72771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327B68" id="Straight Arrow Connector 36" o:spid="_x0000_s1026" type="#_x0000_t32" style="position:absolute;margin-left:-.95pt;margin-top:-112.7pt;width:45.6pt;height:57.3pt;flip:x y;z-index:25112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" strokecolor="black [3040]">
                      <v:stroke endarrow="block"/>
                    </v:shape>
                  </w:pict>
                </mc:Fallback>
              </mc:AlternateContent>
            </w:r>
            <w:r w:rsidR="003D7931" w:rsidRPr="003D7931">
              <w:rPr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100672" behindDoc="0" locked="0" layoutInCell="1" allowOverlap="1" wp14:anchorId="058E2F73" wp14:editId="0A7D2E4C">
                      <wp:simplePos x="0" y="0"/>
                      <wp:positionH relativeFrom="column">
                        <wp:posOffset>423545</wp:posOffset>
                      </wp:positionH>
                      <wp:positionV relativeFrom="paragraph">
                        <wp:posOffset>-695960</wp:posOffset>
                      </wp:positionV>
                      <wp:extent cx="350520" cy="369570"/>
                      <wp:effectExtent l="0" t="0" r="11430" b="11430"/>
                      <wp:wrapNone/>
                      <wp:docPr id="35" name="Oval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0520" cy="36957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6B790C7" w14:textId="17C6AAF2" w:rsidR="00CF66A0" w:rsidRDefault="00CF66A0" w:rsidP="003D7931">
                                  <w:pPr>
                                    <w:jc w:val="center"/>
                                  </w:pPr>
                                  <w: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58E2F73" id="Oval 35" o:spid="_x0000_s1039" style="position:absolute;left:0;text-align:left;margin-left:33.35pt;margin-top:-54.8pt;width:27.6pt;height:29.1pt;z-index:25110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" filled="f" strokecolor="black [3213]" strokeweight="1pt">
                      <v:textbox>
                        <w:txbxContent>
                          <w:p w14:paraId="06B790C7" w14:textId="17C6AAF2" w:rsidR="00CF66A0" w:rsidRDefault="00CF66A0" w:rsidP="003D7931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185C70"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Form</w:t>
            </w:r>
          </w:p>
        </w:tc>
        <w:tc>
          <w:tcPr>
            <w:tcW w:w="132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CD18E5E" w14:textId="27F89DE0" w:rsidR="00185C70" w:rsidRPr="00DE1B7C" w:rsidRDefault="00185C70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Condition</w:t>
            </w:r>
          </w:p>
        </w:tc>
        <w:tc>
          <w:tcPr>
            <w:tcW w:w="194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E4F87DC" w14:textId="77777777" w:rsidR="00185C70" w:rsidRPr="00DE1B7C" w:rsidRDefault="00185C70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Control Type</w:t>
            </w:r>
          </w:p>
        </w:tc>
        <w:tc>
          <w:tcPr>
            <w:tcW w:w="275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C1BE958" w14:textId="77777777" w:rsidR="00185C70" w:rsidRPr="00DE1B7C" w:rsidRDefault="00185C70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Target</w:t>
            </w:r>
          </w:p>
        </w:tc>
        <w:tc>
          <w:tcPr>
            <w:tcW w:w="996" w:type="dxa"/>
            <w:tcBorders>
              <w:left w:val="single" w:sz="4" w:space="0" w:color="auto"/>
            </w:tcBorders>
            <w:vAlign w:val="center"/>
          </w:tcPr>
          <w:p w14:paraId="55D3E0DC" w14:textId="77777777" w:rsidR="00185C70" w:rsidRPr="00DE1B7C" w:rsidRDefault="00185C70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Notes</w:t>
            </w:r>
          </w:p>
        </w:tc>
      </w:tr>
      <w:tr w:rsidR="00185C70" w:rsidRPr="00DE1B7C" w14:paraId="3818AA7B" w14:textId="77777777" w:rsidTr="00CF66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3847CF3C" w14:textId="77777777" w:rsidR="00185C70" w:rsidRPr="00DE1B7C" w:rsidRDefault="00185C70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09" w:type="dxa"/>
            <w:vAlign w:val="center"/>
          </w:tcPr>
          <w:p w14:paraId="35E60EFC" w14:textId="57FC1AF5" w:rsidR="00185C70" w:rsidRPr="00DE1B7C" w:rsidRDefault="009520EC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Từ khóa</w:t>
            </w:r>
          </w:p>
        </w:tc>
        <w:tc>
          <w:tcPr>
            <w:tcW w:w="1329" w:type="dxa"/>
            <w:vAlign w:val="center"/>
          </w:tcPr>
          <w:p w14:paraId="55D99963" w14:textId="77777777" w:rsidR="00185C70" w:rsidRPr="00DE1B7C" w:rsidRDefault="006D3A01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944" w:type="dxa"/>
            <w:vAlign w:val="center"/>
          </w:tcPr>
          <w:p w14:paraId="17DE3B84" w14:textId="60AC4FB4" w:rsidR="00185C70" w:rsidRPr="00DE1B7C" w:rsidRDefault="009520EC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759" w:type="dxa"/>
            <w:vAlign w:val="center"/>
          </w:tcPr>
          <w:p w14:paraId="439DF48B" w14:textId="0C6962C6" w:rsidR="00185C70" w:rsidRPr="00DE1B7C" w:rsidRDefault="009520EC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món ăn</w:t>
            </w:r>
            <w:r w:rsidR="00185C70" w:rsidRPr="00DE1B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cần tìm</w:t>
            </w:r>
          </w:p>
        </w:tc>
        <w:tc>
          <w:tcPr>
            <w:tcW w:w="996" w:type="dxa"/>
            <w:vAlign w:val="center"/>
          </w:tcPr>
          <w:p w14:paraId="1DBB5E2D" w14:textId="77777777" w:rsidR="00185C70" w:rsidRPr="00DE1B7C" w:rsidRDefault="00185C70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85C70" w:rsidRPr="00DE1B7C" w14:paraId="4190D070" w14:textId="77777777" w:rsidTr="00CF66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25510B20" w14:textId="77777777" w:rsidR="00185C70" w:rsidRPr="00DE1B7C" w:rsidRDefault="00185C70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09" w:type="dxa"/>
            <w:vAlign w:val="center"/>
          </w:tcPr>
          <w:p w14:paraId="31248751" w14:textId="6C244EFB" w:rsidR="00185C70" w:rsidRPr="00DE1B7C" w:rsidRDefault="009520EC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mục món</w:t>
            </w:r>
          </w:p>
        </w:tc>
        <w:tc>
          <w:tcPr>
            <w:tcW w:w="1329" w:type="dxa"/>
            <w:vAlign w:val="center"/>
          </w:tcPr>
          <w:p w14:paraId="61680D35" w14:textId="77777777" w:rsidR="00185C70" w:rsidRPr="00DE1B7C" w:rsidRDefault="006D3A01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944" w:type="dxa"/>
            <w:vAlign w:val="center"/>
          </w:tcPr>
          <w:p w14:paraId="6FCFA1D6" w14:textId="61C45E71" w:rsidR="00185C70" w:rsidRPr="00DE1B7C" w:rsidRDefault="009520EC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</w:p>
        </w:tc>
        <w:tc>
          <w:tcPr>
            <w:tcW w:w="2759" w:type="dxa"/>
            <w:vAlign w:val="center"/>
          </w:tcPr>
          <w:p w14:paraId="0B808B0D" w14:textId="410A854E" w:rsidR="00185C70" w:rsidRPr="00DE1B7C" w:rsidRDefault="009520EC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Hiện các danh mục món</w:t>
            </w:r>
          </w:p>
        </w:tc>
        <w:tc>
          <w:tcPr>
            <w:tcW w:w="996" w:type="dxa"/>
            <w:vAlign w:val="center"/>
          </w:tcPr>
          <w:p w14:paraId="5D633262" w14:textId="77777777" w:rsidR="00185C70" w:rsidRPr="00DE1B7C" w:rsidRDefault="00185C70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85C70" w:rsidRPr="00DE1B7C" w14:paraId="2FAD7E32" w14:textId="77777777" w:rsidTr="00CF66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6B9935AC" w14:textId="77777777" w:rsidR="00185C70" w:rsidRPr="00DE1B7C" w:rsidRDefault="00185C70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409" w:type="dxa"/>
            <w:vAlign w:val="center"/>
          </w:tcPr>
          <w:p w14:paraId="6FACF148" w14:textId="0673B143" w:rsidR="00185C70" w:rsidRPr="00DE1B7C" w:rsidRDefault="009520EC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Tim</w:t>
            </w:r>
          </w:p>
        </w:tc>
        <w:tc>
          <w:tcPr>
            <w:tcW w:w="1329" w:type="dxa"/>
            <w:vAlign w:val="center"/>
          </w:tcPr>
          <w:p w14:paraId="58B14347" w14:textId="77777777" w:rsidR="00185C70" w:rsidRPr="00DE1B7C" w:rsidRDefault="006D3A01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944" w:type="dxa"/>
            <w:vAlign w:val="center"/>
          </w:tcPr>
          <w:p w14:paraId="236ED8D4" w14:textId="35A2A6D4" w:rsidR="00185C70" w:rsidRPr="00DE1B7C" w:rsidRDefault="009520EC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759" w:type="dxa"/>
            <w:vAlign w:val="center"/>
          </w:tcPr>
          <w:p w14:paraId="6E811547" w14:textId="0647F75C" w:rsidR="00185C70" w:rsidRPr="00DE1B7C" w:rsidRDefault="009520EC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món ăn cần tìm</w:t>
            </w:r>
          </w:p>
        </w:tc>
        <w:tc>
          <w:tcPr>
            <w:tcW w:w="996" w:type="dxa"/>
            <w:vAlign w:val="center"/>
          </w:tcPr>
          <w:p w14:paraId="691A43F2" w14:textId="77777777" w:rsidR="00185C70" w:rsidRPr="00DE1B7C" w:rsidRDefault="00185C70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0FDABCD" w14:textId="64877908" w:rsidR="00EB7CB0" w:rsidRDefault="00EB7CB0" w:rsidP="00DE1B7C">
      <w:pPr>
        <w:spacing w:line="360" w:lineRule="auto"/>
        <w:rPr>
          <w:sz w:val="26"/>
          <w:szCs w:val="26"/>
        </w:rPr>
      </w:pPr>
    </w:p>
    <w:p w14:paraId="3C3B13CE" w14:textId="77777777" w:rsidR="001C2477" w:rsidRPr="00DE1B7C" w:rsidRDefault="001C2477" w:rsidP="00DE1B7C">
      <w:pPr>
        <w:spacing w:line="360" w:lineRule="auto"/>
        <w:rPr>
          <w:sz w:val="26"/>
          <w:szCs w:val="26"/>
        </w:rPr>
      </w:pPr>
    </w:p>
    <w:p w14:paraId="382918A1" w14:textId="16D7CE68" w:rsidR="00B766C2" w:rsidRPr="00DE1B7C" w:rsidRDefault="005F1B74" w:rsidP="00DE1B7C">
      <w:pPr>
        <w:pStyle w:val="11"/>
        <w:numPr>
          <w:ilvl w:val="0"/>
          <w:numId w:val="14"/>
        </w:numPr>
        <w:outlineLvl w:val="1"/>
      </w:pPr>
      <w:bookmarkStart w:id="32" w:name="_Toc62424290"/>
      <w:r w:rsidRPr="00DE1B7C">
        <w:lastRenderedPageBreak/>
        <w:t xml:space="preserve">Quản lý </w:t>
      </w:r>
      <w:r w:rsidR="00226B41">
        <w:t>món ăn</w:t>
      </w:r>
      <w:bookmarkEnd w:id="32"/>
    </w:p>
    <w:p w14:paraId="39188623" w14:textId="241A477E" w:rsidR="00226B41" w:rsidRPr="001C2477" w:rsidRDefault="00CF66A0" w:rsidP="00A94297">
      <w:pPr>
        <w:pStyle w:val="111"/>
        <w:numPr>
          <w:ilvl w:val="2"/>
          <w:numId w:val="31"/>
        </w:numPr>
        <w:outlineLvl w:val="2"/>
      </w:pPr>
      <w:bookmarkStart w:id="33" w:name="_Toc6918620"/>
      <w:bookmarkStart w:id="34" w:name="_Toc62424291"/>
      <w:r w:rsidRPr="00CF66A0">
        <w:rPr>
          <w:noProof/>
        </w:rPr>
        <mc:AlternateContent>
          <mc:Choice Requires="wps">
            <w:drawing>
              <wp:anchor distT="0" distB="0" distL="114300" distR="114300" simplePos="0" relativeHeight="251261440" behindDoc="0" locked="0" layoutInCell="1" allowOverlap="1" wp14:anchorId="01E87EE8" wp14:editId="24A97AAF">
                <wp:simplePos x="0" y="0"/>
                <wp:positionH relativeFrom="column">
                  <wp:posOffset>5737860</wp:posOffset>
                </wp:positionH>
                <wp:positionV relativeFrom="paragraph">
                  <wp:posOffset>1767205</wp:posOffset>
                </wp:positionV>
                <wp:extent cx="739140" cy="369570"/>
                <wp:effectExtent l="0" t="0" r="22860" b="11430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D00F28" w14:textId="7A7D1429" w:rsidR="00CF66A0" w:rsidRDefault="003B5ABC" w:rsidP="00CF66A0">
                            <w:pPr>
                              <w:jc w:val="center"/>
                            </w:pPr>
                            <w:r>
                              <w:t>10,110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E87EE8" id="Oval 60" o:spid="_x0000_s1040" style="position:absolute;left:0;text-align:left;margin-left:451.8pt;margin-top:139.15pt;width:58.2pt;height:29.1pt;z-index:25126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" filled="f" strokecolor="black [3213]" strokeweight="1pt">
                <v:textbox>
                  <w:txbxContent>
                    <w:p w14:paraId="1FD00F28" w14:textId="7A7D1429" w:rsidR="00CF66A0" w:rsidRDefault="003B5ABC" w:rsidP="00CF66A0">
                      <w:pPr>
                        <w:jc w:val="center"/>
                      </w:pPr>
                      <w:r>
                        <w:t>10,110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31744" behindDoc="0" locked="0" layoutInCell="1" allowOverlap="1" wp14:anchorId="3144C6DD" wp14:editId="2020F7AC">
                <wp:simplePos x="0" y="0"/>
                <wp:positionH relativeFrom="column">
                  <wp:posOffset>5341620</wp:posOffset>
                </wp:positionH>
                <wp:positionV relativeFrom="paragraph">
                  <wp:posOffset>1610995</wp:posOffset>
                </wp:positionV>
                <wp:extent cx="685800" cy="190500"/>
                <wp:effectExtent l="38100" t="57150" r="19050" b="1905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4CC4FA" id="Straight Arrow Connector 51" o:spid="_x0000_s1026" type="#_x0000_t32" style="position:absolute;margin-left:420.6pt;margin-top:126.85pt;width:54pt;height:15pt;flip:x y;z-index:2512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26624" behindDoc="0" locked="0" layoutInCell="1" allowOverlap="1" wp14:anchorId="23400B22" wp14:editId="2BCA3C61">
                <wp:simplePos x="0" y="0"/>
                <wp:positionH relativeFrom="column">
                  <wp:posOffset>4739640</wp:posOffset>
                </wp:positionH>
                <wp:positionV relativeFrom="paragraph">
                  <wp:posOffset>1405255</wp:posOffset>
                </wp:positionV>
                <wp:extent cx="510540" cy="2453640"/>
                <wp:effectExtent l="0" t="38100" r="60960" b="2286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0540" cy="2453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88B0C" id="Straight Arrow Connector 49" o:spid="_x0000_s1026" type="#_x0000_t32" style="position:absolute;margin-left:373.2pt;margin-top:110.65pt;width:40.2pt;height:193.2pt;flip:y;z-index:25122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20480" behindDoc="0" locked="0" layoutInCell="1" allowOverlap="1" wp14:anchorId="7E8560E5" wp14:editId="087B263D">
                <wp:simplePos x="0" y="0"/>
                <wp:positionH relativeFrom="column">
                  <wp:posOffset>4312920</wp:posOffset>
                </wp:positionH>
                <wp:positionV relativeFrom="paragraph">
                  <wp:posOffset>1405255</wp:posOffset>
                </wp:positionV>
                <wp:extent cx="518160" cy="2453640"/>
                <wp:effectExtent l="0" t="38100" r="53340" b="2286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8160" cy="2453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1CAB6" id="Straight Arrow Connector 48" o:spid="_x0000_s1026" type="#_x0000_t32" style="position:absolute;margin-left:339.6pt;margin-top:110.65pt;width:40.8pt;height:193.2pt;flip:y;z-index:25122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13312" behindDoc="0" locked="0" layoutInCell="1" allowOverlap="1" wp14:anchorId="1A9CFFDF" wp14:editId="7776B332">
                <wp:simplePos x="0" y="0"/>
                <wp:positionH relativeFrom="column">
                  <wp:posOffset>3703320</wp:posOffset>
                </wp:positionH>
                <wp:positionV relativeFrom="paragraph">
                  <wp:posOffset>1405255</wp:posOffset>
                </wp:positionV>
                <wp:extent cx="609600" cy="2499360"/>
                <wp:effectExtent l="0" t="38100" r="57150" b="1524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2499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7F6D4" id="Straight Arrow Connector 47" o:spid="_x0000_s1026" type="#_x0000_t32" style="position:absolute;margin-left:291.6pt;margin-top:110.65pt;width:48pt;height:196.8pt;flip:y;z-index:25121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6144" behindDoc="0" locked="0" layoutInCell="1" allowOverlap="1" wp14:anchorId="49E30CB1" wp14:editId="1FC5787B">
                <wp:simplePos x="0" y="0"/>
                <wp:positionH relativeFrom="column">
                  <wp:posOffset>2948939</wp:posOffset>
                </wp:positionH>
                <wp:positionV relativeFrom="paragraph">
                  <wp:posOffset>1405255</wp:posOffset>
                </wp:positionV>
                <wp:extent cx="45719" cy="2499360"/>
                <wp:effectExtent l="76200" t="38100" r="50165" b="1524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499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1C4F9" id="Straight Arrow Connector 46" o:spid="_x0000_s1026" type="#_x0000_t32" style="position:absolute;margin-left:232.2pt;margin-top:110.65pt;width:3.6pt;height:196.8pt;flip:x y;z-index:25120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77472" behindDoc="0" locked="0" layoutInCell="1" allowOverlap="1" wp14:anchorId="2B877A00" wp14:editId="75ABCF23">
                <wp:simplePos x="0" y="0"/>
                <wp:positionH relativeFrom="column">
                  <wp:posOffset>521970</wp:posOffset>
                </wp:positionH>
                <wp:positionV relativeFrom="paragraph">
                  <wp:posOffset>1405255</wp:posOffset>
                </wp:positionV>
                <wp:extent cx="125730" cy="2560320"/>
                <wp:effectExtent l="76200" t="38100" r="26670" b="1143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5730" cy="2560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DFF55" id="Straight Arrow Connector 42" o:spid="_x0000_s1026" type="#_x0000_t32" style="position:absolute;margin-left:41.1pt;margin-top:110.65pt;width:9.9pt;height:201.6pt;flip:x y;z-index:25117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88736" behindDoc="0" locked="0" layoutInCell="1" allowOverlap="1" wp14:anchorId="05CC8B17" wp14:editId="5B36645B">
                <wp:simplePos x="0" y="0"/>
                <wp:positionH relativeFrom="column">
                  <wp:posOffset>1165859</wp:posOffset>
                </wp:positionH>
                <wp:positionV relativeFrom="paragraph">
                  <wp:posOffset>1405255</wp:posOffset>
                </wp:positionV>
                <wp:extent cx="45719" cy="2560320"/>
                <wp:effectExtent l="76200" t="38100" r="50165" b="1143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560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257EA" id="Straight Arrow Connector 43" o:spid="_x0000_s1026" type="#_x0000_t32" style="position:absolute;margin-left:91.8pt;margin-top:110.65pt;width:3.6pt;height:201.6pt;flip:x y;z-index:25118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98976" behindDoc="0" locked="0" layoutInCell="1" allowOverlap="1" wp14:anchorId="3904635A" wp14:editId="50B4CD9A">
                <wp:simplePos x="0" y="0"/>
                <wp:positionH relativeFrom="column">
                  <wp:posOffset>1760219</wp:posOffset>
                </wp:positionH>
                <wp:positionV relativeFrom="paragraph">
                  <wp:posOffset>1405255</wp:posOffset>
                </wp:positionV>
                <wp:extent cx="45719" cy="2453640"/>
                <wp:effectExtent l="76200" t="38100" r="50165" b="2286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453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45D50" id="Straight Arrow Connector 44" o:spid="_x0000_s1026" type="#_x0000_t32" style="position:absolute;margin-left:138.6pt;margin-top:110.65pt;width:3.6pt;height:193.2pt;flip:x y;z-index:25119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67232" behindDoc="0" locked="0" layoutInCell="1" allowOverlap="1" wp14:anchorId="3E7CBB26" wp14:editId="43405EEB">
                <wp:simplePos x="0" y="0"/>
                <wp:positionH relativeFrom="column">
                  <wp:posOffset>76200</wp:posOffset>
                </wp:positionH>
                <wp:positionV relativeFrom="paragraph">
                  <wp:posOffset>1367155</wp:posOffset>
                </wp:positionV>
                <wp:extent cx="213360" cy="2598420"/>
                <wp:effectExtent l="0" t="38100" r="72390" b="1143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3360" cy="2598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7A3A8" id="Straight Arrow Connector 41" o:spid="_x0000_s1026" type="#_x0000_t32" style="position:absolute;margin-left:6pt;margin-top:107.65pt;width:16.8pt;height:204.6pt;flip:y;z-index:25116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" strokecolor="black [3040]">
                <v:stroke endarrow="block"/>
              </v:shape>
            </w:pict>
          </mc:Fallback>
        </mc:AlternateContent>
      </w:r>
      <w:r w:rsidR="001C2477" w:rsidRPr="007E2024">
        <w:rPr>
          <w:noProof/>
          <w:color w:val="000000" w:themeColor="text1"/>
        </w:rPr>
        <w:drawing>
          <wp:anchor distT="0" distB="0" distL="114300" distR="114300" simplePos="0" relativeHeight="250251776" behindDoc="0" locked="0" layoutInCell="1" allowOverlap="1" wp14:anchorId="771420C3" wp14:editId="17862C46">
            <wp:simplePos x="0" y="0"/>
            <wp:positionH relativeFrom="margin">
              <wp:posOffset>0</wp:posOffset>
            </wp:positionH>
            <wp:positionV relativeFrom="paragraph">
              <wp:posOffset>467995</wp:posOffset>
            </wp:positionV>
            <wp:extent cx="5547360" cy="3139440"/>
            <wp:effectExtent l="0" t="0" r="0" b="3810"/>
            <wp:wrapTopAndBottom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3FBA" w:rsidRPr="00DE1B7C">
        <w:t>Bản mẫu</w:t>
      </w:r>
      <w:bookmarkEnd w:id="33"/>
      <w:bookmarkEnd w:id="34"/>
    </w:p>
    <w:p w14:paraId="0862F38C" w14:textId="49160BD6" w:rsidR="00226B41" w:rsidRDefault="00CF66A0">
      <w:pPr>
        <w:rPr>
          <w:sz w:val="26"/>
          <w:szCs w:val="26"/>
        </w:rPr>
      </w:pPr>
      <w:r w:rsidRPr="00CF66A0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257344" behindDoc="0" locked="0" layoutInCell="1" allowOverlap="1" wp14:anchorId="78BE7525" wp14:editId="714FFCFD">
                <wp:simplePos x="0" y="0"/>
                <wp:positionH relativeFrom="column">
                  <wp:posOffset>4625340</wp:posOffset>
                </wp:positionH>
                <wp:positionV relativeFrom="paragraph">
                  <wp:posOffset>3569970</wp:posOffset>
                </wp:positionV>
                <wp:extent cx="350520" cy="369570"/>
                <wp:effectExtent l="0" t="0" r="11430" b="11430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59F46D" w14:textId="5AD3C86C" w:rsidR="00CF66A0" w:rsidRDefault="003B5ABC" w:rsidP="00CF66A0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BE7525" id="Oval 59" o:spid="_x0000_s1041" style="position:absolute;margin-left:364.2pt;margin-top:281.1pt;width:27.6pt;height:29.1pt;z-index:25125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" filled="f" strokecolor="black [3213]" strokeweight="1pt">
                <v:textbox>
                  <w:txbxContent>
                    <w:p w14:paraId="4D59F46D" w14:textId="5AD3C86C" w:rsidR="00CF66A0" w:rsidRDefault="003B5ABC" w:rsidP="00CF66A0">
                      <w:pPr>
                        <w:jc w:val="center"/>
                      </w:pPr>
                      <w: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Pr="00CF66A0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254272" behindDoc="0" locked="0" layoutInCell="1" allowOverlap="1" wp14:anchorId="6EAF59DD" wp14:editId="67BA4E05">
                <wp:simplePos x="0" y="0"/>
                <wp:positionH relativeFrom="column">
                  <wp:posOffset>4149090</wp:posOffset>
                </wp:positionH>
                <wp:positionV relativeFrom="paragraph">
                  <wp:posOffset>3569970</wp:posOffset>
                </wp:positionV>
                <wp:extent cx="350520" cy="369570"/>
                <wp:effectExtent l="0" t="0" r="11430" b="11430"/>
                <wp:wrapNone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699F03" w14:textId="48A24A41" w:rsidR="00CF66A0" w:rsidRDefault="003B5ABC" w:rsidP="00CF66A0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AF59DD" id="Oval 58" o:spid="_x0000_s1042" style="position:absolute;margin-left:326.7pt;margin-top:281.1pt;width:27.6pt;height:29.1pt;z-index:25125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" filled="f" strokecolor="black [3213]" strokeweight="1pt">
                <v:textbox>
                  <w:txbxContent>
                    <w:p w14:paraId="51699F03" w14:textId="48A24A41" w:rsidR="00CF66A0" w:rsidRDefault="003B5ABC" w:rsidP="00CF66A0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Pr="00CF66A0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251200" behindDoc="0" locked="0" layoutInCell="1" allowOverlap="1" wp14:anchorId="2F2B65B2" wp14:editId="11BF01F2">
                <wp:simplePos x="0" y="0"/>
                <wp:positionH relativeFrom="column">
                  <wp:posOffset>3509010</wp:posOffset>
                </wp:positionH>
                <wp:positionV relativeFrom="paragraph">
                  <wp:posOffset>3573780</wp:posOffset>
                </wp:positionV>
                <wp:extent cx="350520" cy="369570"/>
                <wp:effectExtent l="0" t="0" r="11430" b="11430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88E2E8" w14:textId="7AF54CE2" w:rsidR="00CF66A0" w:rsidRDefault="003B5ABC" w:rsidP="00CF66A0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2B65B2" id="Oval 57" o:spid="_x0000_s1043" style="position:absolute;margin-left:276.3pt;margin-top:281.4pt;width:27.6pt;height:29.1pt;z-index:25125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" filled="f" strokecolor="black [3213]" strokeweight="1pt">
                <v:textbox>
                  <w:txbxContent>
                    <w:p w14:paraId="2C88E2E8" w14:textId="7AF54CE2" w:rsidR="00CF66A0" w:rsidRDefault="003B5ABC" w:rsidP="00CF66A0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Pr="00CF66A0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248128" behindDoc="0" locked="0" layoutInCell="1" allowOverlap="1" wp14:anchorId="687ECABF" wp14:editId="5DE76949">
                <wp:simplePos x="0" y="0"/>
                <wp:positionH relativeFrom="column">
                  <wp:posOffset>2800350</wp:posOffset>
                </wp:positionH>
                <wp:positionV relativeFrom="paragraph">
                  <wp:posOffset>3592830</wp:posOffset>
                </wp:positionV>
                <wp:extent cx="350520" cy="369570"/>
                <wp:effectExtent l="0" t="0" r="11430" b="11430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4210FE" w14:textId="14A02B1C" w:rsidR="00CF66A0" w:rsidRDefault="003B5ABC" w:rsidP="00CF66A0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7ECABF" id="Oval 56" o:spid="_x0000_s1044" style="position:absolute;margin-left:220.5pt;margin-top:282.9pt;width:27.6pt;height:29.1pt;z-index:25124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" filled="f" strokecolor="black [3213]" strokeweight="1pt">
                <v:textbox>
                  <w:txbxContent>
                    <w:p w14:paraId="624210FE" w14:textId="14A02B1C" w:rsidR="00CF66A0" w:rsidRDefault="003B5ABC" w:rsidP="00CF66A0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CF66A0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245056" behindDoc="0" locked="0" layoutInCell="1" allowOverlap="1" wp14:anchorId="5730F957" wp14:editId="755BCD7F">
                <wp:simplePos x="0" y="0"/>
                <wp:positionH relativeFrom="column">
                  <wp:posOffset>1687830</wp:posOffset>
                </wp:positionH>
                <wp:positionV relativeFrom="paragraph">
                  <wp:posOffset>3596640</wp:posOffset>
                </wp:positionV>
                <wp:extent cx="350520" cy="369570"/>
                <wp:effectExtent l="0" t="0" r="11430" b="11430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FACB97" w14:textId="12D20814" w:rsidR="00CF66A0" w:rsidRDefault="003B5ABC" w:rsidP="00CF66A0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30F957" id="Oval 55" o:spid="_x0000_s1045" style="position:absolute;margin-left:132.9pt;margin-top:283.2pt;width:27.6pt;height:29.1pt;z-index:25124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" filled="f" strokecolor="black [3213]" strokeweight="1pt">
                <v:textbox>
                  <w:txbxContent>
                    <w:p w14:paraId="78FACB97" w14:textId="12D20814" w:rsidR="00CF66A0" w:rsidRDefault="003B5ABC" w:rsidP="00CF66A0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CF66A0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241984" behindDoc="0" locked="0" layoutInCell="1" allowOverlap="1" wp14:anchorId="1FE0D112" wp14:editId="69B58FD5">
                <wp:simplePos x="0" y="0"/>
                <wp:positionH relativeFrom="column">
                  <wp:posOffset>1093470</wp:posOffset>
                </wp:positionH>
                <wp:positionV relativeFrom="paragraph">
                  <wp:posOffset>3676650</wp:posOffset>
                </wp:positionV>
                <wp:extent cx="350520" cy="369570"/>
                <wp:effectExtent l="0" t="0" r="11430" b="11430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DB7EF0" w14:textId="62BA0C81" w:rsidR="00CF66A0" w:rsidRDefault="003B5ABC" w:rsidP="00CF66A0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E0D112" id="Oval 54" o:spid="_x0000_s1046" style="position:absolute;margin-left:86.1pt;margin-top:289.5pt;width:27.6pt;height:29.1pt;z-index:25124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" filled="f" strokecolor="black [3213]" strokeweight="1pt">
                <v:textbox>
                  <w:txbxContent>
                    <w:p w14:paraId="5ADB7EF0" w14:textId="62BA0C81" w:rsidR="00CF66A0" w:rsidRDefault="003B5ABC" w:rsidP="00CF66A0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CF66A0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238912" behindDoc="0" locked="0" layoutInCell="1" allowOverlap="1" wp14:anchorId="22EFB22C" wp14:editId="6FDF6F16">
                <wp:simplePos x="0" y="0"/>
                <wp:positionH relativeFrom="column">
                  <wp:posOffset>525780</wp:posOffset>
                </wp:positionH>
                <wp:positionV relativeFrom="paragraph">
                  <wp:posOffset>3680460</wp:posOffset>
                </wp:positionV>
                <wp:extent cx="350520" cy="369570"/>
                <wp:effectExtent l="0" t="0" r="11430" b="1143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A913E7" w14:textId="0050571B" w:rsidR="00CF66A0" w:rsidRDefault="003B5ABC" w:rsidP="00CF66A0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EFB22C" id="Oval 53" o:spid="_x0000_s1047" style="position:absolute;margin-left:41.4pt;margin-top:289.8pt;width:27.6pt;height:29.1pt;z-index:25123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" filled="f" strokecolor="black [3213]" strokeweight="1pt">
                <v:textbox>
                  <w:txbxContent>
                    <w:p w14:paraId="6DA913E7" w14:textId="0050571B" w:rsidR="00CF66A0" w:rsidRDefault="003B5ABC" w:rsidP="00CF66A0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CF66A0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235840" behindDoc="0" locked="0" layoutInCell="1" allowOverlap="1" wp14:anchorId="166EB1A6" wp14:editId="35E6BCA2">
                <wp:simplePos x="0" y="0"/>
                <wp:positionH relativeFrom="column">
                  <wp:posOffset>-110490</wp:posOffset>
                </wp:positionH>
                <wp:positionV relativeFrom="paragraph">
                  <wp:posOffset>3680460</wp:posOffset>
                </wp:positionV>
                <wp:extent cx="350520" cy="369570"/>
                <wp:effectExtent l="0" t="0" r="11430" b="11430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424459" w14:textId="4382804F" w:rsidR="00CF66A0" w:rsidRDefault="003B5ABC" w:rsidP="00CF66A0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6EB1A6" id="Oval 52" o:spid="_x0000_s1048" style="position:absolute;margin-left:-8.7pt;margin-top:289.8pt;width:27.6pt;height:29.1pt;z-index:25123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" filled="f" strokecolor="black [3213]" strokeweight="1pt">
                <v:textbox>
                  <w:txbxContent>
                    <w:p w14:paraId="28424459" w14:textId="4382804F" w:rsidR="00CF66A0" w:rsidRDefault="003B5ABC" w:rsidP="00CF66A0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E2024">
        <w:rPr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0604032" behindDoc="0" locked="0" layoutInCell="1" allowOverlap="1" wp14:anchorId="59B34BB2" wp14:editId="07C7B616">
            <wp:simplePos x="0" y="0"/>
            <wp:positionH relativeFrom="margin">
              <wp:posOffset>0</wp:posOffset>
            </wp:positionH>
            <wp:positionV relativeFrom="paragraph">
              <wp:posOffset>4716780</wp:posOffset>
            </wp:positionV>
            <wp:extent cx="5379720" cy="2228850"/>
            <wp:effectExtent l="0" t="0" r="0" b="0"/>
            <wp:wrapTopAndBottom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6B41">
        <w:rPr>
          <w:sz w:val="26"/>
          <w:szCs w:val="26"/>
        </w:rPr>
        <w:br w:type="page"/>
      </w:r>
    </w:p>
    <w:p w14:paraId="02B05646" w14:textId="6C55B85E" w:rsidR="00226B41" w:rsidRDefault="00226B41">
      <w:pPr>
        <w:rPr>
          <w:sz w:val="26"/>
          <w:szCs w:val="26"/>
        </w:rPr>
      </w:pPr>
    </w:p>
    <w:p w14:paraId="65FBEFF9" w14:textId="77777777" w:rsidR="00226B41" w:rsidRDefault="00226B41" w:rsidP="00DE1B7C">
      <w:pPr>
        <w:spacing w:line="360" w:lineRule="auto"/>
        <w:rPr>
          <w:sz w:val="26"/>
          <w:szCs w:val="26"/>
        </w:rPr>
      </w:pPr>
    </w:p>
    <w:p w14:paraId="03F6F129" w14:textId="7385753E" w:rsidR="006C3FBA" w:rsidRPr="00DE1B7C" w:rsidRDefault="006C3FBA" w:rsidP="00A94297">
      <w:pPr>
        <w:pStyle w:val="111"/>
        <w:numPr>
          <w:ilvl w:val="2"/>
          <w:numId w:val="31"/>
        </w:numPr>
        <w:outlineLvl w:val="2"/>
      </w:pPr>
      <w:bookmarkStart w:id="35" w:name="_Toc6918622"/>
      <w:bookmarkStart w:id="36" w:name="_Toc62424292"/>
      <w:r w:rsidRPr="00DE1B7C">
        <w:t>Đặc điểm chi tiết</w:t>
      </w:r>
      <w:bookmarkEnd w:id="35"/>
      <w:bookmarkEnd w:id="36"/>
    </w:p>
    <w:tbl>
      <w:tblPr>
        <w:tblStyle w:val="GridTable4-Accent12"/>
        <w:tblW w:w="9090" w:type="dxa"/>
        <w:tblInd w:w="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6"/>
        <w:gridCol w:w="1956"/>
        <w:gridCol w:w="1329"/>
        <w:gridCol w:w="1785"/>
        <w:gridCol w:w="2312"/>
        <w:gridCol w:w="1082"/>
      </w:tblGrid>
      <w:tr w:rsidR="005F1B74" w:rsidRPr="00DE1B7C" w14:paraId="7ACC0D4E" w14:textId="77777777" w:rsidTr="001C24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  <w:tcBorders>
              <w:right w:val="single" w:sz="4" w:space="0" w:color="auto"/>
            </w:tcBorders>
            <w:vAlign w:val="center"/>
          </w:tcPr>
          <w:p w14:paraId="338E7435" w14:textId="77777777" w:rsidR="005F1B74" w:rsidRPr="00DE1B7C" w:rsidRDefault="005F1B74" w:rsidP="00DE1B7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ID</w:t>
            </w:r>
          </w:p>
        </w:tc>
        <w:tc>
          <w:tcPr>
            <w:tcW w:w="195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B0CE593" w14:textId="77777777" w:rsidR="005F1B74" w:rsidRPr="00DE1B7C" w:rsidRDefault="005F1B74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Form</w:t>
            </w:r>
          </w:p>
        </w:tc>
        <w:tc>
          <w:tcPr>
            <w:tcW w:w="132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8D02DD1" w14:textId="77777777" w:rsidR="005F1B74" w:rsidRPr="00DE1B7C" w:rsidRDefault="005F1B74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Condition</w:t>
            </w:r>
          </w:p>
        </w:tc>
        <w:tc>
          <w:tcPr>
            <w:tcW w:w="178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57A76AE" w14:textId="77777777" w:rsidR="005F1B74" w:rsidRPr="00DE1B7C" w:rsidRDefault="005F1B74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Control Type</w:t>
            </w:r>
          </w:p>
        </w:tc>
        <w:tc>
          <w:tcPr>
            <w:tcW w:w="231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627BD30" w14:textId="77777777" w:rsidR="005F1B74" w:rsidRPr="00DE1B7C" w:rsidRDefault="005F1B74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Target</w:t>
            </w:r>
          </w:p>
        </w:tc>
        <w:tc>
          <w:tcPr>
            <w:tcW w:w="1082" w:type="dxa"/>
            <w:tcBorders>
              <w:left w:val="single" w:sz="4" w:space="0" w:color="auto"/>
            </w:tcBorders>
            <w:vAlign w:val="center"/>
          </w:tcPr>
          <w:p w14:paraId="1D91BB52" w14:textId="77777777" w:rsidR="005F1B74" w:rsidRPr="00DE1B7C" w:rsidRDefault="005F1B74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Notes</w:t>
            </w:r>
          </w:p>
        </w:tc>
      </w:tr>
      <w:tr w:rsidR="005F1B74" w:rsidRPr="00DE1B7C" w14:paraId="6F96A000" w14:textId="77777777" w:rsidTr="001C24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  <w:vAlign w:val="center"/>
          </w:tcPr>
          <w:p w14:paraId="01276559" w14:textId="77777777" w:rsidR="005F1B74" w:rsidRPr="00DE1B7C" w:rsidRDefault="005F1B74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56" w:type="dxa"/>
            <w:vAlign w:val="center"/>
          </w:tcPr>
          <w:p w14:paraId="5F67AC1F" w14:textId="127EE0B7" w:rsidR="005F1B74" w:rsidRPr="00DE1B7C" w:rsidRDefault="00B222E8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món ăn</w:t>
            </w:r>
          </w:p>
        </w:tc>
        <w:tc>
          <w:tcPr>
            <w:tcW w:w="1329" w:type="dxa"/>
            <w:vAlign w:val="center"/>
          </w:tcPr>
          <w:p w14:paraId="27430239" w14:textId="77777777" w:rsidR="005F1B74" w:rsidRPr="00DE1B7C" w:rsidRDefault="005F1B74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785" w:type="dxa"/>
            <w:vAlign w:val="center"/>
          </w:tcPr>
          <w:p w14:paraId="50B9054B" w14:textId="4FF0BAE7" w:rsidR="005F1B74" w:rsidRPr="00DE1B7C" w:rsidRDefault="00226B41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312" w:type="dxa"/>
            <w:vAlign w:val="center"/>
          </w:tcPr>
          <w:p w14:paraId="650CFE1D" w14:textId="46641AA9" w:rsidR="005F1B74" w:rsidRPr="00DE1B7C" w:rsidRDefault="005F1B74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A86193" w:rsidRPr="00DE1B7C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 w:rsidR="00B222E8">
              <w:rPr>
                <w:rFonts w:ascii="Times New Roman" w:hAnsi="Times New Roman" w:cs="Times New Roman"/>
                <w:sz w:val="26"/>
                <w:szCs w:val="26"/>
              </w:rPr>
              <w:t>món ăn</w:t>
            </w:r>
          </w:p>
        </w:tc>
        <w:tc>
          <w:tcPr>
            <w:tcW w:w="1082" w:type="dxa"/>
            <w:vAlign w:val="center"/>
          </w:tcPr>
          <w:p w14:paraId="3E7D7FA5" w14:textId="77777777" w:rsidR="005F1B74" w:rsidRPr="00DE1B7C" w:rsidRDefault="005F1B74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F1B74" w:rsidRPr="00DE1B7C" w14:paraId="4F495D25" w14:textId="77777777" w:rsidTr="001C24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  <w:vAlign w:val="center"/>
          </w:tcPr>
          <w:p w14:paraId="00850FA6" w14:textId="77777777" w:rsidR="005F1B74" w:rsidRPr="00DE1B7C" w:rsidRDefault="005F1B74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56" w:type="dxa"/>
            <w:vAlign w:val="center"/>
          </w:tcPr>
          <w:p w14:paraId="0BB5F94C" w14:textId="29679282" w:rsidR="005F1B74" w:rsidRPr="00DE1B7C" w:rsidRDefault="00B222E8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món ăn</w:t>
            </w:r>
          </w:p>
        </w:tc>
        <w:tc>
          <w:tcPr>
            <w:tcW w:w="1329" w:type="dxa"/>
            <w:vAlign w:val="center"/>
          </w:tcPr>
          <w:p w14:paraId="5F298F9B" w14:textId="0708BE58" w:rsidR="005F1B74" w:rsidRPr="00DE1B7C" w:rsidRDefault="00B222E8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785" w:type="dxa"/>
            <w:vAlign w:val="center"/>
          </w:tcPr>
          <w:p w14:paraId="58771F16" w14:textId="13A00873" w:rsidR="005F1B74" w:rsidRPr="00DE1B7C" w:rsidRDefault="00B222E8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312" w:type="dxa"/>
            <w:vAlign w:val="center"/>
          </w:tcPr>
          <w:p w14:paraId="6CF07531" w14:textId="6D543393" w:rsidR="005F1B74" w:rsidRPr="00DE1B7C" w:rsidRDefault="005F1B74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 xml:space="preserve">Hiện thị </w:t>
            </w:r>
            <w:r w:rsidR="00B222E8">
              <w:rPr>
                <w:rFonts w:ascii="Times New Roman" w:hAnsi="Times New Roman" w:cs="Times New Roman"/>
                <w:sz w:val="26"/>
                <w:szCs w:val="26"/>
              </w:rPr>
              <w:t>Mã món ăn</w:t>
            </w:r>
          </w:p>
        </w:tc>
        <w:tc>
          <w:tcPr>
            <w:tcW w:w="1082" w:type="dxa"/>
            <w:vAlign w:val="center"/>
          </w:tcPr>
          <w:p w14:paraId="5FCCCFB6" w14:textId="77777777" w:rsidR="005F1B74" w:rsidRPr="00DE1B7C" w:rsidRDefault="005F1B74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222E8" w:rsidRPr="00DE1B7C" w14:paraId="1361740C" w14:textId="77777777" w:rsidTr="001C24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  <w:vAlign w:val="center"/>
          </w:tcPr>
          <w:p w14:paraId="4C874116" w14:textId="77777777" w:rsidR="00B222E8" w:rsidRPr="00DE1B7C" w:rsidRDefault="00B222E8" w:rsidP="00B222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56" w:type="dxa"/>
            <w:vAlign w:val="center"/>
          </w:tcPr>
          <w:p w14:paraId="7BD8D15D" w14:textId="2BA85751" w:rsidR="00B222E8" w:rsidRPr="00DE1B7C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Mã loại món </w:t>
            </w:r>
          </w:p>
        </w:tc>
        <w:tc>
          <w:tcPr>
            <w:tcW w:w="1329" w:type="dxa"/>
            <w:vAlign w:val="center"/>
          </w:tcPr>
          <w:p w14:paraId="47E4DDF6" w14:textId="32359B41" w:rsidR="00B222E8" w:rsidRPr="00DE1B7C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785" w:type="dxa"/>
            <w:vAlign w:val="center"/>
          </w:tcPr>
          <w:p w14:paraId="322405E7" w14:textId="797C63E1" w:rsidR="00B222E8" w:rsidRPr="00DE1B7C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312" w:type="dxa"/>
            <w:vAlign w:val="center"/>
          </w:tcPr>
          <w:p w14:paraId="2B033919" w14:textId="34090FB2" w:rsidR="00B222E8" w:rsidRPr="00DE1B7C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 xml:space="preserve">Hiện thị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mã loại món</w:t>
            </w:r>
          </w:p>
        </w:tc>
        <w:tc>
          <w:tcPr>
            <w:tcW w:w="1082" w:type="dxa"/>
            <w:vAlign w:val="center"/>
          </w:tcPr>
          <w:p w14:paraId="35B2472E" w14:textId="77777777" w:rsidR="00B222E8" w:rsidRPr="00DE1B7C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26B41" w:rsidRPr="00DE1B7C" w14:paraId="1BF58781" w14:textId="77777777" w:rsidTr="001C24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  <w:vAlign w:val="center"/>
          </w:tcPr>
          <w:p w14:paraId="4A917F35" w14:textId="50553F54" w:rsidR="00226B41" w:rsidRPr="001C2477" w:rsidRDefault="00226B41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C247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56" w:type="dxa"/>
            <w:vAlign w:val="center"/>
          </w:tcPr>
          <w:p w14:paraId="4AC9E10E" w14:textId="2DF4BE2D" w:rsidR="00226B41" w:rsidRPr="001C2477" w:rsidRDefault="00B222E8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1329" w:type="dxa"/>
            <w:vAlign w:val="center"/>
          </w:tcPr>
          <w:p w14:paraId="3DCBB6E5" w14:textId="3A8D49FE" w:rsidR="00226B41" w:rsidRPr="001C2477" w:rsidRDefault="00B222E8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785" w:type="dxa"/>
            <w:vAlign w:val="center"/>
          </w:tcPr>
          <w:p w14:paraId="4B343CBE" w14:textId="51D5C79E" w:rsidR="00226B41" w:rsidRPr="001C2477" w:rsidRDefault="00B222E8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312" w:type="dxa"/>
            <w:vAlign w:val="center"/>
          </w:tcPr>
          <w:p w14:paraId="2E0B1ECA" w14:textId="36D6ABA2" w:rsidR="00226B41" w:rsidRPr="001C2477" w:rsidRDefault="00226B41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C2477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B222E8">
              <w:rPr>
                <w:rFonts w:ascii="Times New Roman" w:hAnsi="Times New Roman" w:cs="Times New Roman"/>
                <w:sz w:val="26"/>
                <w:szCs w:val="26"/>
              </w:rPr>
              <w:t>hình ảnh món ăn</w:t>
            </w:r>
          </w:p>
        </w:tc>
        <w:tc>
          <w:tcPr>
            <w:tcW w:w="1082" w:type="dxa"/>
            <w:vAlign w:val="center"/>
          </w:tcPr>
          <w:p w14:paraId="7BA8F615" w14:textId="77777777" w:rsidR="00226B41" w:rsidRPr="00DE1B7C" w:rsidRDefault="00226B41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B222E8" w:rsidRPr="00DE1B7C" w14:paraId="1DDA606F" w14:textId="77777777" w:rsidTr="001C24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  <w:vAlign w:val="center"/>
          </w:tcPr>
          <w:p w14:paraId="4E42D21C" w14:textId="5C1EC2D9" w:rsidR="00B222E8" w:rsidRPr="001C2477" w:rsidRDefault="00B222E8" w:rsidP="00B222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C2477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56" w:type="dxa"/>
            <w:vAlign w:val="center"/>
          </w:tcPr>
          <w:p w14:paraId="74836179" w14:textId="43F4E280" w:rsidR="00B222E8" w:rsidRPr="001C2477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1329" w:type="dxa"/>
            <w:vAlign w:val="center"/>
          </w:tcPr>
          <w:p w14:paraId="6F3F4EF9" w14:textId="11F4579D" w:rsidR="00B222E8" w:rsidRPr="001C2477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785" w:type="dxa"/>
            <w:vAlign w:val="center"/>
          </w:tcPr>
          <w:p w14:paraId="6AC59593" w14:textId="3C6C261C" w:rsidR="00B222E8" w:rsidRPr="001C2477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312" w:type="dxa"/>
            <w:vAlign w:val="center"/>
          </w:tcPr>
          <w:p w14:paraId="390810A1" w14:textId="1BD5E654" w:rsidR="00B222E8" w:rsidRPr="001C2477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C2477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1082" w:type="dxa"/>
            <w:vAlign w:val="center"/>
          </w:tcPr>
          <w:p w14:paraId="0572BD72" w14:textId="77777777" w:rsidR="00B222E8" w:rsidRPr="00DE1B7C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B222E8" w:rsidRPr="00DE1B7C" w14:paraId="41DB866A" w14:textId="77777777" w:rsidTr="001C24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  <w:vAlign w:val="center"/>
          </w:tcPr>
          <w:p w14:paraId="6ED53CE7" w14:textId="7BFD56FC" w:rsidR="00B222E8" w:rsidRPr="001C2477" w:rsidRDefault="00B222E8" w:rsidP="00B222E8">
            <w:pPr>
              <w:pStyle w:val="ListParagraph"/>
              <w:spacing w:line="360" w:lineRule="auto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956" w:type="dxa"/>
            <w:vAlign w:val="center"/>
          </w:tcPr>
          <w:p w14:paraId="058E6AF3" w14:textId="542F6C7F" w:rsidR="00B222E8" w:rsidRPr="0029109B" w:rsidRDefault="00B222E8" w:rsidP="00B222E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B222E8">
              <w:rPr>
                <w:rFonts w:ascii="Times New Roman" w:hAnsi="Times New Roman" w:cs="Times New Roman"/>
                <w:sz w:val="26"/>
                <w:szCs w:val="26"/>
              </w:rPr>
              <w:t>Đơn giá</w:t>
            </w:r>
          </w:p>
        </w:tc>
        <w:tc>
          <w:tcPr>
            <w:tcW w:w="1329" w:type="dxa"/>
            <w:vAlign w:val="center"/>
          </w:tcPr>
          <w:p w14:paraId="43A997A9" w14:textId="7BB5EEDE" w:rsidR="00B222E8" w:rsidRPr="0029109B" w:rsidRDefault="00B222E8" w:rsidP="00B222E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785" w:type="dxa"/>
            <w:vAlign w:val="center"/>
          </w:tcPr>
          <w:p w14:paraId="5C2C0EC0" w14:textId="0D99C618" w:rsidR="00B222E8" w:rsidRPr="0029109B" w:rsidRDefault="00B222E8" w:rsidP="00B222E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312" w:type="dxa"/>
            <w:vAlign w:val="center"/>
          </w:tcPr>
          <w:p w14:paraId="213ECC38" w14:textId="6C699663" w:rsidR="00B222E8" w:rsidRPr="0029109B" w:rsidRDefault="00B222E8" w:rsidP="00B222E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29109B">
              <w:rPr>
                <w:rFonts w:ascii="Times New Roman" w:hAnsi="Times New Roman" w:cs="Times New Roman"/>
                <w:sz w:val="26"/>
                <w:szCs w:val="26"/>
              </w:rPr>
              <w:t>Hiển thị đơn giá</w:t>
            </w:r>
          </w:p>
        </w:tc>
        <w:tc>
          <w:tcPr>
            <w:tcW w:w="1082" w:type="dxa"/>
            <w:vAlign w:val="center"/>
          </w:tcPr>
          <w:p w14:paraId="012D4C7A" w14:textId="77777777" w:rsidR="00B222E8" w:rsidRPr="00DE1B7C" w:rsidRDefault="00B222E8" w:rsidP="00B222E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B222E8" w:rsidRPr="00DE1B7C" w14:paraId="41C6A038" w14:textId="77777777" w:rsidTr="001C24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  <w:vAlign w:val="center"/>
          </w:tcPr>
          <w:p w14:paraId="3EFB1A09" w14:textId="29BB4209" w:rsidR="00B222E8" w:rsidRPr="001C2477" w:rsidRDefault="00B222E8" w:rsidP="00B222E8">
            <w:pPr>
              <w:pStyle w:val="ListParagraph"/>
              <w:spacing w:line="360" w:lineRule="auto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956" w:type="dxa"/>
            <w:vAlign w:val="center"/>
          </w:tcPr>
          <w:p w14:paraId="42229CDE" w14:textId="6DA0113B" w:rsidR="00B222E8" w:rsidRPr="0029109B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29109B">
              <w:rPr>
                <w:rFonts w:ascii="Times New Roman" w:hAnsi="Times New Roman" w:cs="Times New Roman"/>
                <w:sz w:val="26"/>
                <w:szCs w:val="26"/>
              </w:rPr>
              <w:t>Yêu thích</w:t>
            </w:r>
          </w:p>
        </w:tc>
        <w:tc>
          <w:tcPr>
            <w:tcW w:w="1329" w:type="dxa"/>
            <w:vAlign w:val="center"/>
          </w:tcPr>
          <w:p w14:paraId="44E8C312" w14:textId="1C7DE175" w:rsidR="00B222E8" w:rsidRPr="0029109B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785" w:type="dxa"/>
            <w:vAlign w:val="center"/>
          </w:tcPr>
          <w:p w14:paraId="30905BE3" w14:textId="243F0A4A" w:rsidR="00B222E8" w:rsidRPr="0029109B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312" w:type="dxa"/>
            <w:vAlign w:val="center"/>
          </w:tcPr>
          <w:p w14:paraId="2D21DED8" w14:textId="76A131EA" w:rsidR="00B222E8" w:rsidRPr="0029109B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29109B">
              <w:rPr>
                <w:rFonts w:ascii="Times New Roman" w:hAnsi="Times New Roman" w:cs="Times New Roman"/>
                <w:sz w:val="26"/>
                <w:szCs w:val="26"/>
              </w:rPr>
              <w:t>Hiển thị số lượng yêu thích</w:t>
            </w:r>
          </w:p>
        </w:tc>
        <w:tc>
          <w:tcPr>
            <w:tcW w:w="1082" w:type="dxa"/>
            <w:vAlign w:val="center"/>
          </w:tcPr>
          <w:p w14:paraId="076ED3F9" w14:textId="77777777" w:rsidR="00B222E8" w:rsidRPr="00DE1B7C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B222E8" w:rsidRPr="00DE1B7C" w14:paraId="224044BB" w14:textId="77777777" w:rsidTr="001C24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  <w:vAlign w:val="center"/>
          </w:tcPr>
          <w:p w14:paraId="59012BF1" w14:textId="2104C377" w:rsidR="00B222E8" w:rsidRPr="001C2477" w:rsidRDefault="00B222E8" w:rsidP="00B222E8">
            <w:pPr>
              <w:pStyle w:val="ListParagraph"/>
              <w:spacing w:line="360" w:lineRule="auto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1956" w:type="dxa"/>
            <w:vAlign w:val="center"/>
          </w:tcPr>
          <w:p w14:paraId="1CFFA980" w14:textId="63499576" w:rsidR="00B222E8" w:rsidRPr="0029109B" w:rsidRDefault="00B222E8" w:rsidP="00B222E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29109B">
              <w:rPr>
                <w:rFonts w:ascii="Times New Roman" w:hAnsi="Times New Roman" w:cs="Times New Roman"/>
                <w:sz w:val="26"/>
                <w:szCs w:val="26"/>
              </w:rPr>
              <w:t>Chức năng</w:t>
            </w:r>
          </w:p>
        </w:tc>
        <w:tc>
          <w:tcPr>
            <w:tcW w:w="1329" w:type="dxa"/>
            <w:vAlign w:val="center"/>
          </w:tcPr>
          <w:p w14:paraId="17164B06" w14:textId="746408A2" w:rsidR="00B222E8" w:rsidRPr="0029109B" w:rsidRDefault="00B222E8" w:rsidP="00B222E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785" w:type="dxa"/>
            <w:vAlign w:val="center"/>
          </w:tcPr>
          <w:p w14:paraId="4D48EF82" w14:textId="3CAC1654" w:rsidR="00B222E8" w:rsidRPr="0029109B" w:rsidRDefault="00B222E8" w:rsidP="00B222E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312" w:type="dxa"/>
            <w:vAlign w:val="center"/>
          </w:tcPr>
          <w:p w14:paraId="02192F43" w14:textId="116BBE3F" w:rsidR="00B222E8" w:rsidRPr="0029109B" w:rsidRDefault="00B222E8" w:rsidP="00B222E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29109B">
              <w:rPr>
                <w:rFonts w:ascii="Times New Roman" w:hAnsi="Times New Roman" w:cs="Times New Roman"/>
                <w:sz w:val="26"/>
                <w:szCs w:val="26"/>
              </w:rPr>
              <w:t>Hiển thị các thao tác</w:t>
            </w:r>
          </w:p>
        </w:tc>
        <w:tc>
          <w:tcPr>
            <w:tcW w:w="1082" w:type="dxa"/>
            <w:vAlign w:val="center"/>
          </w:tcPr>
          <w:p w14:paraId="1B36D96F" w14:textId="77777777" w:rsidR="00B222E8" w:rsidRPr="00DE1B7C" w:rsidRDefault="00B222E8" w:rsidP="00B222E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B222E8" w:rsidRPr="00DE1B7C" w14:paraId="7AB612C9" w14:textId="77777777" w:rsidTr="001C24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  <w:vAlign w:val="center"/>
          </w:tcPr>
          <w:p w14:paraId="5ABC7E06" w14:textId="3A7A5F92" w:rsidR="00B222E8" w:rsidRPr="001C2477" w:rsidRDefault="0029109B" w:rsidP="00B222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956" w:type="dxa"/>
            <w:vAlign w:val="center"/>
          </w:tcPr>
          <w:p w14:paraId="28A36230" w14:textId="16A7694E" w:rsidR="00B222E8" w:rsidRPr="001C2477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C2477">
              <w:rPr>
                <w:rFonts w:ascii="Times New Roman" w:hAnsi="Times New Roman" w:cs="Times New Roman"/>
                <w:sz w:val="26"/>
                <w:szCs w:val="26"/>
              </w:rPr>
              <w:t xml:space="preserve">Edit (Quản lý </w:t>
            </w:r>
            <w:r w:rsidR="00B66F6C">
              <w:rPr>
                <w:rFonts w:ascii="Times New Roman" w:hAnsi="Times New Roman" w:cs="Times New Roman"/>
                <w:sz w:val="26"/>
                <w:szCs w:val="26"/>
              </w:rPr>
              <w:t>món ăn</w:t>
            </w:r>
            <w:r w:rsidRPr="001C2477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  <w:p w14:paraId="0C3B9DED" w14:textId="140CE87A" w:rsidR="00B222E8" w:rsidRPr="001C2477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C2477">
              <w:rPr>
                <w:rFonts w:ascii="Times New Roman" w:hAnsi="Times New Roman" w:cs="Times New Roman"/>
                <w:sz w:val="26"/>
                <w:szCs w:val="26"/>
              </w:rPr>
              <w:t xml:space="preserve">Edit ( Quản lý loại </w:t>
            </w:r>
            <w:r w:rsidR="00B66F6C">
              <w:rPr>
                <w:rFonts w:ascii="Times New Roman" w:hAnsi="Times New Roman" w:cs="Times New Roman"/>
                <w:sz w:val="26"/>
                <w:szCs w:val="26"/>
              </w:rPr>
              <w:t>mọn</w:t>
            </w:r>
            <w:r w:rsidRPr="001C2477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329" w:type="dxa"/>
            <w:vAlign w:val="center"/>
          </w:tcPr>
          <w:p w14:paraId="6626363B" w14:textId="62113AC0" w:rsidR="00B222E8" w:rsidRPr="001C2477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C2477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785" w:type="dxa"/>
            <w:vAlign w:val="center"/>
          </w:tcPr>
          <w:p w14:paraId="62FB6AEB" w14:textId="14F4CD57" w:rsidR="00B222E8" w:rsidRPr="001C2477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C2477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312" w:type="dxa"/>
            <w:vAlign w:val="center"/>
          </w:tcPr>
          <w:p w14:paraId="51A5210E" w14:textId="77777777" w:rsidR="00B222E8" w:rsidRPr="001C2477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C2477">
              <w:rPr>
                <w:rFonts w:ascii="Times New Roman" w:hAnsi="Times New Roman" w:cs="Times New Roman"/>
                <w:sz w:val="26"/>
                <w:szCs w:val="26"/>
              </w:rPr>
              <w:t>Để chỉnh sửa món ăn</w:t>
            </w:r>
          </w:p>
          <w:p w14:paraId="6241B261" w14:textId="1485B1E5" w:rsidR="00B222E8" w:rsidRPr="001C2477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C2477">
              <w:rPr>
                <w:rFonts w:ascii="Times New Roman" w:hAnsi="Times New Roman" w:cs="Times New Roman"/>
                <w:sz w:val="26"/>
                <w:szCs w:val="26"/>
              </w:rPr>
              <w:t>Để chỉnh sửa loại món</w:t>
            </w:r>
          </w:p>
        </w:tc>
        <w:tc>
          <w:tcPr>
            <w:tcW w:w="1082" w:type="dxa"/>
            <w:vAlign w:val="center"/>
          </w:tcPr>
          <w:p w14:paraId="0D651A7E" w14:textId="77777777" w:rsidR="00B222E8" w:rsidRPr="00DE1B7C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B222E8" w:rsidRPr="00DE1B7C" w14:paraId="702B8333" w14:textId="77777777" w:rsidTr="001C24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  <w:vAlign w:val="center"/>
          </w:tcPr>
          <w:p w14:paraId="1E898BD1" w14:textId="34780D84" w:rsidR="00B222E8" w:rsidRPr="00DE1B7C" w:rsidRDefault="0029109B" w:rsidP="00B222E8">
            <w:pPr>
              <w:pStyle w:val="ListParagraph"/>
              <w:spacing w:line="360" w:lineRule="auto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1956" w:type="dxa"/>
            <w:vAlign w:val="center"/>
          </w:tcPr>
          <w:p w14:paraId="09CF28A6" w14:textId="7D5EC46F" w:rsidR="00B222E8" w:rsidRPr="001C2477" w:rsidRDefault="00B222E8" w:rsidP="00B222E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r w:rsidRPr="001C2477">
              <w:rPr>
                <w:rFonts w:ascii="Times New Roman" w:hAnsi="Times New Roman" w:cs="Times New Roman"/>
                <w:sz w:val="26"/>
                <w:szCs w:val="26"/>
              </w:rPr>
              <w:t xml:space="preserve"> (Quản lý </w:t>
            </w:r>
            <w:r w:rsidR="00B66F6C">
              <w:rPr>
                <w:rFonts w:ascii="Times New Roman" w:hAnsi="Times New Roman" w:cs="Times New Roman"/>
                <w:sz w:val="26"/>
                <w:szCs w:val="26"/>
              </w:rPr>
              <w:t>món ăn</w:t>
            </w:r>
            <w:r w:rsidRPr="001C2477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  <w:p w14:paraId="1DC5908B" w14:textId="4E823D56" w:rsidR="00B222E8" w:rsidRDefault="00B222E8" w:rsidP="00B222E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r w:rsidRPr="001C2477">
              <w:rPr>
                <w:rFonts w:ascii="Times New Roman" w:hAnsi="Times New Roman" w:cs="Times New Roman"/>
                <w:sz w:val="26"/>
                <w:szCs w:val="26"/>
              </w:rPr>
              <w:t xml:space="preserve"> ( Quản lý loại </w:t>
            </w:r>
            <w:r w:rsidR="00B66F6C">
              <w:rPr>
                <w:rFonts w:ascii="Times New Roman" w:hAnsi="Times New Roman" w:cs="Times New Roman"/>
                <w:sz w:val="26"/>
                <w:szCs w:val="26"/>
              </w:rPr>
              <w:t>món</w:t>
            </w:r>
            <w:r w:rsidRPr="001C2477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329" w:type="dxa"/>
            <w:vAlign w:val="center"/>
          </w:tcPr>
          <w:p w14:paraId="3F46E024" w14:textId="2EE671EE" w:rsidR="00B222E8" w:rsidRDefault="00B222E8" w:rsidP="00B222E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1C2477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785" w:type="dxa"/>
            <w:vAlign w:val="center"/>
          </w:tcPr>
          <w:p w14:paraId="1D118F09" w14:textId="59AD7C18" w:rsidR="00B222E8" w:rsidRDefault="00B222E8" w:rsidP="00B222E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1C2477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312" w:type="dxa"/>
            <w:vAlign w:val="center"/>
          </w:tcPr>
          <w:p w14:paraId="6F7E8D3E" w14:textId="76D3EF86" w:rsidR="00B222E8" w:rsidRPr="001C2477" w:rsidRDefault="00B222E8" w:rsidP="00B222E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C2477">
              <w:rPr>
                <w:rFonts w:ascii="Times New Roman" w:hAnsi="Times New Roman" w:cs="Times New Roman"/>
                <w:sz w:val="26"/>
                <w:szCs w:val="26"/>
              </w:rPr>
              <w:t xml:space="preserve">Để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r w:rsidRPr="001C2477">
              <w:rPr>
                <w:rFonts w:ascii="Times New Roman" w:hAnsi="Times New Roman" w:cs="Times New Roman"/>
                <w:sz w:val="26"/>
                <w:szCs w:val="26"/>
              </w:rPr>
              <w:t xml:space="preserve"> món ăn</w:t>
            </w:r>
          </w:p>
          <w:p w14:paraId="45A90A76" w14:textId="2789C263" w:rsidR="00B222E8" w:rsidRPr="00DE1B7C" w:rsidRDefault="00B222E8" w:rsidP="00B222E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1C2477">
              <w:rPr>
                <w:rFonts w:ascii="Times New Roman" w:hAnsi="Times New Roman" w:cs="Times New Roman"/>
                <w:sz w:val="26"/>
                <w:szCs w:val="26"/>
              </w:rPr>
              <w:t xml:space="preserve">Để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r w:rsidRPr="001C2477">
              <w:rPr>
                <w:rFonts w:ascii="Times New Roman" w:hAnsi="Times New Roman" w:cs="Times New Roman"/>
                <w:sz w:val="26"/>
                <w:szCs w:val="26"/>
              </w:rPr>
              <w:t xml:space="preserve"> loại món</w:t>
            </w:r>
          </w:p>
        </w:tc>
        <w:tc>
          <w:tcPr>
            <w:tcW w:w="1082" w:type="dxa"/>
            <w:vAlign w:val="center"/>
          </w:tcPr>
          <w:p w14:paraId="01032192" w14:textId="77777777" w:rsidR="00B222E8" w:rsidRPr="00DE1B7C" w:rsidRDefault="00B222E8" w:rsidP="00B222E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B222E8" w:rsidRPr="00DE1B7C" w14:paraId="7C5324A7" w14:textId="77777777" w:rsidTr="001C24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  <w:vAlign w:val="center"/>
          </w:tcPr>
          <w:p w14:paraId="597FD130" w14:textId="7CA86648" w:rsidR="00B222E8" w:rsidRDefault="0029109B" w:rsidP="00B222E8">
            <w:pPr>
              <w:pStyle w:val="ListParagraph"/>
              <w:spacing w:line="360" w:lineRule="auto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</w:t>
            </w:r>
          </w:p>
        </w:tc>
        <w:tc>
          <w:tcPr>
            <w:tcW w:w="1956" w:type="dxa"/>
            <w:vAlign w:val="center"/>
          </w:tcPr>
          <w:p w14:paraId="15B4B2E3" w14:textId="304C00EA" w:rsidR="00B222E8" w:rsidRPr="001C2477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r w:rsidRPr="001C2477">
              <w:rPr>
                <w:rFonts w:ascii="Times New Roman" w:hAnsi="Times New Roman" w:cs="Times New Roman"/>
                <w:sz w:val="26"/>
                <w:szCs w:val="26"/>
              </w:rPr>
              <w:t xml:space="preserve"> (Quản lý </w:t>
            </w:r>
            <w:r w:rsidR="00B66F6C">
              <w:rPr>
                <w:rFonts w:ascii="Times New Roman" w:hAnsi="Times New Roman" w:cs="Times New Roman"/>
                <w:sz w:val="26"/>
                <w:szCs w:val="26"/>
              </w:rPr>
              <w:t>món ăn</w:t>
            </w:r>
            <w:r w:rsidRPr="001C2477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  <w:p w14:paraId="1789114E" w14:textId="740B7EC7" w:rsidR="00B222E8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r w:rsidRPr="001C2477">
              <w:rPr>
                <w:rFonts w:ascii="Times New Roman" w:hAnsi="Times New Roman" w:cs="Times New Roman"/>
                <w:sz w:val="26"/>
                <w:szCs w:val="26"/>
              </w:rPr>
              <w:t xml:space="preserve"> ( Quản lý loại </w:t>
            </w:r>
            <w:r w:rsidR="00B66F6C">
              <w:rPr>
                <w:rFonts w:ascii="Times New Roman" w:hAnsi="Times New Roman" w:cs="Times New Roman"/>
                <w:sz w:val="26"/>
                <w:szCs w:val="26"/>
              </w:rPr>
              <w:t>món</w:t>
            </w:r>
            <w:r w:rsidRPr="001C2477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329" w:type="dxa"/>
            <w:vAlign w:val="center"/>
          </w:tcPr>
          <w:p w14:paraId="0069A246" w14:textId="2BDC3DDE" w:rsidR="00B222E8" w:rsidRPr="001C2477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1C2477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785" w:type="dxa"/>
            <w:vAlign w:val="center"/>
          </w:tcPr>
          <w:p w14:paraId="6F830F19" w14:textId="3B3E49F6" w:rsidR="00B222E8" w:rsidRPr="001C2477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1C2477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312" w:type="dxa"/>
            <w:vAlign w:val="center"/>
          </w:tcPr>
          <w:p w14:paraId="5FA833D0" w14:textId="062F5E64" w:rsidR="00B222E8" w:rsidRPr="001C2477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C2477">
              <w:rPr>
                <w:rFonts w:ascii="Times New Roman" w:hAnsi="Times New Roman" w:cs="Times New Roman"/>
                <w:sz w:val="26"/>
                <w:szCs w:val="26"/>
              </w:rPr>
              <w:t xml:space="preserve">Để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r w:rsidRPr="001C2477">
              <w:rPr>
                <w:rFonts w:ascii="Times New Roman" w:hAnsi="Times New Roman" w:cs="Times New Roman"/>
                <w:sz w:val="26"/>
                <w:szCs w:val="26"/>
              </w:rPr>
              <w:t xml:space="preserve"> món ăn</w:t>
            </w:r>
          </w:p>
          <w:p w14:paraId="11E730B7" w14:textId="073414A4" w:rsidR="00B222E8" w:rsidRPr="001C2477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1C2477">
              <w:rPr>
                <w:rFonts w:ascii="Times New Roman" w:hAnsi="Times New Roman" w:cs="Times New Roman"/>
                <w:sz w:val="26"/>
                <w:szCs w:val="26"/>
              </w:rPr>
              <w:t xml:space="preserve">Để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r w:rsidRPr="001C2477">
              <w:rPr>
                <w:rFonts w:ascii="Times New Roman" w:hAnsi="Times New Roman" w:cs="Times New Roman"/>
                <w:sz w:val="26"/>
                <w:szCs w:val="26"/>
              </w:rPr>
              <w:t xml:space="preserve"> loại món</w:t>
            </w:r>
          </w:p>
        </w:tc>
        <w:tc>
          <w:tcPr>
            <w:tcW w:w="1082" w:type="dxa"/>
            <w:vAlign w:val="center"/>
          </w:tcPr>
          <w:p w14:paraId="6D449D4A" w14:textId="77777777" w:rsidR="00B222E8" w:rsidRPr="00DE1B7C" w:rsidRDefault="00B222E8" w:rsidP="00B222E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</w:tbl>
    <w:p w14:paraId="1CADBD03" w14:textId="3CA0FF14" w:rsidR="00A86193" w:rsidRPr="00DE1B7C" w:rsidRDefault="00A86193" w:rsidP="00DE1B7C">
      <w:pPr>
        <w:pStyle w:val="11"/>
        <w:numPr>
          <w:ilvl w:val="0"/>
          <w:numId w:val="14"/>
        </w:numPr>
        <w:outlineLvl w:val="1"/>
      </w:pPr>
      <w:bookmarkStart w:id="37" w:name="_Toc62424293"/>
      <w:r w:rsidRPr="00DE1B7C">
        <w:lastRenderedPageBreak/>
        <w:t>Quản lý tài khoản</w:t>
      </w:r>
      <w:bookmarkEnd w:id="37"/>
    </w:p>
    <w:p w14:paraId="33342929" w14:textId="72FFCDAA" w:rsidR="006C3FBA" w:rsidRPr="00B41C34" w:rsidRDefault="005D3896" w:rsidP="00B41C34">
      <w:pPr>
        <w:pStyle w:val="111"/>
        <w:numPr>
          <w:ilvl w:val="2"/>
          <w:numId w:val="32"/>
        </w:numPr>
        <w:outlineLvl w:val="2"/>
      </w:pPr>
      <w:bookmarkStart w:id="38" w:name="_Toc62424294"/>
      <w:r w:rsidRPr="00805B6A">
        <w:rPr>
          <w:noProof/>
        </w:rPr>
        <mc:AlternateContent>
          <mc:Choice Requires="wps">
            <w:drawing>
              <wp:anchor distT="0" distB="0" distL="114300" distR="114300" simplePos="0" relativeHeight="252589568" behindDoc="0" locked="0" layoutInCell="1" allowOverlap="1" wp14:anchorId="5A81EBD7" wp14:editId="20AC1849">
                <wp:simplePos x="0" y="0"/>
                <wp:positionH relativeFrom="column">
                  <wp:posOffset>423545</wp:posOffset>
                </wp:positionH>
                <wp:positionV relativeFrom="paragraph">
                  <wp:posOffset>1555750</wp:posOffset>
                </wp:positionV>
                <wp:extent cx="239395" cy="60960"/>
                <wp:effectExtent l="0" t="57150" r="0" b="34290"/>
                <wp:wrapNone/>
                <wp:docPr id="120" name="Straight Arrow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9395" cy="60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73D40" id="Straight Arrow Connector 120" o:spid="_x0000_s1026" type="#_x0000_t32" style="position:absolute;margin-left:33.35pt;margin-top:122.5pt;width:18.85pt;height:4.8pt;flip:y;z-index:25258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" strokecolor="black [3040]">
                <v:stroke endarrow="block"/>
              </v:shape>
            </w:pict>
          </mc:Fallback>
        </mc:AlternateContent>
      </w:r>
      <w:r w:rsidRPr="00805B6A">
        <w:rPr>
          <w:noProof/>
        </w:rPr>
        <mc:AlternateContent>
          <mc:Choice Requires="wps">
            <w:drawing>
              <wp:anchor distT="0" distB="0" distL="114300" distR="114300" simplePos="0" relativeHeight="251931136" behindDoc="0" locked="0" layoutInCell="1" allowOverlap="1" wp14:anchorId="0F698B13" wp14:editId="59450BE7">
                <wp:simplePos x="0" y="0"/>
                <wp:positionH relativeFrom="column">
                  <wp:posOffset>73025</wp:posOffset>
                </wp:positionH>
                <wp:positionV relativeFrom="paragraph">
                  <wp:posOffset>1464310</wp:posOffset>
                </wp:positionV>
                <wp:extent cx="350520" cy="369570"/>
                <wp:effectExtent l="0" t="0" r="11430" b="11430"/>
                <wp:wrapNone/>
                <wp:docPr id="119" name="Oval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47C359" w14:textId="14A396DA" w:rsidR="005D3896" w:rsidRDefault="005D3896" w:rsidP="005D3896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698B13" id="Oval 119" o:spid="_x0000_s1049" style="position:absolute;left:0;text-align:left;margin-left:5.75pt;margin-top:115.3pt;width:27.6pt;height:29.1pt;z-index:25193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" filled="f" strokecolor="black [3213]" strokeweight="1pt">
                <v:textbox>
                  <w:txbxContent>
                    <w:p w14:paraId="7247C359" w14:textId="14A396DA" w:rsidR="005D3896" w:rsidRDefault="005D3896" w:rsidP="005D3896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8737B4" w:rsidRPr="00805B6A">
        <w:rPr>
          <w:noProof/>
        </w:rPr>
        <mc:AlternateContent>
          <mc:Choice Requires="wps">
            <w:drawing>
              <wp:anchor distT="0" distB="0" distL="114300" distR="114300" simplePos="0" relativeHeight="251294208" behindDoc="0" locked="0" layoutInCell="1" allowOverlap="1" wp14:anchorId="6F5F584B" wp14:editId="6E291E99">
                <wp:simplePos x="0" y="0"/>
                <wp:positionH relativeFrom="column">
                  <wp:posOffset>350520</wp:posOffset>
                </wp:positionH>
                <wp:positionV relativeFrom="paragraph">
                  <wp:posOffset>1997710</wp:posOffset>
                </wp:positionV>
                <wp:extent cx="73025" cy="662940"/>
                <wp:effectExtent l="0" t="38100" r="60325" b="22860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025" cy="662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A435D" id="Straight Arrow Connector 90" o:spid="_x0000_s1026" type="#_x0000_t32" style="position:absolute;margin-left:27.6pt;margin-top:157.3pt;width:5.75pt;height:52.2pt;flip:y;z-index:25129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" strokecolor="black [3040]">
                <v:stroke endarrow="block"/>
              </v:shape>
            </w:pict>
          </mc:Fallback>
        </mc:AlternateContent>
      </w:r>
      <w:r w:rsidR="008737B4" w:rsidRPr="00805B6A"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6021916D" wp14:editId="62E744A9">
                <wp:simplePos x="0" y="0"/>
                <wp:positionH relativeFrom="column">
                  <wp:posOffset>2118360</wp:posOffset>
                </wp:positionH>
                <wp:positionV relativeFrom="paragraph">
                  <wp:posOffset>1997710</wp:posOffset>
                </wp:positionV>
                <wp:extent cx="396240" cy="678180"/>
                <wp:effectExtent l="0" t="38100" r="60960" b="26670"/>
                <wp:wrapNone/>
                <wp:docPr id="106" name="Straight Arrow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6240" cy="678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E3447" id="Straight Arrow Connector 106" o:spid="_x0000_s1026" type="#_x0000_t32" style="position:absolute;margin-left:166.8pt;margin-top:157.3pt;width:31.2pt;height:53.4pt;flip:y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" strokecolor="black [3040]">
                <v:stroke endarrow="block"/>
              </v:shape>
            </w:pict>
          </mc:Fallback>
        </mc:AlternateContent>
      </w:r>
      <w:r w:rsidR="008737B4" w:rsidRPr="00805B6A">
        <w:rPr>
          <w:noProof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79970C89" wp14:editId="1FE035E8">
                <wp:simplePos x="0" y="0"/>
                <wp:positionH relativeFrom="column">
                  <wp:posOffset>1078230</wp:posOffset>
                </wp:positionH>
                <wp:positionV relativeFrom="paragraph">
                  <wp:posOffset>1997710</wp:posOffset>
                </wp:positionV>
                <wp:extent cx="45719" cy="678180"/>
                <wp:effectExtent l="38100" t="38100" r="50165" b="26670"/>
                <wp:wrapNone/>
                <wp:docPr id="104" name="Straight Arrow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678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CB7C8" id="Straight Arrow Connector 104" o:spid="_x0000_s1026" type="#_x0000_t32" style="position:absolute;margin-left:84.9pt;margin-top:157.3pt;width:3.6pt;height:53.4pt;flip:y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" strokecolor="black [3040]">
                <v:stroke endarrow="block"/>
              </v:shape>
            </w:pict>
          </mc:Fallback>
        </mc:AlternateContent>
      </w:r>
      <w:r w:rsidR="008737B4" w:rsidRPr="00805B6A">
        <w:rPr>
          <w:noProof/>
        </w:rPr>
        <mc:AlternateContent>
          <mc:Choice Requires="wps">
            <w:drawing>
              <wp:anchor distT="0" distB="0" distL="114300" distR="114300" simplePos="0" relativeHeight="251897344" behindDoc="0" locked="0" layoutInCell="1" allowOverlap="1" wp14:anchorId="6AA03E33" wp14:editId="30BF6F16">
                <wp:simplePos x="0" y="0"/>
                <wp:positionH relativeFrom="column">
                  <wp:posOffset>5067300</wp:posOffset>
                </wp:positionH>
                <wp:positionV relativeFrom="paragraph">
                  <wp:posOffset>2279650</wp:posOffset>
                </wp:positionV>
                <wp:extent cx="312420" cy="567690"/>
                <wp:effectExtent l="38100" t="38100" r="30480" b="22860"/>
                <wp:wrapNone/>
                <wp:docPr id="116" name="Straight Arrow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2420" cy="5676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7FDF2" id="Straight Arrow Connector 116" o:spid="_x0000_s1026" type="#_x0000_t32" style="position:absolute;margin-left:399pt;margin-top:179.5pt;width:24.6pt;height:44.7pt;flip:x y;z-index:25189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" strokecolor="black [3040]">
                <v:stroke endarrow="block"/>
              </v:shape>
            </w:pict>
          </mc:Fallback>
        </mc:AlternateContent>
      </w:r>
      <w:r w:rsidR="008737B4" w:rsidRPr="00805B6A">
        <w:rPr>
          <w:noProof/>
        </w:rPr>
        <mc:AlternateContent>
          <mc:Choice Requires="wps">
            <w:drawing>
              <wp:anchor distT="0" distB="0" distL="114300" distR="114300" simplePos="0" relativeHeight="251856384" behindDoc="0" locked="0" layoutInCell="1" allowOverlap="1" wp14:anchorId="1715C81E" wp14:editId="07E50C81">
                <wp:simplePos x="0" y="0"/>
                <wp:positionH relativeFrom="column">
                  <wp:posOffset>4373880</wp:posOffset>
                </wp:positionH>
                <wp:positionV relativeFrom="paragraph">
                  <wp:posOffset>2150110</wp:posOffset>
                </wp:positionV>
                <wp:extent cx="205740" cy="525780"/>
                <wp:effectExtent l="38100" t="38100" r="22860" b="26670"/>
                <wp:wrapNone/>
                <wp:docPr id="115" name="Straight Arrow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5740" cy="525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DD345" id="Straight Arrow Connector 115" o:spid="_x0000_s1026" type="#_x0000_t32" style="position:absolute;margin-left:344.4pt;margin-top:169.3pt;width:16.2pt;height:41.4pt;flip:x y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" strokecolor="black [3040]">
                <v:stroke endarrow="block"/>
              </v:shape>
            </w:pict>
          </mc:Fallback>
        </mc:AlternateContent>
      </w:r>
      <w:r w:rsidR="008737B4" w:rsidRPr="00805B6A">
        <w:rPr>
          <w:noProof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3EB04E64" wp14:editId="7A687C5D">
                <wp:simplePos x="0" y="0"/>
                <wp:positionH relativeFrom="column">
                  <wp:posOffset>3893820</wp:posOffset>
                </wp:positionH>
                <wp:positionV relativeFrom="paragraph">
                  <wp:posOffset>1997710</wp:posOffset>
                </wp:positionV>
                <wp:extent cx="213360" cy="678180"/>
                <wp:effectExtent l="0" t="38100" r="53340" b="26670"/>
                <wp:wrapNone/>
                <wp:docPr id="108" name="Straight Arrow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3360" cy="678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B957C" id="Straight Arrow Connector 108" o:spid="_x0000_s1026" type="#_x0000_t32" style="position:absolute;margin-left:306.6pt;margin-top:157.3pt;width:16.8pt;height:53.4pt;flip:y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" strokecolor="black [3040]">
                <v:stroke endarrow="block"/>
              </v:shape>
            </w:pict>
          </mc:Fallback>
        </mc:AlternateContent>
      </w:r>
      <w:r w:rsidR="008737B4" w:rsidRPr="00805B6A"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021A3BF2" wp14:editId="32C19F36">
                <wp:simplePos x="0" y="0"/>
                <wp:positionH relativeFrom="column">
                  <wp:posOffset>3246120</wp:posOffset>
                </wp:positionH>
                <wp:positionV relativeFrom="paragraph">
                  <wp:posOffset>2028190</wp:posOffset>
                </wp:positionV>
                <wp:extent cx="240665" cy="632460"/>
                <wp:effectExtent l="0" t="38100" r="64135" b="15240"/>
                <wp:wrapNone/>
                <wp:docPr id="105" name="Straight Arrow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665" cy="632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40EFA" id="Straight Arrow Connector 105" o:spid="_x0000_s1026" type="#_x0000_t32" style="position:absolute;margin-left:255.6pt;margin-top:159.7pt;width:18.95pt;height:49.8pt;flip:y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" strokecolor="black [3040]">
                <v:stroke endarrow="block"/>
              </v:shape>
            </w:pict>
          </mc:Fallback>
        </mc:AlternateContent>
      </w:r>
      <w:r w:rsidR="008737B4" w:rsidRPr="00CF66A0">
        <w:rPr>
          <w:noProof/>
        </w:rPr>
        <mc:AlternateContent>
          <mc:Choice Requires="wps">
            <w:drawing>
              <wp:anchor distT="0" distB="0" distL="114300" distR="114300" simplePos="0" relativeHeight="251788800" behindDoc="0" locked="0" layoutInCell="1" allowOverlap="1" wp14:anchorId="412A215D" wp14:editId="64A07C29">
                <wp:simplePos x="0" y="0"/>
                <wp:positionH relativeFrom="column">
                  <wp:posOffset>5222240</wp:posOffset>
                </wp:positionH>
                <wp:positionV relativeFrom="paragraph">
                  <wp:posOffset>2823210</wp:posOffset>
                </wp:positionV>
                <wp:extent cx="512445" cy="369570"/>
                <wp:effectExtent l="0" t="0" r="20955" b="11430"/>
                <wp:wrapNone/>
                <wp:docPr id="113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445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C0A514" w14:textId="2B66FF28" w:rsidR="00805B6A" w:rsidRDefault="00805B6A" w:rsidP="00805B6A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2A215D" id="Oval 113" o:spid="_x0000_s1050" style="position:absolute;left:0;text-align:left;margin-left:411.2pt;margin-top:222.3pt;width:40.35pt;height:29.1pt;z-index:25178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" filled="f" strokecolor="black [3213]" strokeweight="1pt">
                <v:textbox>
                  <w:txbxContent>
                    <w:p w14:paraId="1EC0A514" w14:textId="2B66FF28" w:rsidR="00805B6A" w:rsidRDefault="00805B6A" w:rsidP="00805B6A">
                      <w: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 w:rsidR="008737B4" w:rsidRPr="00805B6A">
        <w:rPr>
          <w:noProof/>
        </w:rPr>
        <mc:AlternateContent>
          <mc:Choice Requires="wps">
            <w:drawing>
              <wp:anchor distT="0" distB="0" distL="114300" distR="114300" simplePos="0" relativeHeight="251546112" behindDoc="0" locked="0" layoutInCell="1" allowOverlap="1" wp14:anchorId="6F6B4780" wp14:editId="1B318EFB">
                <wp:simplePos x="0" y="0"/>
                <wp:positionH relativeFrom="column">
                  <wp:posOffset>4328160</wp:posOffset>
                </wp:positionH>
                <wp:positionV relativeFrom="paragraph">
                  <wp:posOffset>2672080</wp:posOffset>
                </wp:positionV>
                <wp:extent cx="739140" cy="369570"/>
                <wp:effectExtent l="0" t="0" r="22860" b="11430"/>
                <wp:wrapNone/>
                <wp:docPr id="103" name="Oval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A8AB82" w14:textId="4758FD42" w:rsidR="00805B6A" w:rsidRDefault="00805B6A" w:rsidP="00805B6A">
                            <w:pPr>
                              <w:jc w:val="center"/>
                            </w:pPr>
                            <w:r>
                              <w:t>7,8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6B4780" id="Oval 103" o:spid="_x0000_s1051" style="position:absolute;left:0;text-align:left;margin-left:340.8pt;margin-top:210.4pt;width:58.2pt;height:29.1pt;z-index:25154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" filled="f" strokecolor="black [3213]" strokeweight="1pt">
                <v:textbox>
                  <w:txbxContent>
                    <w:p w14:paraId="02A8AB82" w14:textId="4758FD42" w:rsidR="00805B6A" w:rsidRDefault="00805B6A" w:rsidP="00805B6A">
                      <w:pPr>
                        <w:jc w:val="center"/>
                      </w:pPr>
                      <w:r>
                        <w:t>7,8</w:t>
                      </w:r>
                    </w:p>
                  </w:txbxContent>
                </v:textbox>
              </v:oval>
            </w:pict>
          </mc:Fallback>
        </mc:AlternateContent>
      </w:r>
      <w:r w:rsidR="008737B4" w:rsidRPr="00CF66A0">
        <w:rPr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4D14C766" wp14:editId="3FF1B14C">
                <wp:simplePos x="0" y="0"/>
                <wp:positionH relativeFrom="column">
                  <wp:posOffset>3665220</wp:posOffset>
                </wp:positionH>
                <wp:positionV relativeFrom="paragraph">
                  <wp:posOffset>2667000</wp:posOffset>
                </wp:positionV>
                <wp:extent cx="350520" cy="369570"/>
                <wp:effectExtent l="0" t="0" r="11430" b="11430"/>
                <wp:wrapNone/>
                <wp:docPr id="107" name="Oval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249CA4" w14:textId="10A260FA" w:rsidR="00805B6A" w:rsidRDefault="00805B6A" w:rsidP="00805B6A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14C766" id="Oval 107" o:spid="_x0000_s1052" style="position:absolute;left:0;text-align:left;margin-left:288.6pt;margin-top:210pt;width:27.6pt;height:29.1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" filled="f" strokecolor="black [3213]" strokeweight="1pt">
                <v:textbox>
                  <w:txbxContent>
                    <w:p w14:paraId="71249CA4" w14:textId="10A260FA" w:rsidR="00805B6A" w:rsidRDefault="00805B6A" w:rsidP="00805B6A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8737B4" w:rsidRPr="00805B6A">
        <w:rPr>
          <w:noProof/>
        </w:rPr>
        <mc:AlternateContent>
          <mc:Choice Requires="wps">
            <w:drawing>
              <wp:anchor distT="0" distB="0" distL="114300" distR="114300" simplePos="0" relativeHeight="251481600" behindDoc="0" locked="0" layoutInCell="1" allowOverlap="1" wp14:anchorId="6A413DB1" wp14:editId="65AED0BB">
                <wp:simplePos x="0" y="0"/>
                <wp:positionH relativeFrom="column">
                  <wp:posOffset>3002280</wp:posOffset>
                </wp:positionH>
                <wp:positionV relativeFrom="paragraph">
                  <wp:posOffset>2663190</wp:posOffset>
                </wp:positionV>
                <wp:extent cx="350520" cy="369570"/>
                <wp:effectExtent l="0" t="0" r="11430" b="11430"/>
                <wp:wrapNone/>
                <wp:docPr id="102" name="Oval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4DA467" w14:textId="6D20F93F" w:rsidR="00805B6A" w:rsidRDefault="00805B6A" w:rsidP="00805B6A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413DB1" id="Oval 102" o:spid="_x0000_s1053" style="position:absolute;left:0;text-align:left;margin-left:236.4pt;margin-top:209.7pt;width:27.6pt;height:29.1pt;z-index:25148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" filled="f" strokecolor="black [3213]" strokeweight="1pt">
                <v:textbox>
                  <w:txbxContent>
                    <w:p w14:paraId="094DA467" w14:textId="6D20F93F" w:rsidR="00805B6A" w:rsidRDefault="00805B6A" w:rsidP="00805B6A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8737B4" w:rsidRPr="00805B6A">
        <w:rPr>
          <w:noProof/>
        </w:rPr>
        <mc:AlternateContent>
          <mc:Choice Requires="wps">
            <w:drawing>
              <wp:anchor distT="0" distB="0" distL="114300" distR="114300" simplePos="0" relativeHeight="251438592" behindDoc="0" locked="0" layoutInCell="1" allowOverlap="1" wp14:anchorId="07FC23F8" wp14:editId="58CEA717">
                <wp:simplePos x="0" y="0"/>
                <wp:positionH relativeFrom="column">
                  <wp:posOffset>1899285</wp:posOffset>
                </wp:positionH>
                <wp:positionV relativeFrom="paragraph">
                  <wp:posOffset>2667000</wp:posOffset>
                </wp:positionV>
                <wp:extent cx="350520" cy="369570"/>
                <wp:effectExtent l="0" t="0" r="11430" b="11430"/>
                <wp:wrapNone/>
                <wp:docPr id="101" name="Oval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82D5B6" w14:textId="47E4C94F" w:rsidR="00805B6A" w:rsidRDefault="00805B6A" w:rsidP="00805B6A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FC23F8" id="Oval 101" o:spid="_x0000_s1054" style="position:absolute;left:0;text-align:left;margin-left:149.55pt;margin-top:210pt;width:27.6pt;height:29.1pt;z-index:25143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" filled="f" strokecolor="black [3213]" strokeweight="1pt">
                <v:textbox>
                  <w:txbxContent>
                    <w:p w14:paraId="6F82D5B6" w14:textId="47E4C94F" w:rsidR="00805B6A" w:rsidRDefault="00805B6A" w:rsidP="00805B6A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8737B4" w:rsidRPr="00805B6A">
        <w:rPr>
          <w:noProof/>
        </w:rPr>
        <mc:AlternateContent>
          <mc:Choice Requires="wps">
            <w:drawing>
              <wp:anchor distT="0" distB="0" distL="114300" distR="114300" simplePos="0" relativeHeight="251351552" behindDoc="0" locked="0" layoutInCell="1" allowOverlap="1" wp14:anchorId="7F9B30E4" wp14:editId="6AAAFA47">
                <wp:simplePos x="0" y="0"/>
                <wp:positionH relativeFrom="column">
                  <wp:posOffset>171450</wp:posOffset>
                </wp:positionH>
                <wp:positionV relativeFrom="paragraph">
                  <wp:posOffset>2668270</wp:posOffset>
                </wp:positionV>
                <wp:extent cx="350520" cy="369570"/>
                <wp:effectExtent l="0" t="0" r="11430" b="11430"/>
                <wp:wrapNone/>
                <wp:docPr id="99" name="Oval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78BB32" w14:textId="2556AC58" w:rsidR="00805B6A" w:rsidRDefault="00805B6A" w:rsidP="00805B6A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9B30E4" id="Oval 99" o:spid="_x0000_s1055" style="position:absolute;left:0;text-align:left;margin-left:13.5pt;margin-top:210.1pt;width:27.6pt;height:29.1pt;z-index:25135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" filled="f" strokecolor="black [3213]" strokeweight="1pt">
                <v:textbox>
                  <w:txbxContent>
                    <w:p w14:paraId="6278BB32" w14:textId="2556AC58" w:rsidR="00805B6A" w:rsidRDefault="00805B6A" w:rsidP="00805B6A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8737B4" w:rsidRPr="00805B6A">
        <w:rPr>
          <w:noProof/>
        </w:rPr>
        <mc:AlternateContent>
          <mc:Choice Requires="wps">
            <w:drawing>
              <wp:anchor distT="0" distB="0" distL="114300" distR="114300" simplePos="0" relativeHeight="251396608" behindDoc="0" locked="0" layoutInCell="1" allowOverlap="1" wp14:anchorId="0C9C6D86" wp14:editId="3D2885A7">
                <wp:simplePos x="0" y="0"/>
                <wp:positionH relativeFrom="column">
                  <wp:posOffset>871220</wp:posOffset>
                </wp:positionH>
                <wp:positionV relativeFrom="paragraph">
                  <wp:posOffset>2670810</wp:posOffset>
                </wp:positionV>
                <wp:extent cx="350520" cy="369570"/>
                <wp:effectExtent l="0" t="0" r="11430" b="11430"/>
                <wp:wrapNone/>
                <wp:docPr id="100" name="Oval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B24EB8" w14:textId="6D4629D3" w:rsidR="00805B6A" w:rsidRDefault="00805B6A" w:rsidP="00805B6A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9C6D86" id="Oval 100" o:spid="_x0000_s1056" style="position:absolute;left:0;text-align:left;margin-left:68.6pt;margin-top:210.3pt;width:27.6pt;height:29.1pt;z-index:25139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" filled="f" strokecolor="black [3213]" strokeweight="1pt">
                <v:textbox>
                  <w:txbxContent>
                    <w:p w14:paraId="4CB24EB8" w14:textId="6D4629D3" w:rsidR="00805B6A" w:rsidRDefault="00805B6A" w:rsidP="00805B6A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8737B4" w:rsidRPr="007E2024">
        <w:rPr>
          <w:noProof/>
          <w:color w:val="000000" w:themeColor="text1"/>
        </w:rPr>
        <w:drawing>
          <wp:anchor distT="0" distB="0" distL="114300" distR="114300" simplePos="0" relativeHeight="250104320" behindDoc="0" locked="0" layoutInCell="1" allowOverlap="1" wp14:anchorId="598B4D30" wp14:editId="4E420B6C">
            <wp:simplePos x="0" y="0"/>
            <wp:positionH relativeFrom="margin">
              <wp:posOffset>0</wp:posOffset>
            </wp:positionH>
            <wp:positionV relativeFrom="paragraph">
              <wp:posOffset>565150</wp:posOffset>
            </wp:positionV>
            <wp:extent cx="5781675" cy="2385060"/>
            <wp:effectExtent l="0" t="0" r="9525" b="0"/>
            <wp:wrapSquare wrapText="bothSides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B6A" w:rsidRPr="00805B6A">
        <w:rPr>
          <w:noProof/>
        </w:rPr>
        <mc:AlternateContent>
          <mc:Choice Requires="wps">
            <w:drawing>
              <wp:anchor distT="0" distB="0" distL="114300" distR="114300" simplePos="0" relativeHeight="251928064" behindDoc="0" locked="0" layoutInCell="1" allowOverlap="1" wp14:anchorId="71D17528" wp14:editId="553CE7B5">
                <wp:simplePos x="0" y="0"/>
                <wp:positionH relativeFrom="column">
                  <wp:posOffset>5173979</wp:posOffset>
                </wp:positionH>
                <wp:positionV relativeFrom="paragraph">
                  <wp:posOffset>1997710</wp:posOffset>
                </wp:positionV>
                <wp:extent cx="607695" cy="480060"/>
                <wp:effectExtent l="38100" t="38100" r="20955" b="34290"/>
                <wp:wrapNone/>
                <wp:docPr id="118" name="Straight Arrow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7695" cy="480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EABE8" id="Straight Arrow Connector 118" o:spid="_x0000_s1026" type="#_x0000_t32" style="position:absolute;margin-left:407.4pt;margin-top:157.3pt;width:47.85pt;height:37.8pt;flip:x y;z-index:25192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" strokecolor="black [3040]">
                <v:stroke endarrow="block"/>
              </v:shape>
            </w:pict>
          </mc:Fallback>
        </mc:AlternateContent>
      </w:r>
      <w:r w:rsidR="00805B6A" w:rsidRPr="00CF66A0">
        <w:rPr>
          <w:noProof/>
        </w:rPr>
        <mc:AlternateContent>
          <mc:Choice Requires="wps">
            <w:drawing>
              <wp:anchor distT="0" distB="0" distL="114300" distR="114300" simplePos="0" relativeHeight="251819520" behindDoc="0" locked="0" layoutInCell="1" allowOverlap="1" wp14:anchorId="7E4EC666" wp14:editId="32D6AC33">
                <wp:simplePos x="0" y="0"/>
                <wp:positionH relativeFrom="column">
                  <wp:posOffset>5726430</wp:posOffset>
                </wp:positionH>
                <wp:positionV relativeFrom="paragraph">
                  <wp:posOffset>2420620</wp:posOffset>
                </wp:positionV>
                <wp:extent cx="350520" cy="369570"/>
                <wp:effectExtent l="0" t="0" r="11430" b="11430"/>
                <wp:wrapNone/>
                <wp:docPr id="114" name="Oval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3D55DD" w14:textId="354B03CD" w:rsidR="00805B6A" w:rsidRDefault="00805B6A" w:rsidP="00805B6A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4EC666" id="Oval 114" o:spid="_x0000_s1057" style="position:absolute;left:0;text-align:left;margin-left:450.9pt;margin-top:190.6pt;width:27.6pt;height:29.1pt;z-index:25181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" filled="f" strokecolor="black [3213]" strokeweight="1pt">
                <v:textbox>
                  <w:txbxContent>
                    <w:p w14:paraId="7A3D55DD" w14:textId="354B03CD" w:rsidR="00805B6A" w:rsidRDefault="00805B6A" w:rsidP="00805B6A">
                      <w:pPr>
                        <w:jc w:val="center"/>
                      </w:pPr>
                      <w: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="00A86193" w:rsidRPr="00DE1B7C">
        <w:t>Bản mẫu</w:t>
      </w:r>
      <w:bookmarkEnd w:id="38"/>
    </w:p>
    <w:p w14:paraId="2A028D74" w14:textId="0558E4A2" w:rsidR="008737B4" w:rsidRPr="00DE1B7C" w:rsidRDefault="008737B4" w:rsidP="008737B4">
      <w:pPr>
        <w:tabs>
          <w:tab w:val="right" w:pos="9306"/>
        </w:tabs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</w:p>
    <w:p w14:paraId="26199AC3" w14:textId="7BC9512E" w:rsidR="00A86193" w:rsidRPr="00DE1B7C" w:rsidRDefault="00A86193" w:rsidP="00A94297">
      <w:pPr>
        <w:pStyle w:val="111"/>
        <w:numPr>
          <w:ilvl w:val="2"/>
          <w:numId w:val="32"/>
        </w:numPr>
        <w:outlineLvl w:val="2"/>
      </w:pPr>
      <w:bookmarkStart w:id="39" w:name="_Toc62424295"/>
      <w:r w:rsidRPr="00DE1B7C">
        <w:t>Đặc điểm chi tiết</w:t>
      </w:r>
      <w:bookmarkEnd w:id="39"/>
    </w:p>
    <w:tbl>
      <w:tblPr>
        <w:tblStyle w:val="GridTable4-Accent12"/>
        <w:tblW w:w="9090" w:type="dxa"/>
        <w:tblInd w:w="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3"/>
        <w:gridCol w:w="1409"/>
        <w:gridCol w:w="1329"/>
        <w:gridCol w:w="1944"/>
        <w:gridCol w:w="2588"/>
        <w:gridCol w:w="1167"/>
      </w:tblGrid>
      <w:tr w:rsidR="00A86193" w:rsidRPr="00DE1B7C" w14:paraId="24ABCAFC" w14:textId="77777777" w:rsidTr="00E35C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tcBorders>
              <w:right w:val="single" w:sz="4" w:space="0" w:color="auto"/>
            </w:tcBorders>
            <w:vAlign w:val="center"/>
          </w:tcPr>
          <w:p w14:paraId="3F52FBEA" w14:textId="1D3DC72A" w:rsidR="00A86193" w:rsidRPr="00DE1B7C" w:rsidRDefault="00A86193" w:rsidP="00DE1B7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ID</w:t>
            </w:r>
          </w:p>
        </w:tc>
        <w:tc>
          <w:tcPr>
            <w:tcW w:w="140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D970803" w14:textId="3E465527" w:rsidR="00A86193" w:rsidRPr="00DE1B7C" w:rsidRDefault="00A86193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Form</w:t>
            </w:r>
          </w:p>
        </w:tc>
        <w:tc>
          <w:tcPr>
            <w:tcW w:w="132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61B4A48" w14:textId="5C07CDAB" w:rsidR="00A86193" w:rsidRPr="00DE1B7C" w:rsidRDefault="00A86193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Condition</w:t>
            </w:r>
          </w:p>
        </w:tc>
        <w:tc>
          <w:tcPr>
            <w:tcW w:w="194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FFD9B46" w14:textId="5C97421A" w:rsidR="00A86193" w:rsidRPr="00DE1B7C" w:rsidRDefault="00A86193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Control Type</w:t>
            </w:r>
          </w:p>
        </w:tc>
        <w:tc>
          <w:tcPr>
            <w:tcW w:w="258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F3AB494" w14:textId="1F358C08" w:rsidR="00A86193" w:rsidRPr="00DE1B7C" w:rsidRDefault="00A86193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Target</w:t>
            </w:r>
          </w:p>
        </w:tc>
        <w:tc>
          <w:tcPr>
            <w:tcW w:w="1167" w:type="dxa"/>
            <w:tcBorders>
              <w:left w:val="single" w:sz="4" w:space="0" w:color="auto"/>
            </w:tcBorders>
            <w:vAlign w:val="center"/>
          </w:tcPr>
          <w:p w14:paraId="3A2E7E30" w14:textId="28D211B7" w:rsidR="00A86193" w:rsidRPr="00DE1B7C" w:rsidRDefault="00A86193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Notes</w:t>
            </w:r>
          </w:p>
        </w:tc>
      </w:tr>
      <w:tr w:rsidR="00A86193" w:rsidRPr="00DE1B7C" w14:paraId="499C3B01" w14:textId="77777777" w:rsidTr="00E35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6D96ED53" w14:textId="69484D72" w:rsidR="00A86193" w:rsidRPr="00DE1B7C" w:rsidRDefault="00A86193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09" w:type="dxa"/>
            <w:vAlign w:val="center"/>
          </w:tcPr>
          <w:p w14:paraId="521B89CE" w14:textId="3834A9E4" w:rsidR="00A86193" w:rsidRPr="00DE1B7C" w:rsidRDefault="00A86193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 w:rsidR="000055AA" w:rsidRPr="00DE1B7C">
              <w:rPr>
                <w:rFonts w:ascii="Times New Roman" w:hAnsi="Times New Roman" w:cs="Times New Roman"/>
                <w:sz w:val="26"/>
                <w:szCs w:val="26"/>
              </w:rPr>
              <w:t>tài khoản</w:t>
            </w:r>
          </w:p>
        </w:tc>
        <w:tc>
          <w:tcPr>
            <w:tcW w:w="1329" w:type="dxa"/>
            <w:vAlign w:val="center"/>
          </w:tcPr>
          <w:p w14:paraId="05827909" w14:textId="503683DF" w:rsidR="00A86193" w:rsidRPr="00DE1B7C" w:rsidRDefault="00A86193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944" w:type="dxa"/>
            <w:vAlign w:val="center"/>
          </w:tcPr>
          <w:p w14:paraId="7969EF89" w14:textId="00EAFCB9" w:rsidR="007D7C80" w:rsidRPr="00DE1B7C" w:rsidRDefault="007D7C80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588" w:type="dxa"/>
            <w:vAlign w:val="center"/>
          </w:tcPr>
          <w:p w14:paraId="70174D7B" w14:textId="30DCCF9E" w:rsidR="00A86193" w:rsidRPr="00DE1B7C" w:rsidRDefault="00A86193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 xml:space="preserve">Hiển thị quản lý </w:t>
            </w:r>
            <w:r w:rsidR="000055AA" w:rsidRPr="00DE1B7C">
              <w:rPr>
                <w:rFonts w:ascii="Times New Roman" w:hAnsi="Times New Roman" w:cs="Times New Roman"/>
                <w:sz w:val="26"/>
                <w:szCs w:val="26"/>
              </w:rPr>
              <w:t>tài khoản</w:t>
            </w:r>
          </w:p>
        </w:tc>
        <w:tc>
          <w:tcPr>
            <w:tcW w:w="1167" w:type="dxa"/>
            <w:vAlign w:val="center"/>
          </w:tcPr>
          <w:p w14:paraId="49046B7B" w14:textId="57C5FA82" w:rsidR="00A86193" w:rsidRPr="00DE1B7C" w:rsidRDefault="00A86193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86193" w:rsidRPr="00DE1B7C" w14:paraId="7723CF4B" w14:textId="77777777" w:rsidTr="00E35C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09906FBB" w14:textId="45B3349C" w:rsidR="00A86193" w:rsidRPr="00DE1B7C" w:rsidRDefault="00A86193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09" w:type="dxa"/>
            <w:vAlign w:val="center"/>
          </w:tcPr>
          <w:p w14:paraId="051B0EA9" w14:textId="6113A468" w:rsidR="00A86193" w:rsidRPr="00DE1B7C" w:rsidRDefault="007D7C80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IDTK</w:t>
            </w:r>
          </w:p>
        </w:tc>
        <w:tc>
          <w:tcPr>
            <w:tcW w:w="1329" w:type="dxa"/>
            <w:vAlign w:val="center"/>
          </w:tcPr>
          <w:p w14:paraId="7A0E25EF" w14:textId="2E9010A0" w:rsidR="00A86193" w:rsidRPr="00DE1B7C" w:rsidRDefault="00A86193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944" w:type="dxa"/>
            <w:vAlign w:val="center"/>
          </w:tcPr>
          <w:p w14:paraId="0BD2390A" w14:textId="68EF6391" w:rsidR="00A86193" w:rsidRPr="00DE1B7C" w:rsidRDefault="00A86193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vAlign w:val="center"/>
          </w:tcPr>
          <w:p w14:paraId="1AE2E7D0" w14:textId="627CB5C2" w:rsidR="00A86193" w:rsidRPr="00DE1B7C" w:rsidRDefault="00A86193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 xml:space="preserve">Hiện thị </w:t>
            </w:r>
            <w:r w:rsidR="007D7C80">
              <w:rPr>
                <w:rFonts w:ascii="Times New Roman" w:hAnsi="Times New Roman" w:cs="Times New Roman"/>
                <w:sz w:val="26"/>
                <w:szCs w:val="26"/>
              </w:rPr>
              <w:t>ID tài khoản</w:t>
            </w:r>
          </w:p>
        </w:tc>
        <w:tc>
          <w:tcPr>
            <w:tcW w:w="1167" w:type="dxa"/>
            <w:vAlign w:val="center"/>
          </w:tcPr>
          <w:p w14:paraId="0DE3CC5D" w14:textId="77777777" w:rsidR="00A86193" w:rsidRPr="00DE1B7C" w:rsidRDefault="00A86193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86193" w:rsidRPr="00DE1B7C" w14:paraId="4A17B8ED" w14:textId="77777777" w:rsidTr="00E35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33D46356" w14:textId="5066E302" w:rsidR="00A86193" w:rsidRPr="00DE1B7C" w:rsidRDefault="00A86193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409" w:type="dxa"/>
            <w:vAlign w:val="center"/>
          </w:tcPr>
          <w:p w14:paraId="75F3B414" w14:textId="54CC40FB" w:rsidR="00A86193" w:rsidRPr="00DE1B7C" w:rsidRDefault="00A86193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  <w:r w:rsidR="007D7C80"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  <w:tc>
          <w:tcPr>
            <w:tcW w:w="1329" w:type="dxa"/>
            <w:vAlign w:val="center"/>
          </w:tcPr>
          <w:p w14:paraId="21505B4E" w14:textId="72BC7D11" w:rsidR="00A86193" w:rsidRPr="00DE1B7C" w:rsidRDefault="00A86193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944" w:type="dxa"/>
            <w:vAlign w:val="center"/>
          </w:tcPr>
          <w:p w14:paraId="22CB7284" w14:textId="77777777" w:rsidR="00A86193" w:rsidRPr="00DE1B7C" w:rsidRDefault="00A86193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vAlign w:val="center"/>
          </w:tcPr>
          <w:p w14:paraId="71F4E7C0" w14:textId="5DCB0B8C" w:rsidR="00A86193" w:rsidRPr="00DE1B7C" w:rsidRDefault="00A86193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 xml:space="preserve">Hiển thị tên </w:t>
            </w:r>
            <w:r w:rsidR="007D7C80"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  <w:tc>
          <w:tcPr>
            <w:tcW w:w="1167" w:type="dxa"/>
            <w:vAlign w:val="center"/>
          </w:tcPr>
          <w:p w14:paraId="5B6B9A9F" w14:textId="77777777" w:rsidR="00A86193" w:rsidRPr="00DE1B7C" w:rsidRDefault="00A86193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055AA" w:rsidRPr="00DE1B7C" w14:paraId="49D31B1F" w14:textId="77777777" w:rsidTr="00E35C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0B1E3CE9" w14:textId="15E94179" w:rsidR="000055AA" w:rsidRPr="00DE1B7C" w:rsidRDefault="000055AA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409" w:type="dxa"/>
            <w:vAlign w:val="center"/>
          </w:tcPr>
          <w:p w14:paraId="22135DD6" w14:textId="391A29A3" w:rsidR="000055AA" w:rsidRPr="00DE1B7C" w:rsidRDefault="007D7C80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Phone</w:t>
            </w:r>
          </w:p>
        </w:tc>
        <w:tc>
          <w:tcPr>
            <w:tcW w:w="1329" w:type="dxa"/>
            <w:vAlign w:val="center"/>
          </w:tcPr>
          <w:p w14:paraId="5C038E24" w14:textId="0C83E110" w:rsidR="000055AA" w:rsidRPr="00DE1B7C" w:rsidRDefault="000055AA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944" w:type="dxa"/>
            <w:vAlign w:val="center"/>
          </w:tcPr>
          <w:p w14:paraId="0F70EC26" w14:textId="77777777" w:rsidR="000055AA" w:rsidRPr="00DE1B7C" w:rsidRDefault="000055AA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vAlign w:val="center"/>
          </w:tcPr>
          <w:p w14:paraId="7A2024F3" w14:textId="77777777" w:rsidR="000055AA" w:rsidRPr="00DE1B7C" w:rsidRDefault="000055AA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Hiển thị số điện thoại</w:t>
            </w:r>
          </w:p>
        </w:tc>
        <w:tc>
          <w:tcPr>
            <w:tcW w:w="1167" w:type="dxa"/>
            <w:vAlign w:val="center"/>
          </w:tcPr>
          <w:p w14:paraId="3E36727E" w14:textId="77777777" w:rsidR="000055AA" w:rsidRPr="00DE1B7C" w:rsidRDefault="000055AA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055AA" w:rsidRPr="00DE1B7C" w14:paraId="363F015B" w14:textId="77777777" w:rsidTr="00E35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42C45BD0" w14:textId="77777777" w:rsidR="000055AA" w:rsidRPr="00DE1B7C" w:rsidRDefault="000055AA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409" w:type="dxa"/>
            <w:vAlign w:val="center"/>
          </w:tcPr>
          <w:p w14:paraId="02031574" w14:textId="4208A954" w:rsidR="000055AA" w:rsidRPr="00DE1B7C" w:rsidRDefault="007D7C80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Quyền sở hữu</w:t>
            </w:r>
          </w:p>
        </w:tc>
        <w:tc>
          <w:tcPr>
            <w:tcW w:w="1329" w:type="dxa"/>
            <w:vAlign w:val="center"/>
          </w:tcPr>
          <w:p w14:paraId="4B5AC347" w14:textId="0D50A463" w:rsidR="000055AA" w:rsidRPr="00DE1B7C" w:rsidRDefault="000055AA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944" w:type="dxa"/>
            <w:vAlign w:val="center"/>
          </w:tcPr>
          <w:p w14:paraId="74026737" w14:textId="77777777" w:rsidR="000055AA" w:rsidRPr="00DE1B7C" w:rsidRDefault="000055AA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vAlign w:val="center"/>
          </w:tcPr>
          <w:p w14:paraId="1B3E9375" w14:textId="7C29BB5C" w:rsidR="000055AA" w:rsidRPr="00DE1B7C" w:rsidRDefault="000055AA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7D7C80">
              <w:rPr>
                <w:rFonts w:ascii="Times New Roman" w:hAnsi="Times New Roman" w:cs="Times New Roman"/>
                <w:sz w:val="26"/>
                <w:szCs w:val="26"/>
              </w:rPr>
              <w:t>quyền sở hữu</w:t>
            </w:r>
          </w:p>
        </w:tc>
        <w:tc>
          <w:tcPr>
            <w:tcW w:w="1167" w:type="dxa"/>
            <w:vAlign w:val="center"/>
          </w:tcPr>
          <w:p w14:paraId="4AABA753" w14:textId="77777777" w:rsidR="000055AA" w:rsidRPr="00DE1B7C" w:rsidRDefault="000055AA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055AA" w:rsidRPr="00DE1B7C" w14:paraId="48D1FC80" w14:textId="77777777" w:rsidTr="00E35C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2A23D09C" w14:textId="77777777" w:rsidR="000055AA" w:rsidRPr="00DE1B7C" w:rsidRDefault="000055AA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409" w:type="dxa"/>
            <w:vAlign w:val="center"/>
          </w:tcPr>
          <w:p w14:paraId="3B06AE43" w14:textId="309AF39A" w:rsidR="000055AA" w:rsidRPr="00DE1B7C" w:rsidRDefault="007D7C80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Chức năng</w:t>
            </w:r>
          </w:p>
        </w:tc>
        <w:tc>
          <w:tcPr>
            <w:tcW w:w="1329" w:type="dxa"/>
            <w:vAlign w:val="center"/>
          </w:tcPr>
          <w:p w14:paraId="0A582605" w14:textId="77777777" w:rsidR="000055AA" w:rsidRPr="00DE1B7C" w:rsidRDefault="000055AA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944" w:type="dxa"/>
            <w:vAlign w:val="center"/>
          </w:tcPr>
          <w:p w14:paraId="72B753F2" w14:textId="77777777" w:rsidR="000055AA" w:rsidRPr="00DE1B7C" w:rsidRDefault="000055AA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vAlign w:val="center"/>
          </w:tcPr>
          <w:p w14:paraId="7E1C6BB6" w14:textId="3F769C55" w:rsidR="000055AA" w:rsidRPr="00DE1B7C" w:rsidRDefault="000055AA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7D7C80">
              <w:rPr>
                <w:rFonts w:ascii="Times New Roman" w:hAnsi="Times New Roman" w:cs="Times New Roman"/>
                <w:sz w:val="26"/>
                <w:szCs w:val="26"/>
              </w:rPr>
              <w:t>các thao tác</w:t>
            </w:r>
          </w:p>
        </w:tc>
        <w:tc>
          <w:tcPr>
            <w:tcW w:w="1167" w:type="dxa"/>
            <w:vAlign w:val="center"/>
          </w:tcPr>
          <w:p w14:paraId="235D2E9D" w14:textId="77777777" w:rsidR="000055AA" w:rsidRPr="00DE1B7C" w:rsidRDefault="000055AA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055AA" w:rsidRPr="00DE1B7C" w14:paraId="42AD68EC" w14:textId="77777777" w:rsidTr="00E35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3AD08E92" w14:textId="77777777" w:rsidR="000055AA" w:rsidRPr="00DE1B7C" w:rsidRDefault="000055AA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409" w:type="dxa"/>
            <w:vAlign w:val="center"/>
          </w:tcPr>
          <w:p w14:paraId="6DFA493C" w14:textId="0CEAEBFD" w:rsidR="000055AA" w:rsidRPr="00DE1B7C" w:rsidRDefault="007D7C80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Edit</w:t>
            </w:r>
          </w:p>
        </w:tc>
        <w:tc>
          <w:tcPr>
            <w:tcW w:w="1329" w:type="dxa"/>
            <w:vAlign w:val="center"/>
          </w:tcPr>
          <w:p w14:paraId="35D8669A" w14:textId="70F8411C" w:rsidR="000055AA" w:rsidRPr="00DE1B7C" w:rsidRDefault="007D7C80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944" w:type="dxa"/>
            <w:vAlign w:val="center"/>
          </w:tcPr>
          <w:p w14:paraId="49E4F9B0" w14:textId="2A007126" w:rsidR="000055AA" w:rsidRPr="00DE1B7C" w:rsidRDefault="007D7C80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588" w:type="dxa"/>
            <w:vAlign w:val="center"/>
          </w:tcPr>
          <w:p w14:paraId="704BA34F" w14:textId="528EF66F" w:rsidR="000055AA" w:rsidRPr="00DE1B7C" w:rsidRDefault="000055AA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7D7C80">
              <w:rPr>
                <w:rFonts w:ascii="Times New Roman" w:hAnsi="Times New Roman" w:cs="Times New Roman"/>
                <w:sz w:val="26"/>
                <w:szCs w:val="26"/>
              </w:rPr>
              <w:t>chỉnh sửa tài khoản</w:t>
            </w:r>
          </w:p>
        </w:tc>
        <w:tc>
          <w:tcPr>
            <w:tcW w:w="1167" w:type="dxa"/>
            <w:vAlign w:val="center"/>
          </w:tcPr>
          <w:p w14:paraId="20C50DC1" w14:textId="77777777" w:rsidR="000055AA" w:rsidRPr="00DE1B7C" w:rsidRDefault="000055AA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055AA" w:rsidRPr="00DE1B7C" w14:paraId="24A195CB" w14:textId="77777777" w:rsidTr="00E35C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119F0E56" w14:textId="77777777" w:rsidR="000055AA" w:rsidRPr="00DE1B7C" w:rsidRDefault="000055AA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409" w:type="dxa"/>
            <w:vAlign w:val="center"/>
          </w:tcPr>
          <w:p w14:paraId="1DF5C299" w14:textId="672BBF1B" w:rsidR="000055AA" w:rsidRPr="00DE1B7C" w:rsidRDefault="007D7C80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Delete</w:t>
            </w:r>
          </w:p>
        </w:tc>
        <w:tc>
          <w:tcPr>
            <w:tcW w:w="1329" w:type="dxa"/>
            <w:vAlign w:val="center"/>
          </w:tcPr>
          <w:p w14:paraId="78373AC0" w14:textId="7C0466D1" w:rsidR="000055AA" w:rsidRPr="00DE1B7C" w:rsidRDefault="007D7C80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944" w:type="dxa"/>
            <w:vAlign w:val="center"/>
          </w:tcPr>
          <w:p w14:paraId="79D5C96A" w14:textId="1EDD012F" w:rsidR="000055AA" w:rsidRPr="00DE1B7C" w:rsidRDefault="007D7C80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588" w:type="dxa"/>
            <w:vAlign w:val="center"/>
          </w:tcPr>
          <w:p w14:paraId="199CD67B" w14:textId="6DD1077F" w:rsidR="000055AA" w:rsidRPr="00DE1B7C" w:rsidRDefault="007D7C80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xóa tài khoản</w:t>
            </w:r>
          </w:p>
        </w:tc>
        <w:tc>
          <w:tcPr>
            <w:tcW w:w="1167" w:type="dxa"/>
            <w:vAlign w:val="center"/>
          </w:tcPr>
          <w:p w14:paraId="30DCE09C" w14:textId="77777777" w:rsidR="000055AA" w:rsidRPr="00DE1B7C" w:rsidRDefault="000055AA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055AA" w:rsidRPr="00DE1B7C" w14:paraId="7D84B925" w14:textId="77777777" w:rsidTr="00E35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65FC4D68" w14:textId="77777777" w:rsidR="000055AA" w:rsidRPr="00DE1B7C" w:rsidRDefault="000055AA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409" w:type="dxa"/>
            <w:vAlign w:val="center"/>
          </w:tcPr>
          <w:p w14:paraId="1B32859F" w14:textId="3DC4BA4A" w:rsidR="000055AA" w:rsidRPr="00DE1B7C" w:rsidRDefault="007D7C80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</w:p>
        </w:tc>
        <w:tc>
          <w:tcPr>
            <w:tcW w:w="1329" w:type="dxa"/>
            <w:vAlign w:val="center"/>
          </w:tcPr>
          <w:p w14:paraId="7C3CDB62" w14:textId="77777777" w:rsidR="000055AA" w:rsidRPr="00DE1B7C" w:rsidRDefault="000055AA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944" w:type="dxa"/>
            <w:vAlign w:val="center"/>
          </w:tcPr>
          <w:p w14:paraId="45B92866" w14:textId="77777777" w:rsidR="000055AA" w:rsidRPr="00DE1B7C" w:rsidRDefault="000055AA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vAlign w:val="center"/>
          </w:tcPr>
          <w:p w14:paraId="6B4FBD2D" w14:textId="24690CEF" w:rsidR="000055AA" w:rsidRPr="00DE1B7C" w:rsidRDefault="000055AA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7D7C80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</w:p>
        </w:tc>
        <w:tc>
          <w:tcPr>
            <w:tcW w:w="1167" w:type="dxa"/>
            <w:vAlign w:val="center"/>
          </w:tcPr>
          <w:p w14:paraId="6D19454E" w14:textId="77777777" w:rsidR="000055AA" w:rsidRPr="00DE1B7C" w:rsidRDefault="000055AA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055AA" w:rsidRPr="00DE1B7C" w14:paraId="57764929" w14:textId="77777777" w:rsidTr="00E35C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67BFAB5D" w14:textId="77777777" w:rsidR="000055AA" w:rsidRPr="00DE1B7C" w:rsidRDefault="000055AA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409" w:type="dxa"/>
            <w:vAlign w:val="center"/>
          </w:tcPr>
          <w:p w14:paraId="3F1DF06B" w14:textId="3A08CAC5" w:rsidR="000055AA" w:rsidRPr="00DE1B7C" w:rsidRDefault="007D7C80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chi tiết</w:t>
            </w:r>
          </w:p>
        </w:tc>
        <w:tc>
          <w:tcPr>
            <w:tcW w:w="1329" w:type="dxa"/>
            <w:vAlign w:val="center"/>
          </w:tcPr>
          <w:p w14:paraId="7A9D0658" w14:textId="5044252C" w:rsidR="000055AA" w:rsidRPr="00DE1B7C" w:rsidRDefault="007D7C80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944" w:type="dxa"/>
            <w:vAlign w:val="center"/>
          </w:tcPr>
          <w:p w14:paraId="75095720" w14:textId="4BB184B1" w:rsidR="000055AA" w:rsidRPr="00DE1B7C" w:rsidRDefault="007D7C80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588" w:type="dxa"/>
            <w:vAlign w:val="center"/>
          </w:tcPr>
          <w:p w14:paraId="02605BE4" w14:textId="4E814FF2" w:rsidR="000055AA" w:rsidRPr="00DE1B7C" w:rsidRDefault="007D7C80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chi tiết tài khoản</w:t>
            </w:r>
          </w:p>
        </w:tc>
        <w:tc>
          <w:tcPr>
            <w:tcW w:w="1167" w:type="dxa"/>
            <w:vAlign w:val="center"/>
          </w:tcPr>
          <w:p w14:paraId="45B1F7A5" w14:textId="77777777" w:rsidR="000055AA" w:rsidRPr="00DE1B7C" w:rsidRDefault="000055AA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5CF2485" w14:textId="471D6020" w:rsidR="00380055" w:rsidRDefault="00380055" w:rsidP="00380055">
      <w:pPr>
        <w:pStyle w:val="11"/>
        <w:ind w:firstLine="0"/>
      </w:pPr>
    </w:p>
    <w:p w14:paraId="4CFD901A" w14:textId="77777777" w:rsidR="00B41C34" w:rsidRDefault="00B41C34" w:rsidP="00380055">
      <w:pPr>
        <w:pStyle w:val="11"/>
        <w:ind w:firstLine="0"/>
      </w:pPr>
    </w:p>
    <w:p w14:paraId="6F5F409D" w14:textId="2E29F76C" w:rsidR="00A86193" w:rsidRPr="00DE1B7C" w:rsidRDefault="00A86193" w:rsidP="00DE1B7C">
      <w:pPr>
        <w:pStyle w:val="11"/>
        <w:numPr>
          <w:ilvl w:val="0"/>
          <w:numId w:val="14"/>
        </w:numPr>
        <w:outlineLvl w:val="1"/>
      </w:pPr>
      <w:bookmarkStart w:id="40" w:name="_Toc62424296"/>
      <w:r w:rsidRPr="00DE1B7C">
        <w:t xml:space="preserve">Quản lý </w:t>
      </w:r>
      <w:r w:rsidR="00A94297">
        <w:t>đơn hàng</w:t>
      </w:r>
      <w:bookmarkEnd w:id="40"/>
    </w:p>
    <w:p w14:paraId="343EC990" w14:textId="646C96A6" w:rsidR="00A86193" w:rsidRDefault="00A86193" w:rsidP="00A94297">
      <w:pPr>
        <w:pStyle w:val="111"/>
        <w:numPr>
          <w:ilvl w:val="2"/>
          <w:numId w:val="33"/>
        </w:numPr>
        <w:outlineLvl w:val="2"/>
      </w:pPr>
      <w:bookmarkStart w:id="41" w:name="_Toc62424297"/>
      <w:r w:rsidRPr="00DE1B7C">
        <w:t>Bản mẫu</w:t>
      </w:r>
      <w:bookmarkEnd w:id="41"/>
    </w:p>
    <w:p w14:paraId="6646971E" w14:textId="76F061C3" w:rsidR="000055AA" w:rsidRPr="00DE1B7C" w:rsidRDefault="00382904" w:rsidP="00EE2A36">
      <w:pPr>
        <w:pStyle w:val="ListParagraph"/>
        <w:tabs>
          <w:tab w:val="left" w:pos="2871"/>
        </w:tabs>
        <w:spacing w:line="360" w:lineRule="auto"/>
        <w:ind w:left="1440"/>
      </w:pPr>
      <w:r w:rsidRPr="00382904">
        <w:rPr>
          <w:noProof/>
        </w:rPr>
        <mc:AlternateContent>
          <mc:Choice Requires="wps">
            <w:drawing>
              <wp:anchor distT="0" distB="0" distL="114300" distR="114300" simplePos="0" relativeHeight="252323328" behindDoc="0" locked="0" layoutInCell="1" allowOverlap="1" wp14:anchorId="39D2D960" wp14:editId="59CF7EB0">
                <wp:simplePos x="0" y="0"/>
                <wp:positionH relativeFrom="column">
                  <wp:posOffset>1181099</wp:posOffset>
                </wp:positionH>
                <wp:positionV relativeFrom="paragraph">
                  <wp:posOffset>2689860</wp:posOffset>
                </wp:positionV>
                <wp:extent cx="45719" cy="1615440"/>
                <wp:effectExtent l="76200" t="38100" r="50165" b="22860"/>
                <wp:wrapNone/>
                <wp:docPr id="226" name="Straight Arrow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615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B1B72" id="Straight Arrow Connector 226" o:spid="_x0000_s1026" type="#_x0000_t32" style="position:absolute;margin-left:93pt;margin-top:211.8pt;width:3.6pt;height:127.2pt;flip:x y;z-index:25232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" strokecolor="black [3040]">
                <v:stroke endarrow="block"/>
              </v:shape>
            </w:pict>
          </mc:Fallback>
        </mc:AlternateContent>
      </w:r>
      <w:r w:rsidRPr="00382904">
        <w:rPr>
          <w:noProof/>
        </w:rPr>
        <mc:AlternateContent>
          <mc:Choice Requires="wps">
            <w:drawing>
              <wp:anchor distT="0" distB="0" distL="114300" distR="114300" simplePos="0" relativeHeight="252403200" behindDoc="0" locked="0" layoutInCell="1" allowOverlap="1" wp14:anchorId="4A1A172A" wp14:editId="06210613">
                <wp:simplePos x="0" y="0"/>
                <wp:positionH relativeFrom="column">
                  <wp:posOffset>1722120</wp:posOffset>
                </wp:positionH>
                <wp:positionV relativeFrom="paragraph">
                  <wp:posOffset>2682240</wp:posOffset>
                </wp:positionV>
                <wp:extent cx="76200" cy="1546860"/>
                <wp:effectExtent l="76200" t="38100" r="19050" b="15240"/>
                <wp:wrapNone/>
                <wp:docPr id="229" name="Straight Arrow Connector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" cy="1546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FE0D7" id="Straight Arrow Connector 229" o:spid="_x0000_s1026" type="#_x0000_t32" style="position:absolute;margin-left:135.6pt;margin-top:211.2pt;width:6pt;height:121.8pt;flip:x y;z-index:25240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" strokecolor="black [3040]">
                <v:stroke endarrow="block"/>
              </v:shape>
            </w:pict>
          </mc:Fallback>
        </mc:AlternateContent>
      </w:r>
      <w:r w:rsidRPr="00382904">
        <w:rPr>
          <w:noProof/>
        </w:rPr>
        <mc:AlternateContent>
          <mc:Choice Requires="wps">
            <w:drawing>
              <wp:anchor distT="0" distB="0" distL="114300" distR="114300" simplePos="0" relativeHeight="252500480" behindDoc="0" locked="0" layoutInCell="1" allowOverlap="1" wp14:anchorId="7650344B" wp14:editId="7CF72AB1">
                <wp:simplePos x="0" y="0"/>
                <wp:positionH relativeFrom="column">
                  <wp:posOffset>2308860</wp:posOffset>
                </wp:positionH>
                <wp:positionV relativeFrom="paragraph">
                  <wp:posOffset>2689860</wp:posOffset>
                </wp:positionV>
                <wp:extent cx="76200" cy="1531620"/>
                <wp:effectExtent l="76200" t="38100" r="19050" b="11430"/>
                <wp:wrapNone/>
                <wp:docPr id="231" name="Straight Arrow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" cy="1531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D7D39" id="Straight Arrow Connector 231" o:spid="_x0000_s1026" type="#_x0000_t32" style="position:absolute;margin-left:181.8pt;margin-top:211.8pt;width:6pt;height:120.6pt;flip:x y;z-index:25250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" strokecolor="black [3040]">
                <v:stroke endarrow="block"/>
              </v:shape>
            </w:pict>
          </mc:Fallback>
        </mc:AlternateContent>
      </w:r>
      <w:r w:rsidRPr="00382904">
        <w:rPr>
          <w:noProof/>
        </w:rPr>
        <mc:AlternateContent>
          <mc:Choice Requires="wps">
            <w:drawing>
              <wp:anchor distT="0" distB="0" distL="114300" distR="114300" simplePos="0" relativeHeight="252587520" behindDoc="0" locked="0" layoutInCell="1" allowOverlap="1" wp14:anchorId="16BD31FB" wp14:editId="2E0096DC">
                <wp:simplePos x="0" y="0"/>
                <wp:positionH relativeFrom="column">
                  <wp:posOffset>2834640</wp:posOffset>
                </wp:positionH>
                <wp:positionV relativeFrom="paragraph">
                  <wp:posOffset>2689860</wp:posOffset>
                </wp:positionV>
                <wp:extent cx="76200" cy="1539240"/>
                <wp:effectExtent l="76200" t="38100" r="19050" b="22860"/>
                <wp:wrapNone/>
                <wp:docPr id="234" name="Straight Arrow Connector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" cy="1539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D7291" id="Straight Arrow Connector 234" o:spid="_x0000_s1026" type="#_x0000_t32" style="position:absolute;margin-left:223.2pt;margin-top:211.8pt;width:6pt;height:121.2pt;flip:x y;z-index:25258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" strokecolor="black [3040]">
                <v:stroke endarrow="block"/>
              </v:shape>
            </w:pict>
          </mc:Fallback>
        </mc:AlternateContent>
      </w:r>
      <w:r w:rsidRPr="00382904">
        <w:rPr>
          <w:noProof/>
        </w:rPr>
        <mc:AlternateContent>
          <mc:Choice Requires="wps">
            <w:drawing>
              <wp:anchor distT="0" distB="0" distL="114300" distR="114300" simplePos="0" relativeHeight="252683776" behindDoc="0" locked="0" layoutInCell="1" allowOverlap="1" wp14:anchorId="0221AA5C" wp14:editId="5F33740B">
                <wp:simplePos x="0" y="0"/>
                <wp:positionH relativeFrom="column">
                  <wp:posOffset>3345180</wp:posOffset>
                </wp:positionH>
                <wp:positionV relativeFrom="paragraph">
                  <wp:posOffset>2720340</wp:posOffset>
                </wp:positionV>
                <wp:extent cx="45719" cy="1554480"/>
                <wp:effectExtent l="76200" t="38100" r="50165" b="26670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554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8D174" id="Straight Arrow Connector 237" o:spid="_x0000_s1026" type="#_x0000_t32" style="position:absolute;margin-left:263.4pt;margin-top:214.2pt;width:3.6pt;height:122.4pt;flip:x y;z-index:25268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" strokecolor="black [3040]">
                <v:stroke endarrow="block"/>
              </v:shape>
            </w:pict>
          </mc:Fallback>
        </mc:AlternateContent>
      </w:r>
      <w:r w:rsidRPr="00382904">
        <w:rPr>
          <w:noProof/>
        </w:rPr>
        <mc:AlternateContent>
          <mc:Choice Requires="wps">
            <w:drawing>
              <wp:anchor distT="0" distB="0" distL="114300" distR="114300" simplePos="0" relativeHeight="252779008" behindDoc="0" locked="0" layoutInCell="1" allowOverlap="1" wp14:anchorId="7A6A19EA" wp14:editId="3025DC61">
                <wp:simplePos x="0" y="0"/>
                <wp:positionH relativeFrom="column">
                  <wp:posOffset>3893820</wp:posOffset>
                </wp:positionH>
                <wp:positionV relativeFrom="paragraph">
                  <wp:posOffset>2720340</wp:posOffset>
                </wp:positionV>
                <wp:extent cx="45719" cy="1539240"/>
                <wp:effectExtent l="76200" t="38100" r="50165" b="22860"/>
                <wp:wrapNone/>
                <wp:docPr id="243" name="Straight Arrow Connector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539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5868B" id="Straight Arrow Connector 243" o:spid="_x0000_s1026" type="#_x0000_t32" style="position:absolute;margin-left:306.6pt;margin-top:214.2pt;width:3.6pt;height:121.2pt;flip:x y;z-index:25277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" strokecolor="black [3040]">
                <v:stroke endarrow="block"/>
              </v:shape>
            </w:pict>
          </mc:Fallback>
        </mc:AlternateContent>
      </w:r>
      <w:r w:rsidRPr="00382904">
        <w:rPr>
          <w:noProof/>
        </w:rPr>
        <mc:AlternateContent>
          <mc:Choice Requires="wps">
            <w:drawing>
              <wp:anchor distT="0" distB="0" distL="114300" distR="114300" simplePos="0" relativeHeight="253065728" behindDoc="0" locked="0" layoutInCell="1" allowOverlap="1" wp14:anchorId="37ADAEBD" wp14:editId="7B1BC303">
                <wp:simplePos x="0" y="0"/>
                <wp:positionH relativeFrom="column">
                  <wp:posOffset>5463540</wp:posOffset>
                </wp:positionH>
                <wp:positionV relativeFrom="paragraph">
                  <wp:posOffset>3101340</wp:posOffset>
                </wp:positionV>
                <wp:extent cx="339090" cy="518160"/>
                <wp:effectExtent l="38100" t="38100" r="22860" b="15240"/>
                <wp:wrapNone/>
                <wp:docPr id="480" name="Straight Arrow Connector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9090" cy="518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5982B" id="Straight Arrow Connector 480" o:spid="_x0000_s1026" type="#_x0000_t32" style="position:absolute;margin-left:430.2pt;margin-top:244.2pt;width:26.7pt;height:40.8pt;flip:x y;z-index:25306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" strokecolor="black [3040]">
                <v:stroke endarrow="block"/>
              </v:shape>
            </w:pict>
          </mc:Fallback>
        </mc:AlternateContent>
      </w:r>
      <w:r w:rsidRPr="00382904">
        <w:rPr>
          <w:noProof/>
        </w:rPr>
        <mc:AlternateContent>
          <mc:Choice Requires="wps">
            <w:drawing>
              <wp:anchor distT="0" distB="0" distL="114300" distR="114300" simplePos="0" relativeHeight="253051392" behindDoc="0" locked="0" layoutInCell="1" allowOverlap="1" wp14:anchorId="7EDDAFAA" wp14:editId="2D75F4B8">
                <wp:simplePos x="0" y="0"/>
                <wp:positionH relativeFrom="column">
                  <wp:posOffset>5360670</wp:posOffset>
                </wp:positionH>
                <wp:positionV relativeFrom="paragraph">
                  <wp:posOffset>2613660</wp:posOffset>
                </wp:positionV>
                <wp:extent cx="438150" cy="403860"/>
                <wp:effectExtent l="38100" t="38100" r="19050" b="34290"/>
                <wp:wrapNone/>
                <wp:docPr id="255" name="Straight Arrow Connector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8150" cy="403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499EA" id="Straight Arrow Connector 255" o:spid="_x0000_s1026" type="#_x0000_t32" style="position:absolute;margin-left:422.1pt;margin-top:205.8pt;width:34.5pt;height:31.8pt;flip:x y;z-index:25305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" strokecolor="black [3040]">
                <v:stroke endarrow="block"/>
              </v:shape>
            </w:pict>
          </mc:Fallback>
        </mc:AlternateContent>
      </w:r>
      <w:r w:rsidRPr="00382904">
        <w:rPr>
          <w:noProof/>
        </w:rPr>
        <mc:AlternateContent>
          <mc:Choice Requires="wps">
            <w:drawing>
              <wp:anchor distT="0" distB="0" distL="114300" distR="114300" simplePos="0" relativeHeight="253036032" behindDoc="0" locked="0" layoutInCell="1" allowOverlap="1" wp14:anchorId="77CAC011" wp14:editId="75A84BFC">
                <wp:simplePos x="0" y="0"/>
                <wp:positionH relativeFrom="column">
                  <wp:posOffset>5059680</wp:posOffset>
                </wp:positionH>
                <wp:positionV relativeFrom="paragraph">
                  <wp:posOffset>3368040</wp:posOffset>
                </wp:positionV>
                <wp:extent cx="632460" cy="1082040"/>
                <wp:effectExtent l="38100" t="38100" r="34290" b="22860"/>
                <wp:wrapNone/>
                <wp:docPr id="254" name="Straight Arrow Connector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2460" cy="1082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C92A9" id="Straight Arrow Connector 254" o:spid="_x0000_s1026" type="#_x0000_t32" style="position:absolute;margin-left:398.4pt;margin-top:265.2pt;width:49.8pt;height:85.2pt;flip:x y;z-index:25303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" strokecolor="black [3040]">
                <v:stroke endarrow="block"/>
              </v:shape>
            </w:pict>
          </mc:Fallback>
        </mc:AlternateContent>
      </w:r>
      <w:r w:rsidRPr="00382904">
        <w:rPr>
          <w:noProof/>
        </w:rPr>
        <mc:AlternateContent>
          <mc:Choice Requires="wps">
            <w:drawing>
              <wp:anchor distT="0" distB="0" distL="114300" distR="114300" simplePos="0" relativeHeight="253020672" behindDoc="0" locked="0" layoutInCell="1" allowOverlap="1" wp14:anchorId="5EC6241B" wp14:editId="0B31DC3F">
                <wp:simplePos x="0" y="0"/>
                <wp:positionH relativeFrom="column">
                  <wp:posOffset>4892675</wp:posOffset>
                </wp:positionH>
                <wp:positionV relativeFrom="paragraph">
                  <wp:posOffset>2613660</wp:posOffset>
                </wp:positionV>
                <wp:extent cx="167005" cy="1684020"/>
                <wp:effectExtent l="38100" t="38100" r="23495" b="11430"/>
                <wp:wrapNone/>
                <wp:docPr id="253" name="Straight Arrow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7005" cy="1684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61BD8" id="Straight Arrow Connector 253" o:spid="_x0000_s1026" type="#_x0000_t32" style="position:absolute;margin-left:385.25pt;margin-top:205.8pt;width:13.15pt;height:132.6pt;flip:x y;z-index:25302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" strokecolor="black [3040]">
                <v:stroke endarrow="block"/>
              </v:shape>
            </w:pict>
          </mc:Fallback>
        </mc:AlternateContent>
      </w:r>
      <w:r w:rsidRPr="00382904">
        <w:rPr>
          <w:noProof/>
        </w:rPr>
        <mc:AlternateContent>
          <mc:Choice Requires="wps">
            <w:drawing>
              <wp:anchor distT="0" distB="0" distL="114300" distR="114300" simplePos="0" relativeHeight="252870144" behindDoc="0" locked="0" layoutInCell="1" allowOverlap="1" wp14:anchorId="48059242" wp14:editId="50F62EA9">
                <wp:simplePos x="0" y="0"/>
                <wp:positionH relativeFrom="column">
                  <wp:posOffset>4518660</wp:posOffset>
                </wp:positionH>
                <wp:positionV relativeFrom="paragraph">
                  <wp:posOffset>2743200</wp:posOffset>
                </wp:positionV>
                <wp:extent cx="45719" cy="1546860"/>
                <wp:effectExtent l="76200" t="38100" r="50165" b="15240"/>
                <wp:wrapNone/>
                <wp:docPr id="245" name="Straight Arrow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546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EC86E" id="Straight Arrow Connector 245" o:spid="_x0000_s1026" type="#_x0000_t32" style="position:absolute;margin-left:355.8pt;margin-top:3in;width:3.6pt;height:121.8pt;flip:x y;z-index:25287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" strokecolor="black [3040]">
                <v:stroke endarrow="block"/>
              </v:shape>
            </w:pict>
          </mc:Fallback>
        </mc:AlternateContent>
      </w:r>
      <w:r w:rsidRPr="00382904">
        <w:rPr>
          <w:noProof/>
        </w:rPr>
        <mc:AlternateContent>
          <mc:Choice Requires="wps">
            <w:drawing>
              <wp:anchor distT="0" distB="0" distL="114300" distR="114300" simplePos="0" relativeHeight="253001216" behindDoc="0" locked="0" layoutInCell="1" allowOverlap="1" wp14:anchorId="6513DCF8" wp14:editId="44707D52">
                <wp:simplePos x="0" y="0"/>
                <wp:positionH relativeFrom="column">
                  <wp:posOffset>5728335</wp:posOffset>
                </wp:positionH>
                <wp:positionV relativeFrom="paragraph">
                  <wp:posOffset>3559175</wp:posOffset>
                </wp:positionV>
                <wp:extent cx="472440" cy="369570"/>
                <wp:effectExtent l="0" t="0" r="22860" b="11430"/>
                <wp:wrapNone/>
                <wp:docPr id="251" name="Oval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78B943" w14:textId="6E52C8BB" w:rsidR="00382904" w:rsidRDefault="00382904" w:rsidP="00382904">
                            <w:pPr>
                              <w:jc w:val="center"/>
                            </w:pPr>
                            <w: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13DCF8" id="Oval 251" o:spid="_x0000_s1058" style="position:absolute;left:0;text-align:left;margin-left:451.05pt;margin-top:280.25pt;width:37.2pt;height:29.1pt;z-index:25300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" filled="f" strokecolor="black [3213]" strokeweight="1pt">
                <v:textbox>
                  <w:txbxContent>
                    <w:p w14:paraId="4878B943" w14:textId="6E52C8BB" w:rsidR="00382904" w:rsidRDefault="00382904" w:rsidP="00382904">
                      <w:pPr>
                        <w:jc w:val="center"/>
                      </w:pPr>
                      <w:r>
                        <w:t>15</w:t>
                      </w:r>
                    </w:p>
                  </w:txbxContent>
                </v:textbox>
              </v:oval>
            </w:pict>
          </mc:Fallback>
        </mc:AlternateContent>
      </w:r>
      <w:r w:rsidRPr="00382904">
        <w:rPr>
          <w:noProof/>
        </w:rPr>
        <mc:AlternateContent>
          <mc:Choice Requires="wps">
            <w:drawing>
              <wp:anchor distT="0" distB="0" distL="114300" distR="114300" simplePos="0" relativeHeight="252971520" behindDoc="0" locked="0" layoutInCell="1" allowOverlap="1" wp14:anchorId="2EA7B863" wp14:editId="0D1125CD">
                <wp:simplePos x="0" y="0"/>
                <wp:positionH relativeFrom="column">
                  <wp:posOffset>5692140</wp:posOffset>
                </wp:positionH>
                <wp:positionV relativeFrom="paragraph">
                  <wp:posOffset>3017520</wp:posOffset>
                </wp:positionV>
                <wp:extent cx="472440" cy="369570"/>
                <wp:effectExtent l="0" t="0" r="22860" b="11430"/>
                <wp:wrapNone/>
                <wp:docPr id="250" name="Oval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D838FF" w14:textId="449CA528" w:rsidR="00382904" w:rsidRDefault="00382904" w:rsidP="00382904">
                            <w:pPr>
                              <w:jc w:val="center"/>
                            </w:pPr>
                            <w: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A7B863" id="Oval 250" o:spid="_x0000_s1059" style="position:absolute;left:0;text-align:left;margin-left:448.2pt;margin-top:237.6pt;width:37.2pt;height:29.1pt;z-index:25297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" filled="f" strokecolor="black [3213]" strokeweight="1pt">
                <v:textbox>
                  <w:txbxContent>
                    <w:p w14:paraId="02D838FF" w14:textId="449CA528" w:rsidR="00382904" w:rsidRDefault="00382904" w:rsidP="00382904">
                      <w:pPr>
                        <w:jc w:val="center"/>
                      </w:pPr>
                      <w:r>
                        <w:t>14</w:t>
                      </w:r>
                    </w:p>
                  </w:txbxContent>
                </v:textbox>
              </v:oval>
            </w:pict>
          </mc:Fallback>
        </mc:AlternateContent>
      </w:r>
      <w:r w:rsidRPr="00382904">
        <w:rPr>
          <w:noProof/>
        </w:rPr>
        <mc:AlternateContent>
          <mc:Choice Requires="wps">
            <w:drawing>
              <wp:anchor distT="0" distB="0" distL="114300" distR="114300" simplePos="0" relativeHeight="252942848" behindDoc="0" locked="0" layoutInCell="1" allowOverlap="1" wp14:anchorId="15668136" wp14:editId="412C7F1C">
                <wp:simplePos x="0" y="0"/>
                <wp:positionH relativeFrom="column">
                  <wp:posOffset>4892040</wp:posOffset>
                </wp:positionH>
                <wp:positionV relativeFrom="paragraph">
                  <wp:posOffset>4305300</wp:posOffset>
                </wp:positionV>
                <wp:extent cx="472440" cy="369570"/>
                <wp:effectExtent l="0" t="0" r="22860" b="11430"/>
                <wp:wrapNone/>
                <wp:docPr id="248" name="Oval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158682" w14:textId="4E375615" w:rsidR="00382904" w:rsidRDefault="00382904" w:rsidP="00382904">
                            <w:pPr>
                              <w:jc w:val="center"/>
                            </w:pPr>
                            <w:r>
                              <w:t>11</w:t>
                            </w:r>
                            <w:r w:rsidRPr="00382904">
                              <w:rPr>
                                <w:noProof/>
                              </w:rPr>
                              <w:drawing>
                                <wp:inline distT="0" distB="0" distL="0" distR="0" wp14:anchorId="29674776" wp14:editId="680CD0CF">
                                  <wp:extent cx="138430" cy="106680"/>
                                  <wp:effectExtent l="0" t="0" r="0" b="7620"/>
                                  <wp:docPr id="249" name="Picture 2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8430" cy="1066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668136" id="Oval 248" o:spid="_x0000_s1060" style="position:absolute;left:0;text-align:left;margin-left:385.2pt;margin-top:339pt;width:37.2pt;height:29.1pt;z-index:25294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" filled="f" strokecolor="black [3213]" strokeweight="1pt">
                <v:textbox>
                  <w:txbxContent>
                    <w:p w14:paraId="28158682" w14:textId="4E375615" w:rsidR="00382904" w:rsidRDefault="00382904" w:rsidP="00382904">
                      <w:pPr>
                        <w:jc w:val="center"/>
                      </w:pPr>
                      <w:r>
                        <w:t>11</w:t>
                      </w:r>
                      <w:r w:rsidRPr="00382904">
                        <w:rPr>
                          <w:noProof/>
                        </w:rPr>
                        <w:drawing>
                          <wp:inline distT="0" distB="0" distL="0" distR="0" wp14:anchorId="29674776" wp14:editId="680CD0CF">
                            <wp:extent cx="138430" cy="106680"/>
                            <wp:effectExtent l="0" t="0" r="0" b="7620"/>
                            <wp:docPr id="249" name="Picture 2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8430" cy="1066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Pr="00382904">
        <w:rPr>
          <w:noProof/>
        </w:rPr>
        <mc:AlternateContent>
          <mc:Choice Requires="wps">
            <w:drawing>
              <wp:anchor distT="0" distB="0" distL="114300" distR="114300" simplePos="0" relativeHeight="252919296" behindDoc="0" locked="0" layoutInCell="1" allowOverlap="1" wp14:anchorId="6B023EF2" wp14:editId="5CCDD5AA">
                <wp:simplePos x="0" y="0"/>
                <wp:positionH relativeFrom="column">
                  <wp:posOffset>4335780</wp:posOffset>
                </wp:positionH>
                <wp:positionV relativeFrom="paragraph">
                  <wp:posOffset>4290060</wp:posOffset>
                </wp:positionV>
                <wp:extent cx="472440" cy="369570"/>
                <wp:effectExtent l="0" t="0" r="22860" b="11430"/>
                <wp:wrapNone/>
                <wp:docPr id="247" name="Oval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6A66CB" w14:textId="308AC16C" w:rsidR="00382904" w:rsidRDefault="00382904" w:rsidP="00382904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023EF2" id="Oval 247" o:spid="_x0000_s1061" style="position:absolute;left:0;text-align:left;margin-left:341.4pt;margin-top:337.8pt;width:37.2pt;height:29.1pt;z-index:25291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" filled="f" strokecolor="black [3213]" strokeweight="1pt">
                <v:textbox>
                  <w:txbxContent>
                    <w:p w14:paraId="2F6A66CB" w14:textId="308AC16C" w:rsidR="00382904" w:rsidRDefault="00382904" w:rsidP="00382904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 w:rsidRPr="00382904">
        <w:rPr>
          <w:noProof/>
        </w:rPr>
        <mc:AlternateContent>
          <mc:Choice Requires="wps">
            <w:drawing>
              <wp:anchor distT="0" distB="0" distL="114300" distR="114300" simplePos="0" relativeHeight="252822016" behindDoc="0" locked="0" layoutInCell="1" allowOverlap="1" wp14:anchorId="335B7F67" wp14:editId="3A9628E5">
                <wp:simplePos x="0" y="0"/>
                <wp:positionH relativeFrom="column">
                  <wp:posOffset>3787140</wp:posOffset>
                </wp:positionH>
                <wp:positionV relativeFrom="paragraph">
                  <wp:posOffset>4258945</wp:posOffset>
                </wp:positionV>
                <wp:extent cx="350520" cy="369570"/>
                <wp:effectExtent l="0" t="0" r="11430" b="11430"/>
                <wp:wrapNone/>
                <wp:docPr id="244" name="Oval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F0B512" w14:textId="4A4AD543" w:rsidR="00382904" w:rsidRDefault="00382904" w:rsidP="00382904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5B7F67" id="Oval 244" o:spid="_x0000_s1062" style="position:absolute;left:0;text-align:left;margin-left:298.2pt;margin-top:335.35pt;width:27.6pt;height:29.1pt;z-index:25282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" filled="f" strokecolor="black [3213]" strokeweight="1pt">
                <v:textbox>
                  <w:txbxContent>
                    <w:p w14:paraId="5CF0B512" w14:textId="4A4AD543" w:rsidR="00382904" w:rsidRDefault="00382904" w:rsidP="00382904">
                      <w:pPr>
                        <w:jc w:val="center"/>
                      </w:pPr>
                      <w: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Pr="00382904">
        <w:rPr>
          <w:noProof/>
        </w:rPr>
        <mc:AlternateContent>
          <mc:Choice Requires="wps">
            <w:drawing>
              <wp:anchor distT="0" distB="0" distL="114300" distR="114300" simplePos="0" relativeHeight="252733952" behindDoc="0" locked="0" layoutInCell="1" allowOverlap="1" wp14:anchorId="4023C3D9" wp14:editId="279ED54C">
                <wp:simplePos x="0" y="0"/>
                <wp:positionH relativeFrom="column">
                  <wp:posOffset>3238500</wp:posOffset>
                </wp:positionH>
                <wp:positionV relativeFrom="paragraph">
                  <wp:posOffset>4258945</wp:posOffset>
                </wp:positionV>
                <wp:extent cx="350520" cy="369570"/>
                <wp:effectExtent l="0" t="0" r="11430" b="11430"/>
                <wp:wrapNone/>
                <wp:docPr id="238" name="Oval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9D9A5E" w14:textId="4CF8B7EF" w:rsidR="00382904" w:rsidRDefault="00382904" w:rsidP="00382904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23C3D9" id="Oval 238" o:spid="_x0000_s1063" style="position:absolute;left:0;text-align:left;margin-left:255pt;margin-top:335.35pt;width:27.6pt;height:29.1pt;z-index:25273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" filled="f" strokecolor="black [3213]" strokeweight="1pt">
                <v:textbox>
                  <w:txbxContent>
                    <w:p w14:paraId="499D9A5E" w14:textId="4CF8B7EF" w:rsidR="00382904" w:rsidRDefault="00382904" w:rsidP="00382904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Pr="00382904">
        <w:rPr>
          <w:noProof/>
        </w:rPr>
        <mc:AlternateContent>
          <mc:Choice Requires="wps">
            <w:drawing>
              <wp:anchor distT="0" distB="0" distL="114300" distR="114300" simplePos="0" relativeHeight="252633600" behindDoc="0" locked="0" layoutInCell="1" allowOverlap="1" wp14:anchorId="0C41EB58" wp14:editId="2250F7F3">
                <wp:simplePos x="0" y="0"/>
                <wp:positionH relativeFrom="column">
                  <wp:posOffset>2727960</wp:posOffset>
                </wp:positionH>
                <wp:positionV relativeFrom="paragraph">
                  <wp:posOffset>4228465</wp:posOffset>
                </wp:positionV>
                <wp:extent cx="350520" cy="369570"/>
                <wp:effectExtent l="0" t="0" r="11430" b="11430"/>
                <wp:wrapNone/>
                <wp:docPr id="235" name="Oval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DB70AE" w14:textId="29ECBC00" w:rsidR="00382904" w:rsidRDefault="00382904" w:rsidP="00382904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41EB58" id="Oval 235" o:spid="_x0000_s1064" style="position:absolute;left:0;text-align:left;margin-left:214.8pt;margin-top:332.95pt;width:27.6pt;height:29.1pt;z-index:25263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" filled="f" strokecolor="black [3213]" strokeweight="1pt">
                <v:textbox>
                  <w:txbxContent>
                    <w:p w14:paraId="5FDB70AE" w14:textId="29ECBC00" w:rsidR="00382904" w:rsidRDefault="00382904" w:rsidP="00382904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Pr="00382904">
        <w:rPr>
          <w:noProof/>
        </w:rPr>
        <mc:AlternateContent>
          <mc:Choice Requires="wps">
            <w:drawing>
              <wp:anchor distT="0" distB="0" distL="114300" distR="114300" simplePos="0" relativeHeight="252540416" behindDoc="0" locked="0" layoutInCell="1" allowOverlap="1" wp14:anchorId="6F9135FA" wp14:editId="0CBB11BA">
                <wp:simplePos x="0" y="0"/>
                <wp:positionH relativeFrom="column">
                  <wp:posOffset>2202180</wp:posOffset>
                </wp:positionH>
                <wp:positionV relativeFrom="paragraph">
                  <wp:posOffset>4228465</wp:posOffset>
                </wp:positionV>
                <wp:extent cx="350520" cy="369570"/>
                <wp:effectExtent l="0" t="0" r="11430" b="11430"/>
                <wp:wrapNone/>
                <wp:docPr id="233" name="Oval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979286" w14:textId="10F494E0" w:rsidR="00382904" w:rsidRDefault="00382904" w:rsidP="00382904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9135FA" id="Oval 233" o:spid="_x0000_s1065" style="position:absolute;left:0;text-align:left;margin-left:173.4pt;margin-top:332.95pt;width:27.6pt;height:29.1pt;z-index:25254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" filled="f" strokecolor="black [3213]" strokeweight="1pt">
                <v:textbox>
                  <w:txbxContent>
                    <w:p w14:paraId="5E979286" w14:textId="10F494E0" w:rsidR="00382904" w:rsidRDefault="00382904" w:rsidP="00382904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382904">
        <w:rPr>
          <w:noProof/>
        </w:rPr>
        <mc:AlternateContent>
          <mc:Choice Requires="wps">
            <w:drawing>
              <wp:anchor distT="0" distB="0" distL="114300" distR="114300" simplePos="0" relativeHeight="252460544" behindDoc="0" locked="0" layoutInCell="1" allowOverlap="1" wp14:anchorId="6521F7EC" wp14:editId="19D9DD86">
                <wp:simplePos x="0" y="0"/>
                <wp:positionH relativeFrom="column">
                  <wp:posOffset>1615440</wp:posOffset>
                </wp:positionH>
                <wp:positionV relativeFrom="paragraph">
                  <wp:posOffset>4220845</wp:posOffset>
                </wp:positionV>
                <wp:extent cx="350520" cy="369570"/>
                <wp:effectExtent l="0" t="0" r="11430" b="11430"/>
                <wp:wrapNone/>
                <wp:docPr id="230" name="Oval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CF543E" w14:textId="30CB0524" w:rsidR="00382904" w:rsidRDefault="00382904" w:rsidP="00382904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21F7EC" id="Oval 230" o:spid="_x0000_s1066" style="position:absolute;left:0;text-align:left;margin-left:127.2pt;margin-top:332.35pt;width:27.6pt;height:29.1pt;z-index:25246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" filled="f" strokecolor="black [3213]" strokeweight="1pt">
                <v:textbox>
                  <w:txbxContent>
                    <w:p w14:paraId="30CF543E" w14:textId="30CB0524" w:rsidR="00382904" w:rsidRDefault="00382904" w:rsidP="00382904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382904">
        <w:rPr>
          <w:noProof/>
        </w:rPr>
        <mc:AlternateContent>
          <mc:Choice Requires="wps">
            <w:drawing>
              <wp:anchor distT="0" distB="0" distL="114300" distR="114300" simplePos="0" relativeHeight="252243456" behindDoc="0" locked="0" layoutInCell="1" allowOverlap="1" wp14:anchorId="7A9DD9F2" wp14:editId="5AE97CF1">
                <wp:simplePos x="0" y="0"/>
                <wp:positionH relativeFrom="column">
                  <wp:posOffset>548640</wp:posOffset>
                </wp:positionH>
                <wp:positionV relativeFrom="paragraph">
                  <wp:posOffset>2682240</wp:posOffset>
                </wp:positionV>
                <wp:extent cx="76200" cy="1592580"/>
                <wp:effectExtent l="76200" t="38100" r="19050" b="26670"/>
                <wp:wrapNone/>
                <wp:docPr id="224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" cy="1592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7B578" id="Straight Arrow Connector 224" o:spid="_x0000_s1026" type="#_x0000_t32" style="position:absolute;margin-left:43.2pt;margin-top:211.2pt;width:6pt;height:125.4pt;flip:x y;z-index:25224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" strokecolor="black [3040]">
                <v:stroke endarrow="block"/>
              </v:shape>
            </w:pict>
          </mc:Fallback>
        </mc:AlternateContent>
      </w:r>
      <w:r w:rsidRPr="00382904">
        <w:rPr>
          <w:noProof/>
        </w:rPr>
        <mc:AlternateContent>
          <mc:Choice Requires="wps">
            <w:drawing>
              <wp:anchor distT="0" distB="0" distL="114300" distR="114300" simplePos="0" relativeHeight="252345856" behindDoc="0" locked="0" layoutInCell="1" allowOverlap="1" wp14:anchorId="7651CFAD" wp14:editId="49495851">
                <wp:simplePos x="0" y="0"/>
                <wp:positionH relativeFrom="column">
                  <wp:posOffset>1058545</wp:posOffset>
                </wp:positionH>
                <wp:positionV relativeFrom="paragraph">
                  <wp:posOffset>4330700</wp:posOffset>
                </wp:positionV>
                <wp:extent cx="350520" cy="369570"/>
                <wp:effectExtent l="0" t="0" r="11430" b="11430"/>
                <wp:wrapNone/>
                <wp:docPr id="228" name="Oval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6277EC" w14:textId="297E8897" w:rsidR="00382904" w:rsidRDefault="00382904" w:rsidP="00382904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51CFAD" id="Oval 228" o:spid="_x0000_s1067" style="position:absolute;left:0;text-align:left;margin-left:83.35pt;margin-top:341pt;width:27.6pt;height:29.1pt;z-index:25234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" filled="f" strokecolor="black [3213]" strokeweight="1pt">
                <v:textbox>
                  <w:txbxContent>
                    <w:p w14:paraId="656277EC" w14:textId="297E8897" w:rsidR="00382904" w:rsidRDefault="00382904" w:rsidP="00382904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382904">
        <w:rPr>
          <w:noProof/>
        </w:rPr>
        <mc:AlternateContent>
          <mc:Choice Requires="wps">
            <w:drawing>
              <wp:anchor distT="0" distB="0" distL="114300" distR="114300" simplePos="0" relativeHeight="252301824" behindDoc="0" locked="0" layoutInCell="1" allowOverlap="1" wp14:anchorId="0355B883" wp14:editId="6DCD8DD1">
                <wp:simplePos x="0" y="0"/>
                <wp:positionH relativeFrom="column">
                  <wp:posOffset>441960</wp:posOffset>
                </wp:positionH>
                <wp:positionV relativeFrom="paragraph">
                  <wp:posOffset>4259580</wp:posOffset>
                </wp:positionV>
                <wp:extent cx="350520" cy="369570"/>
                <wp:effectExtent l="0" t="0" r="11430" b="11430"/>
                <wp:wrapNone/>
                <wp:docPr id="225" name="Oval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6279A1" w14:textId="66C19F5C" w:rsidR="00382904" w:rsidRDefault="00382904" w:rsidP="00382904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55B883" id="Oval 225" o:spid="_x0000_s1068" style="position:absolute;left:0;text-align:left;margin-left:34.8pt;margin-top:335.4pt;width:27.6pt;height:29.1pt;z-index:25230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" filled="f" strokecolor="black [3213]" strokeweight="1pt">
                <v:textbox>
                  <w:txbxContent>
                    <w:p w14:paraId="476279A1" w14:textId="66C19F5C" w:rsidR="00382904" w:rsidRDefault="00382904" w:rsidP="00382904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382904">
        <w:rPr>
          <w:noProof/>
        </w:rPr>
        <mc:AlternateContent>
          <mc:Choice Requires="wps">
            <w:drawing>
              <wp:anchor distT="0" distB="0" distL="114300" distR="114300" simplePos="0" relativeHeight="252103168" behindDoc="0" locked="0" layoutInCell="1" allowOverlap="1" wp14:anchorId="6573E1A7" wp14:editId="01C68DD4">
                <wp:simplePos x="0" y="0"/>
                <wp:positionH relativeFrom="column">
                  <wp:posOffset>83820</wp:posOffset>
                </wp:positionH>
                <wp:positionV relativeFrom="paragraph">
                  <wp:posOffset>2133600</wp:posOffset>
                </wp:positionV>
                <wp:extent cx="2644140" cy="914400"/>
                <wp:effectExtent l="0" t="38100" r="60960" b="19050"/>
                <wp:wrapNone/>
                <wp:docPr id="125" name="Straight Arrow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44140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10C6B" id="Straight Arrow Connector 125" o:spid="_x0000_s1026" type="#_x0000_t32" style="position:absolute;margin-left:6.6pt;margin-top:168pt;width:208.2pt;height:1in;flip:y;z-index:25210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" strokecolor="black [3040]">
                <v:stroke endarrow="block"/>
              </v:shape>
            </w:pict>
          </mc:Fallback>
        </mc:AlternateContent>
      </w:r>
      <w:r w:rsidRPr="00382904">
        <w:rPr>
          <w:noProof/>
        </w:rPr>
        <mc:AlternateContent>
          <mc:Choice Requires="wps">
            <w:drawing>
              <wp:anchor distT="0" distB="0" distL="114300" distR="114300" simplePos="0" relativeHeight="251977216" behindDoc="0" locked="0" layoutInCell="1" allowOverlap="1" wp14:anchorId="463D9FD2" wp14:editId="393BBE14">
                <wp:simplePos x="0" y="0"/>
                <wp:positionH relativeFrom="column">
                  <wp:posOffset>121920</wp:posOffset>
                </wp:positionH>
                <wp:positionV relativeFrom="paragraph">
                  <wp:posOffset>2682240</wp:posOffset>
                </wp:positionV>
                <wp:extent cx="114300" cy="1607820"/>
                <wp:effectExtent l="0" t="38100" r="76200" b="11430"/>
                <wp:wrapNone/>
                <wp:docPr id="123" name="Straight Arrow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1607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F4EFB" id="Straight Arrow Connector 123" o:spid="_x0000_s1026" type="#_x0000_t32" style="position:absolute;margin-left:9.6pt;margin-top:211.2pt;width:9pt;height:126.6pt;flip:y;z-index:25197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" strokecolor="black [3040]">
                <v:stroke endarrow="block"/>
              </v:shape>
            </w:pict>
          </mc:Fallback>
        </mc:AlternateContent>
      </w:r>
      <w:r w:rsidRPr="00382904">
        <w:rPr>
          <w:noProof/>
        </w:rPr>
        <mc:AlternateContent>
          <mc:Choice Requires="wps">
            <w:drawing>
              <wp:anchor distT="0" distB="0" distL="114300" distR="114300" simplePos="0" relativeHeight="252183040" behindDoc="0" locked="0" layoutInCell="1" allowOverlap="1" wp14:anchorId="2CEA8280" wp14:editId="43F7EAB9">
                <wp:simplePos x="0" y="0"/>
                <wp:positionH relativeFrom="column">
                  <wp:posOffset>-228600</wp:posOffset>
                </wp:positionH>
                <wp:positionV relativeFrom="paragraph">
                  <wp:posOffset>2979420</wp:posOffset>
                </wp:positionV>
                <wp:extent cx="350520" cy="369570"/>
                <wp:effectExtent l="0" t="0" r="11430" b="11430"/>
                <wp:wrapNone/>
                <wp:docPr id="127" name="Oval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480FED" w14:textId="4D1E80D5" w:rsidR="00382904" w:rsidRDefault="00382904" w:rsidP="0038290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EA8280" id="Oval 127" o:spid="_x0000_s1069" style="position:absolute;left:0;text-align:left;margin-left:-18pt;margin-top:234.6pt;width:27.6pt;height:29.1pt;z-index:25218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" filled="f" strokecolor="black [3213]" strokeweight="1pt">
                <v:textbox>
                  <w:txbxContent>
                    <w:p w14:paraId="20480FED" w14:textId="4D1E80D5" w:rsidR="00382904" w:rsidRDefault="00382904" w:rsidP="0038290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382904">
        <w:rPr>
          <w:noProof/>
        </w:rPr>
        <mc:AlternateContent>
          <mc:Choice Requires="wps">
            <w:drawing>
              <wp:anchor distT="0" distB="0" distL="114300" distR="114300" simplePos="0" relativeHeight="252021248" behindDoc="0" locked="0" layoutInCell="1" allowOverlap="1" wp14:anchorId="52563918" wp14:editId="18F48371">
                <wp:simplePos x="0" y="0"/>
                <wp:positionH relativeFrom="column">
                  <wp:posOffset>-60960</wp:posOffset>
                </wp:positionH>
                <wp:positionV relativeFrom="paragraph">
                  <wp:posOffset>4258945</wp:posOffset>
                </wp:positionV>
                <wp:extent cx="350520" cy="369570"/>
                <wp:effectExtent l="0" t="0" r="11430" b="11430"/>
                <wp:wrapNone/>
                <wp:docPr id="124" name="Oval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8A63FF" w14:textId="77777777" w:rsidR="00382904" w:rsidRDefault="00382904" w:rsidP="00382904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563918" id="Oval 124" o:spid="_x0000_s1070" style="position:absolute;left:0;text-align:left;margin-left:-4.8pt;margin-top:335.35pt;width:27.6pt;height:29.1pt;z-index:25202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" filled="f" strokecolor="black [3213]" strokeweight="1pt">
                <v:textbox>
                  <w:txbxContent>
                    <w:p w14:paraId="408A63FF" w14:textId="77777777" w:rsidR="00382904" w:rsidRDefault="00382904" w:rsidP="00382904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233823" w:rsidRPr="007E2024">
        <w:rPr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0278400" behindDoc="0" locked="0" layoutInCell="1" allowOverlap="1" wp14:anchorId="57AA45F3" wp14:editId="77633D6B">
            <wp:simplePos x="0" y="0"/>
            <wp:positionH relativeFrom="margin">
              <wp:posOffset>0</wp:posOffset>
            </wp:positionH>
            <wp:positionV relativeFrom="paragraph">
              <wp:posOffset>281305</wp:posOffset>
            </wp:positionV>
            <wp:extent cx="5730875" cy="4095750"/>
            <wp:effectExtent l="0" t="0" r="3175" b="0"/>
            <wp:wrapTopAndBottom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2051DC" w14:textId="05C0CA82" w:rsidR="000055AA" w:rsidRDefault="00382904" w:rsidP="00DE1B7C">
      <w:pPr>
        <w:pStyle w:val="111"/>
      </w:pPr>
      <w:r w:rsidRPr="00382904">
        <w:rPr>
          <w:noProof/>
        </w:rPr>
        <mc:AlternateContent>
          <mc:Choice Requires="wps">
            <w:drawing>
              <wp:anchor distT="0" distB="0" distL="114300" distR="114300" simplePos="0" relativeHeight="253005312" behindDoc="0" locked="0" layoutInCell="1" allowOverlap="1" wp14:anchorId="24376CEF" wp14:editId="37E9071F">
                <wp:simplePos x="0" y="0"/>
                <wp:positionH relativeFrom="column">
                  <wp:posOffset>5631180</wp:posOffset>
                </wp:positionH>
                <wp:positionV relativeFrom="paragraph">
                  <wp:posOffset>4158615</wp:posOffset>
                </wp:positionV>
                <wp:extent cx="731520" cy="369570"/>
                <wp:effectExtent l="0" t="0" r="11430" b="11430"/>
                <wp:wrapNone/>
                <wp:docPr id="252" name="Oval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88F921" w14:textId="29A7DE7D" w:rsidR="00382904" w:rsidRDefault="00382904" w:rsidP="00382904">
                            <w:pPr>
                              <w:jc w:val="center"/>
                            </w:pPr>
                            <w:r>
                              <w:t>12,13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376CEF" id="Oval 252" o:spid="_x0000_s1071" style="position:absolute;left:0;text-align:left;margin-left:443.4pt;margin-top:327.45pt;width:57.6pt;height:29.1pt;z-index:25300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" filled="f" strokecolor="black [3213]" strokeweight="1pt">
                <v:textbox>
                  <w:txbxContent>
                    <w:p w14:paraId="4788F921" w14:textId="29A7DE7D" w:rsidR="00382904" w:rsidRDefault="00382904" w:rsidP="00382904">
                      <w:pPr>
                        <w:jc w:val="center"/>
                      </w:pPr>
                      <w:r>
                        <w:t>12,13</w:t>
                      </w:r>
                    </w:p>
                  </w:txbxContent>
                </v:textbox>
              </v:oval>
            </w:pict>
          </mc:Fallback>
        </mc:AlternateContent>
      </w:r>
    </w:p>
    <w:p w14:paraId="2E655B45" w14:textId="5212BADE" w:rsidR="00B41C34" w:rsidRDefault="00B41C34" w:rsidP="00DE1B7C">
      <w:pPr>
        <w:pStyle w:val="111"/>
      </w:pPr>
    </w:p>
    <w:p w14:paraId="0A7F78F5" w14:textId="5C3771BC" w:rsidR="00B41C34" w:rsidRPr="00DE1B7C" w:rsidRDefault="00B41C34" w:rsidP="00DE1B7C">
      <w:pPr>
        <w:pStyle w:val="111"/>
      </w:pPr>
    </w:p>
    <w:p w14:paraId="1BF13758" w14:textId="4E695E2D" w:rsidR="00A86193" w:rsidRPr="00DE1B7C" w:rsidRDefault="00A86193" w:rsidP="00A94297">
      <w:pPr>
        <w:pStyle w:val="111"/>
        <w:numPr>
          <w:ilvl w:val="2"/>
          <w:numId w:val="33"/>
        </w:numPr>
        <w:outlineLvl w:val="2"/>
      </w:pPr>
      <w:bookmarkStart w:id="42" w:name="_Toc62424298"/>
      <w:r w:rsidRPr="00DE1B7C">
        <w:t>Đặc điểm chi tiết</w:t>
      </w:r>
      <w:bookmarkEnd w:id="42"/>
    </w:p>
    <w:tbl>
      <w:tblPr>
        <w:tblStyle w:val="GridTable4-Accent12"/>
        <w:tblW w:w="9090" w:type="dxa"/>
        <w:tblInd w:w="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3"/>
        <w:gridCol w:w="1409"/>
        <w:gridCol w:w="1329"/>
        <w:gridCol w:w="1944"/>
        <w:gridCol w:w="2588"/>
        <w:gridCol w:w="1167"/>
      </w:tblGrid>
      <w:tr w:rsidR="00A86193" w:rsidRPr="00DE1B7C" w14:paraId="2C8B80E3" w14:textId="77777777" w:rsidTr="00E35C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tcBorders>
              <w:right w:val="single" w:sz="4" w:space="0" w:color="auto"/>
            </w:tcBorders>
            <w:vAlign w:val="center"/>
          </w:tcPr>
          <w:p w14:paraId="0FE4FD51" w14:textId="77777777" w:rsidR="00A86193" w:rsidRPr="00DE1B7C" w:rsidRDefault="00A86193" w:rsidP="00DE1B7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ID</w:t>
            </w:r>
          </w:p>
        </w:tc>
        <w:tc>
          <w:tcPr>
            <w:tcW w:w="140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D6D7CD" w14:textId="75CEA5EB" w:rsidR="00A86193" w:rsidRPr="00DE1B7C" w:rsidRDefault="00A86193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Form</w:t>
            </w:r>
          </w:p>
        </w:tc>
        <w:tc>
          <w:tcPr>
            <w:tcW w:w="132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321C955" w14:textId="77777777" w:rsidR="00A86193" w:rsidRPr="00DE1B7C" w:rsidRDefault="00A86193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Condition</w:t>
            </w:r>
          </w:p>
        </w:tc>
        <w:tc>
          <w:tcPr>
            <w:tcW w:w="194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235B75D" w14:textId="77777777" w:rsidR="00A86193" w:rsidRPr="00DE1B7C" w:rsidRDefault="00A86193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Control Type</w:t>
            </w:r>
          </w:p>
        </w:tc>
        <w:tc>
          <w:tcPr>
            <w:tcW w:w="258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C863CC" w14:textId="77777777" w:rsidR="00A86193" w:rsidRPr="00DE1B7C" w:rsidRDefault="00A86193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Target</w:t>
            </w:r>
          </w:p>
        </w:tc>
        <w:tc>
          <w:tcPr>
            <w:tcW w:w="1167" w:type="dxa"/>
            <w:tcBorders>
              <w:left w:val="single" w:sz="4" w:space="0" w:color="auto"/>
            </w:tcBorders>
            <w:vAlign w:val="center"/>
          </w:tcPr>
          <w:p w14:paraId="4FA94A12" w14:textId="77777777" w:rsidR="00A86193" w:rsidRPr="00DE1B7C" w:rsidRDefault="00A86193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Notes</w:t>
            </w:r>
          </w:p>
        </w:tc>
      </w:tr>
      <w:tr w:rsidR="00A86193" w:rsidRPr="00DE1B7C" w14:paraId="2E10025F" w14:textId="77777777" w:rsidTr="00E35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7EDC50F7" w14:textId="5FCF87FC" w:rsidR="00A86193" w:rsidRPr="00DE1B7C" w:rsidRDefault="00A86193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09" w:type="dxa"/>
            <w:vAlign w:val="center"/>
          </w:tcPr>
          <w:p w14:paraId="651AFF07" w14:textId="5EDB5B37" w:rsidR="00A86193" w:rsidRPr="00DE1B7C" w:rsidRDefault="00A86193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 w:rsidR="00B41C34">
              <w:rPr>
                <w:rFonts w:ascii="Times New Roman" w:hAnsi="Times New Roman" w:cs="Times New Roman"/>
                <w:sz w:val="26"/>
                <w:szCs w:val="26"/>
              </w:rPr>
              <w:t>đơn hàng</w:t>
            </w:r>
          </w:p>
        </w:tc>
        <w:tc>
          <w:tcPr>
            <w:tcW w:w="1329" w:type="dxa"/>
            <w:vAlign w:val="center"/>
          </w:tcPr>
          <w:p w14:paraId="57B68D94" w14:textId="77777777" w:rsidR="00A86193" w:rsidRPr="00DE1B7C" w:rsidRDefault="00A86193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944" w:type="dxa"/>
            <w:vAlign w:val="center"/>
          </w:tcPr>
          <w:p w14:paraId="11623F09" w14:textId="53F55928" w:rsidR="00A86193" w:rsidRPr="00DE1B7C" w:rsidRDefault="00B41C34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588" w:type="dxa"/>
            <w:vAlign w:val="center"/>
          </w:tcPr>
          <w:p w14:paraId="0118EEB3" w14:textId="7812BA46" w:rsidR="00A86193" w:rsidRPr="00DE1B7C" w:rsidRDefault="00A86193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 xml:space="preserve">Hiển thị quản lý </w:t>
            </w:r>
            <w:r w:rsidR="00B41C34">
              <w:rPr>
                <w:rFonts w:ascii="Times New Roman" w:hAnsi="Times New Roman" w:cs="Times New Roman"/>
                <w:sz w:val="26"/>
                <w:szCs w:val="26"/>
              </w:rPr>
              <w:t>đơn hàng</w:t>
            </w:r>
          </w:p>
        </w:tc>
        <w:tc>
          <w:tcPr>
            <w:tcW w:w="1167" w:type="dxa"/>
            <w:vAlign w:val="center"/>
          </w:tcPr>
          <w:p w14:paraId="348A05DF" w14:textId="77777777" w:rsidR="00A86193" w:rsidRPr="00DE1B7C" w:rsidRDefault="00A86193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86193" w:rsidRPr="00DE1B7C" w14:paraId="09EEE216" w14:textId="77777777" w:rsidTr="00E35C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3737CAFF" w14:textId="5DB609CC" w:rsidR="00A86193" w:rsidRPr="00DE1B7C" w:rsidRDefault="00A86193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09" w:type="dxa"/>
            <w:vAlign w:val="center"/>
          </w:tcPr>
          <w:p w14:paraId="7273579C" w14:textId="77777777" w:rsidR="00A86193" w:rsidRPr="00DE1B7C" w:rsidRDefault="00A86193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1329" w:type="dxa"/>
            <w:vAlign w:val="center"/>
          </w:tcPr>
          <w:p w14:paraId="4DF50264" w14:textId="77777777" w:rsidR="00A86193" w:rsidRPr="00DE1B7C" w:rsidRDefault="00A86193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944" w:type="dxa"/>
            <w:vAlign w:val="center"/>
          </w:tcPr>
          <w:p w14:paraId="4B69A6F2" w14:textId="77777777" w:rsidR="00A86193" w:rsidRPr="00DE1B7C" w:rsidRDefault="00A86193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vAlign w:val="center"/>
          </w:tcPr>
          <w:p w14:paraId="2F366BFB" w14:textId="58315D0D" w:rsidR="00A86193" w:rsidRPr="00DE1B7C" w:rsidRDefault="00A86193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 xml:space="preserve">Hiện thị ID </w:t>
            </w:r>
            <w:r w:rsidR="00B41C34">
              <w:rPr>
                <w:rFonts w:ascii="Times New Roman" w:hAnsi="Times New Roman" w:cs="Times New Roman"/>
                <w:sz w:val="26"/>
                <w:szCs w:val="26"/>
              </w:rPr>
              <w:t>đơn hàng</w:t>
            </w:r>
          </w:p>
        </w:tc>
        <w:tc>
          <w:tcPr>
            <w:tcW w:w="1167" w:type="dxa"/>
            <w:vAlign w:val="center"/>
          </w:tcPr>
          <w:p w14:paraId="55D93C65" w14:textId="77777777" w:rsidR="00A86193" w:rsidRPr="00DE1B7C" w:rsidRDefault="00A86193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86193" w:rsidRPr="00DE1B7C" w14:paraId="6249EF57" w14:textId="77777777" w:rsidTr="00E35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2C640EFB" w14:textId="77777777" w:rsidR="00A86193" w:rsidRPr="00DE1B7C" w:rsidRDefault="00A86193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409" w:type="dxa"/>
            <w:vAlign w:val="center"/>
          </w:tcPr>
          <w:p w14:paraId="159F7460" w14:textId="2B5D174E" w:rsidR="00A86193" w:rsidRPr="00DE1B7C" w:rsidRDefault="00A86193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  <w:r w:rsidR="00B41C34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  <w:tc>
          <w:tcPr>
            <w:tcW w:w="1329" w:type="dxa"/>
            <w:vAlign w:val="center"/>
          </w:tcPr>
          <w:p w14:paraId="21403B67" w14:textId="77777777" w:rsidR="00A86193" w:rsidRPr="00DE1B7C" w:rsidRDefault="00A86193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944" w:type="dxa"/>
            <w:vAlign w:val="center"/>
          </w:tcPr>
          <w:p w14:paraId="38339E8F" w14:textId="77777777" w:rsidR="00A86193" w:rsidRPr="00DE1B7C" w:rsidRDefault="00A86193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vAlign w:val="center"/>
          </w:tcPr>
          <w:p w14:paraId="2F569A02" w14:textId="44B96865" w:rsidR="00A86193" w:rsidRPr="00DE1B7C" w:rsidRDefault="00A86193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 xml:space="preserve">Hiển thị tên </w:t>
            </w:r>
            <w:r w:rsidR="00B41C34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  <w:tc>
          <w:tcPr>
            <w:tcW w:w="1167" w:type="dxa"/>
            <w:vAlign w:val="center"/>
          </w:tcPr>
          <w:p w14:paraId="285F1233" w14:textId="77777777" w:rsidR="00A86193" w:rsidRPr="00DE1B7C" w:rsidRDefault="00A86193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81CB0" w:rsidRPr="00DE1B7C" w14:paraId="112442CE" w14:textId="77777777" w:rsidTr="00E35C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496FBB04" w14:textId="77777777" w:rsidR="00781CB0" w:rsidRPr="00DE1B7C" w:rsidRDefault="00781CB0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</w:t>
            </w:r>
          </w:p>
        </w:tc>
        <w:tc>
          <w:tcPr>
            <w:tcW w:w="1409" w:type="dxa"/>
            <w:vAlign w:val="center"/>
          </w:tcPr>
          <w:p w14:paraId="5E665D32" w14:textId="326FA8FC" w:rsidR="00781CB0" w:rsidRPr="00DE1B7C" w:rsidRDefault="00B41C34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Phone</w:t>
            </w:r>
          </w:p>
        </w:tc>
        <w:tc>
          <w:tcPr>
            <w:tcW w:w="1329" w:type="dxa"/>
            <w:vAlign w:val="center"/>
          </w:tcPr>
          <w:p w14:paraId="181231B7" w14:textId="77777777" w:rsidR="00781CB0" w:rsidRPr="00DE1B7C" w:rsidRDefault="00781CB0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944" w:type="dxa"/>
            <w:vAlign w:val="center"/>
          </w:tcPr>
          <w:p w14:paraId="0D09F833" w14:textId="77777777" w:rsidR="00781CB0" w:rsidRPr="00DE1B7C" w:rsidRDefault="00781CB0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vAlign w:val="center"/>
          </w:tcPr>
          <w:p w14:paraId="52837147" w14:textId="180691A1" w:rsidR="00781CB0" w:rsidRPr="00DE1B7C" w:rsidRDefault="00781CB0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B41C34">
              <w:rPr>
                <w:rFonts w:ascii="Times New Roman" w:hAnsi="Times New Roman" w:cs="Times New Roman"/>
                <w:sz w:val="26"/>
                <w:szCs w:val="26"/>
              </w:rPr>
              <w:t>số điện thoại</w:t>
            </w:r>
          </w:p>
        </w:tc>
        <w:tc>
          <w:tcPr>
            <w:tcW w:w="1167" w:type="dxa"/>
            <w:vAlign w:val="center"/>
          </w:tcPr>
          <w:p w14:paraId="179D85D7" w14:textId="77777777" w:rsidR="00781CB0" w:rsidRPr="00DE1B7C" w:rsidRDefault="00781CB0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81CB0" w:rsidRPr="00DE1B7C" w14:paraId="4ABD0507" w14:textId="77777777" w:rsidTr="00E35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37238711" w14:textId="77777777" w:rsidR="00781CB0" w:rsidRPr="00DE1B7C" w:rsidRDefault="00781CB0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409" w:type="dxa"/>
            <w:vAlign w:val="center"/>
          </w:tcPr>
          <w:p w14:paraId="690173C9" w14:textId="4383E8EF" w:rsidR="00781CB0" w:rsidRPr="00DE1B7C" w:rsidRDefault="00B41C34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thức đặt bàn</w:t>
            </w:r>
          </w:p>
        </w:tc>
        <w:tc>
          <w:tcPr>
            <w:tcW w:w="1329" w:type="dxa"/>
            <w:vAlign w:val="center"/>
          </w:tcPr>
          <w:p w14:paraId="77C3D356" w14:textId="77777777" w:rsidR="00781CB0" w:rsidRPr="00DE1B7C" w:rsidRDefault="00781CB0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944" w:type="dxa"/>
            <w:vAlign w:val="center"/>
          </w:tcPr>
          <w:p w14:paraId="2E8F8AF8" w14:textId="77777777" w:rsidR="00781CB0" w:rsidRPr="00DE1B7C" w:rsidRDefault="00781CB0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vAlign w:val="center"/>
          </w:tcPr>
          <w:p w14:paraId="53D32854" w14:textId="74A55FCD" w:rsidR="00781CB0" w:rsidRPr="00DE1B7C" w:rsidRDefault="00781CB0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B41C34">
              <w:rPr>
                <w:rFonts w:ascii="Times New Roman" w:hAnsi="Times New Roman" w:cs="Times New Roman"/>
                <w:sz w:val="26"/>
                <w:szCs w:val="26"/>
              </w:rPr>
              <w:t>hình thức đặt bàn</w:t>
            </w:r>
          </w:p>
        </w:tc>
        <w:tc>
          <w:tcPr>
            <w:tcW w:w="1167" w:type="dxa"/>
            <w:vAlign w:val="center"/>
          </w:tcPr>
          <w:p w14:paraId="66BF0F5B" w14:textId="77777777" w:rsidR="00781CB0" w:rsidRPr="00DE1B7C" w:rsidRDefault="00781CB0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81CB0" w:rsidRPr="00DE1B7C" w14:paraId="485AB1BC" w14:textId="77777777" w:rsidTr="00E35C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5076B7C2" w14:textId="77777777" w:rsidR="00781CB0" w:rsidRPr="00DE1B7C" w:rsidRDefault="00781CB0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409" w:type="dxa"/>
            <w:vAlign w:val="center"/>
          </w:tcPr>
          <w:p w14:paraId="75745BA0" w14:textId="3F0E5383" w:rsidR="00781CB0" w:rsidRPr="00DE1B7C" w:rsidRDefault="00B41C34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lượng</w:t>
            </w:r>
          </w:p>
        </w:tc>
        <w:tc>
          <w:tcPr>
            <w:tcW w:w="1329" w:type="dxa"/>
            <w:vAlign w:val="center"/>
          </w:tcPr>
          <w:p w14:paraId="0BEBF447" w14:textId="77777777" w:rsidR="00781CB0" w:rsidRPr="00DE1B7C" w:rsidRDefault="00781CB0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944" w:type="dxa"/>
            <w:vAlign w:val="center"/>
          </w:tcPr>
          <w:p w14:paraId="7606F1AD" w14:textId="77777777" w:rsidR="00781CB0" w:rsidRPr="00DE1B7C" w:rsidRDefault="00781CB0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vAlign w:val="center"/>
          </w:tcPr>
          <w:p w14:paraId="0372684C" w14:textId="0622DA37" w:rsidR="00781CB0" w:rsidRPr="00DE1B7C" w:rsidRDefault="00781CB0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B41C34">
              <w:rPr>
                <w:rFonts w:ascii="Times New Roman" w:hAnsi="Times New Roman" w:cs="Times New Roman"/>
                <w:sz w:val="26"/>
                <w:szCs w:val="26"/>
              </w:rPr>
              <w:t>số lượng</w:t>
            </w:r>
          </w:p>
        </w:tc>
        <w:tc>
          <w:tcPr>
            <w:tcW w:w="1167" w:type="dxa"/>
            <w:vAlign w:val="center"/>
          </w:tcPr>
          <w:p w14:paraId="5717D532" w14:textId="77777777" w:rsidR="00781CB0" w:rsidRPr="00DE1B7C" w:rsidRDefault="00781CB0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41C34" w:rsidRPr="00DE1B7C" w14:paraId="388EBEA7" w14:textId="77777777" w:rsidTr="00E35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2B0D896F" w14:textId="20149778" w:rsidR="00B41C34" w:rsidRPr="00DE1B7C" w:rsidRDefault="00B41C34" w:rsidP="00DE1B7C">
            <w:pPr>
              <w:pStyle w:val="ListParagraph"/>
              <w:spacing w:line="360" w:lineRule="auto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409" w:type="dxa"/>
            <w:vAlign w:val="center"/>
          </w:tcPr>
          <w:p w14:paraId="415E2E22" w14:textId="64F0D008" w:rsidR="00B41C34" w:rsidRDefault="00B41C34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Ngày</w:t>
            </w:r>
          </w:p>
        </w:tc>
        <w:tc>
          <w:tcPr>
            <w:tcW w:w="1329" w:type="dxa"/>
            <w:vAlign w:val="center"/>
          </w:tcPr>
          <w:p w14:paraId="551C9AC7" w14:textId="790E5FCA" w:rsidR="00B41C34" w:rsidRPr="00DE1B7C" w:rsidRDefault="00B41C34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View</w:t>
            </w:r>
          </w:p>
        </w:tc>
        <w:tc>
          <w:tcPr>
            <w:tcW w:w="1944" w:type="dxa"/>
            <w:vAlign w:val="center"/>
          </w:tcPr>
          <w:p w14:paraId="456AA89F" w14:textId="1CE82A07" w:rsidR="00B41C34" w:rsidRPr="00DE1B7C" w:rsidRDefault="00B41C34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vAlign w:val="center"/>
          </w:tcPr>
          <w:p w14:paraId="27D3BDEB" w14:textId="3A95E9E3" w:rsidR="00B41C34" w:rsidRPr="00DE1B7C" w:rsidRDefault="00B41C34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Hiển thị ngày đặt </w:t>
            </w:r>
          </w:p>
        </w:tc>
        <w:tc>
          <w:tcPr>
            <w:tcW w:w="1167" w:type="dxa"/>
            <w:vAlign w:val="center"/>
          </w:tcPr>
          <w:p w14:paraId="0129B844" w14:textId="77777777" w:rsidR="00B41C34" w:rsidRPr="00DE1B7C" w:rsidRDefault="00B41C34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B41C34" w:rsidRPr="00DE1B7C" w14:paraId="0FE73077" w14:textId="77777777" w:rsidTr="00E35C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70DB1666" w14:textId="243A749F" w:rsidR="00B41C34" w:rsidRPr="00DE1B7C" w:rsidRDefault="00B41C34" w:rsidP="00DE1B7C">
            <w:pPr>
              <w:pStyle w:val="ListParagraph"/>
              <w:spacing w:line="360" w:lineRule="auto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1409" w:type="dxa"/>
            <w:vAlign w:val="center"/>
          </w:tcPr>
          <w:p w14:paraId="1FF74430" w14:textId="4B112698" w:rsidR="00B41C34" w:rsidRDefault="00B41C34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Thời gian</w:t>
            </w:r>
          </w:p>
        </w:tc>
        <w:tc>
          <w:tcPr>
            <w:tcW w:w="1329" w:type="dxa"/>
            <w:vAlign w:val="center"/>
          </w:tcPr>
          <w:p w14:paraId="6BFFA619" w14:textId="33433FE4" w:rsidR="00B41C34" w:rsidRPr="00DE1B7C" w:rsidRDefault="00B41C34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View</w:t>
            </w:r>
          </w:p>
        </w:tc>
        <w:tc>
          <w:tcPr>
            <w:tcW w:w="1944" w:type="dxa"/>
            <w:vAlign w:val="center"/>
          </w:tcPr>
          <w:p w14:paraId="499403EB" w14:textId="4B55C60F" w:rsidR="00B41C34" w:rsidRPr="00DE1B7C" w:rsidRDefault="00B41C34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vAlign w:val="center"/>
          </w:tcPr>
          <w:p w14:paraId="4E672B82" w14:textId="38804783" w:rsidR="00B41C34" w:rsidRPr="00DE1B7C" w:rsidRDefault="00B41C34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thời gian đặt</w:t>
            </w:r>
          </w:p>
        </w:tc>
        <w:tc>
          <w:tcPr>
            <w:tcW w:w="1167" w:type="dxa"/>
            <w:vAlign w:val="center"/>
          </w:tcPr>
          <w:p w14:paraId="66FCEB99" w14:textId="77777777" w:rsidR="00B41C34" w:rsidRPr="00DE1B7C" w:rsidRDefault="00B41C34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B41C34" w:rsidRPr="00DE1B7C" w14:paraId="3F3CF1CA" w14:textId="77777777" w:rsidTr="00E35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4F8ECC5E" w14:textId="2C444AED" w:rsidR="00B41C34" w:rsidRPr="00DE1B7C" w:rsidRDefault="00B41C34" w:rsidP="00DE1B7C">
            <w:pPr>
              <w:pStyle w:val="ListParagraph"/>
              <w:spacing w:line="360" w:lineRule="auto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1409" w:type="dxa"/>
            <w:vAlign w:val="center"/>
          </w:tcPr>
          <w:p w14:paraId="344305FF" w14:textId="50D156CB" w:rsidR="00B41C34" w:rsidRDefault="00B41C34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Tổng tiền</w:t>
            </w:r>
          </w:p>
        </w:tc>
        <w:tc>
          <w:tcPr>
            <w:tcW w:w="1329" w:type="dxa"/>
            <w:vAlign w:val="center"/>
          </w:tcPr>
          <w:p w14:paraId="0A49C4EF" w14:textId="0C9F7D92" w:rsidR="00B41C34" w:rsidRPr="00DE1B7C" w:rsidRDefault="00B41C34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View</w:t>
            </w:r>
          </w:p>
        </w:tc>
        <w:tc>
          <w:tcPr>
            <w:tcW w:w="1944" w:type="dxa"/>
            <w:vAlign w:val="center"/>
          </w:tcPr>
          <w:p w14:paraId="4B14A844" w14:textId="7F5DF5F4" w:rsidR="00B41C34" w:rsidRPr="00DE1B7C" w:rsidRDefault="00B41C34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vAlign w:val="center"/>
          </w:tcPr>
          <w:p w14:paraId="72880F51" w14:textId="09BDC86E" w:rsidR="00B41C34" w:rsidRPr="00DE1B7C" w:rsidRDefault="00B41C34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giá tiền</w:t>
            </w:r>
          </w:p>
        </w:tc>
        <w:tc>
          <w:tcPr>
            <w:tcW w:w="1167" w:type="dxa"/>
            <w:vAlign w:val="center"/>
          </w:tcPr>
          <w:p w14:paraId="68C095BA" w14:textId="77777777" w:rsidR="00B41C34" w:rsidRPr="00DE1B7C" w:rsidRDefault="00B41C34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4C0466" w:rsidRPr="00DE1B7C" w14:paraId="42F8F575" w14:textId="77777777" w:rsidTr="00E35C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18D9138B" w14:textId="2411C3C4" w:rsidR="004C0466" w:rsidRDefault="004C0466" w:rsidP="004C0466">
            <w:pPr>
              <w:pStyle w:val="ListParagraph"/>
              <w:spacing w:line="360" w:lineRule="auto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1409" w:type="dxa"/>
            <w:vAlign w:val="center"/>
          </w:tcPr>
          <w:p w14:paraId="5ACF8573" w14:textId="0790E436" w:rsidR="004C0466" w:rsidRDefault="004C0466" w:rsidP="004C0466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Tình trạng thanh toán</w:t>
            </w:r>
          </w:p>
        </w:tc>
        <w:tc>
          <w:tcPr>
            <w:tcW w:w="1329" w:type="dxa"/>
            <w:vAlign w:val="center"/>
          </w:tcPr>
          <w:p w14:paraId="663F7154" w14:textId="35E75B5A" w:rsidR="004C0466" w:rsidRDefault="004C0466" w:rsidP="004C0466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View</w:t>
            </w:r>
          </w:p>
        </w:tc>
        <w:tc>
          <w:tcPr>
            <w:tcW w:w="1944" w:type="dxa"/>
            <w:vAlign w:val="center"/>
          </w:tcPr>
          <w:p w14:paraId="2AEB9A94" w14:textId="07A86E9B" w:rsidR="004C0466" w:rsidRDefault="004C0466" w:rsidP="004C0466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vAlign w:val="center"/>
          </w:tcPr>
          <w:p w14:paraId="2B95EB4B" w14:textId="63A7DACB" w:rsidR="004C0466" w:rsidRDefault="004C0466" w:rsidP="004C0466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giá tiền</w:t>
            </w:r>
          </w:p>
        </w:tc>
        <w:tc>
          <w:tcPr>
            <w:tcW w:w="1167" w:type="dxa"/>
            <w:vAlign w:val="center"/>
          </w:tcPr>
          <w:p w14:paraId="317079AF" w14:textId="77777777" w:rsidR="004C0466" w:rsidRPr="00DE1B7C" w:rsidRDefault="004C0466" w:rsidP="004C0466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4C0466" w:rsidRPr="00DE1B7C" w14:paraId="5368710B" w14:textId="77777777" w:rsidTr="00E35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067C9E01" w14:textId="71178D26" w:rsidR="004C0466" w:rsidRDefault="004C0466" w:rsidP="004C0466">
            <w:pPr>
              <w:pStyle w:val="ListParagraph"/>
              <w:spacing w:line="360" w:lineRule="auto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</w:t>
            </w:r>
          </w:p>
        </w:tc>
        <w:tc>
          <w:tcPr>
            <w:tcW w:w="1409" w:type="dxa"/>
            <w:vAlign w:val="center"/>
          </w:tcPr>
          <w:p w14:paraId="75C631C0" w14:textId="30986295" w:rsidR="004C0466" w:rsidRDefault="004C0466" w:rsidP="004C0466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Chức năng</w:t>
            </w:r>
          </w:p>
        </w:tc>
        <w:tc>
          <w:tcPr>
            <w:tcW w:w="1329" w:type="dxa"/>
            <w:vAlign w:val="center"/>
          </w:tcPr>
          <w:p w14:paraId="4F6F8517" w14:textId="610ABBE7" w:rsidR="004C0466" w:rsidRDefault="004C0466" w:rsidP="004C0466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944" w:type="dxa"/>
            <w:vAlign w:val="center"/>
          </w:tcPr>
          <w:p w14:paraId="0451A464" w14:textId="73D77B96" w:rsidR="004C0466" w:rsidRDefault="004C0466" w:rsidP="004C0466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vAlign w:val="center"/>
          </w:tcPr>
          <w:p w14:paraId="4B1C4C6C" w14:textId="2CAD0E33" w:rsidR="004C0466" w:rsidRDefault="004C0466" w:rsidP="004C0466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các thao tác</w:t>
            </w:r>
          </w:p>
        </w:tc>
        <w:tc>
          <w:tcPr>
            <w:tcW w:w="1167" w:type="dxa"/>
            <w:vAlign w:val="center"/>
          </w:tcPr>
          <w:p w14:paraId="17AC98A3" w14:textId="77777777" w:rsidR="004C0466" w:rsidRPr="00DE1B7C" w:rsidRDefault="004C0466" w:rsidP="004C0466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4C0466" w:rsidRPr="00DE1B7C" w14:paraId="4D2EBCB8" w14:textId="77777777" w:rsidTr="00E35C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356E937A" w14:textId="18B23F49" w:rsidR="004C0466" w:rsidRDefault="004C0466" w:rsidP="004C0466">
            <w:pPr>
              <w:pStyle w:val="ListParagraph"/>
              <w:spacing w:line="360" w:lineRule="auto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</w:t>
            </w:r>
          </w:p>
        </w:tc>
        <w:tc>
          <w:tcPr>
            <w:tcW w:w="1409" w:type="dxa"/>
            <w:vAlign w:val="center"/>
          </w:tcPr>
          <w:p w14:paraId="6E1C797F" w14:textId="060672CD" w:rsidR="004C0466" w:rsidRDefault="004C0466" w:rsidP="004C0466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Edit</w:t>
            </w:r>
          </w:p>
        </w:tc>
        <w:tc>
          <w:tcPr>
            <w:tcW w:w="1329" w:type="dxa"/>
            <w:vAlign w:val="center"/>
          </w:tcPr>
          <w:p w14:paraId="556DF698" w14:textId="406EE5C2" w:rsidR="004C0466" w:rsidRDefault="004C0466" w:rsidP="004C0466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944" w:type="dxa"/>
            <w:vAlign w:val="center"/>
          </w:tcPr>
          <w:p w14:paraId="769A0FFD" w14:textId="797121A9" w:rsidR="004C0466" w:rsidRDefault="004C0466" w:rsidP="004C0466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588" w:type="dxa"/>
            <w:vAlign w:val="center"/>
          </w:tcPr>
          <w:p w14:paraId="0F6456E6" w14:textId="5B6E425E" w:rsidR="004C0466" w:rsidRDefault="004C0466" w:rsidP="004C0466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chỉnh sửa đơn hàng</w:t>
            </w:r>
          </w:p>
        </w:tc>
        <w:tc>
          <w:tcPr>
            <w:tcW w:w="1167" w:type="dxa"/>
            <w:vAlign w:val="center"/>
          </w:tcPr>
          <w:p w14:paraId="17665DF2" w14:textId="77777777" w:rsidR="004C0466" w:rsidRPr="00DE1B7C" w:rsidRDefault="004C0466" w:rsidP="004C0466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4C0466" w:rsidRPr="00DE1B7C" w14:paraId="0CF365A8" w14:textId="77777777" w:rsidTr="00E35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6490EB23" w14:textId="765169B0" w:rsidR="004C0466" w:rsidRDefault="004C0466" w:rsidP="004C0466">
            <w:pPr>
              <w:pStyle w:val="ListParagraph"/>
              <w:spacing w:line="360" w:lineRule="auto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13</w:t>
            </w:r>
          </w:p>
        </w:tc>
        <w:tc>
          <w:tcPr>
            <w:tcW w:w="1409" w:type="dxa"/>
            <w:vAlign w:val="center"/>
          </w:tcPr>
          <w:p w14:paraId="26997768" w14:textId="22AC5C22" w:rsidR="004C0466" w:rsidRDefault="004C0466" w:rsidP="004C0466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Delete</w:t>
            </w:r>
          </w:p>
        </w:tc>
        <w:tc>
          <w:tcPr>
            <w:tcW w:w="1329" w:type="dxa"/>
            <w:vAlign w:val="center"/>
          </w:tcPr>
          <w:p w14:paraId="68869484" w14:textId="495741F1" w:rsidR="004C0466" w:rsidRDefault="004C0466" w:rsidP="004C0466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944" w:type="dxa"/>
            <w:vAlign w:val="center"/>
          </w:tcPr>
          <w:p w14:paraId="0DFC6D97" w14:textId="3389A03B" w:rsidR="004C0466" w:rsidRDefault="004C0466" w:rsidP="004C0466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588" w:type="dxa"/>
            <w:vAlign w:val="center"/>
          </w:tcPr>
          <w:p w14:paraId="2804E0F8" w14:textId="37D8C65D" w:rsidR="004C0466" w:rsidRDefault="004C0466" w:rsidP="004C0466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xóa đơn hàng</w:t>
            </w:r>
          </w:p>
        </w:tc>
        <w:tc>
          <w:tcPr>
            <w:tcW w:w="1167" w:type="dxa"/>
            <w:vAlign w:val="center"/>
          </w:tcPr>
          <w:p w14:paraId="5E375CE3" w14:textId="77777777" w:rsidR="004C0466" w:rsidRPr="00DE1B7C" w:rsidRDefault="004C0466" w:rsidP="004C0466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4C0466" w:rsidRPr="00DE1B7C" w14:paraId="7A574762" w14:textId="77777777" w:rsidTr="00E35C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50B18C4F" w14:textId="27A62CB0" w:rsidR="004C0466" w:rsidRDefault="004C0466" w:rsidP="004C0466">
            <w:pPr>
              <w:pStyle w:val="ListParagraph"/>
              <w:spacing w:line="360" w:lineRule="auto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14</w:t>
            </w:r>
          </w:p>
        </w:tc>
        <w:tc>
          <w:tcPr>
            <w:tcW w:w="1409" w:type="dxa"/>
            <w:vAlign w:val="center"/>
          </w:tcPr>
          <w:p w14:paraId="4660875E" w14:textId="19793E1E" w:rsidR="004C0466" w:rsidRDefault="004C0466" w:rsidP="004C0466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</w:p>
        </w:tc>
        <w:tc>
          <w:tcPr>
            <w:tcW w:w="1329" w:type="dxa"/>
            <w:vAlign w:val="center"/>
          </w:tcPr>
          <w:p w14:paraId="003604BB" w14:textId="5B50C197" w:rsidR="004C0466" w:rsidRDefault="004C0466" w:rsidP="004C0466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944" w:type="dxa"/>
            <w:vAlign w:val="center"/>
          </w:tcPr>
          <w:p w14:paraId="33603CC5" w14:textId="441F9CA4" w:rsidR="004C0466" w:rsidRDefault="004C0466" w:rsidP="004C0466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vAlign w:val="center"/>
          </w:tcPr>
          <w:p w14:paraId="0E082C4F" w14:textId="0BC910CE" w:rsidR="004C0466" w:rsidRDefault="004C0466" w:rsidP="004C0466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</w:p>
        </w:tc>
        <w:tc>
          <w:tcPr>
            <w:tcW w:w="1167" w:type="dxa"/>
            <w:vAlign w:val="center"/>
          </w:tcPr>
          <w:p w14:paraId="6A989349" w14:textId="77777777" w:rsidR="004C0466" w:rsidRPr="00DE1B7C" w:rsidRDefault="004C0466" w:rsidP="004C0466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4C0466" w:rsidRPr="00DE1B7C" w14:paraId="11A6DAC3" w14:textId="77777777" w:rsidTr="00E35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00BC9A08" w14:textId="6AF53194" w:rsidR="004C0466" w:rsidRDefault="004C0466" w:rsidP="004C0466">
            <w:pPr>
              <w:pStyle w:val="ListParagraph"/>
              <w:spacing w:line="360" w:lineRule="auto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15</w:t>
            </w:r>
          </w:p>
        </w:tc>
        <w:tc>
          <w:tcPr>
            <w:tcW w:w="1409" w:type="dxa"/>
            <w:vAlign w:val="center"/>
          </w:tcPr>
          <w:p w14:paraId="5E6DCDF7" w14:textId="49232BCD" w:rsidR="004C0466" w:rsidRDefault="004C0466" w:rsidP="004C0466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chi tiết</w:t>
            </w:r>
          </w:p>
        </w:tc>
        <w:tc>
          <w:tcPr>
            <w:tcW w:w="1329" w:type="dxa"/>
            <w:vAlign w:val="center"/>
          </w:tcPr>
          <w:p w14:paraId="35836B40" w14:textId="655443D1" w:rsidR="004C0466" w:rsidRPr="00DE1B7C" w:rsidRDefault="004C0466" w:rsidP="004C0466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944" w:type="dxa"/>
            <w:vAlign w:val="center"/>
          </w:tcPr>
          <w:p w14:paraId="0DB6587C" w14:textId="6CBA9BCA" w:rsidR="004C0466" w:rsidRPr="00DE1B7C" w:rsidRDefault="004C0466" w:rsidP="004C0466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588" w:type="dxa"/>
            <w:vAlign w:val="center"/>
          </w:tcPr>
          <w:p w14:paraId="276D458B" w14:textId="3F4E36F9" w:rsidR="004C0466" w:rsidRPr="00DE1B7C" w:rsidRDefault="004C0466" w:rsidP="004C0466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chi tiết đơn hàng</w:t>
            </w:r>
          </w:p>
        </w:tc>
        <w:tc>
          <w:tcPr>
            <w:tcW w:w="1167" w:type="dxa"/>
            <w:vAlign w:val="center"/>
          </w:tcPr>
          <w:p w14:paraId="2611BDB0" w14:textId="77777777" w:rsidR="004C0466" w:rsidRPr="00DE1B7C" w:rsidRDefault="004C0466" w:rsidP="004C0466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</w:tbl>
    <w:p w14:paraId="5A615994" w14:textId="5882A1D3" w:rsidR="00617938" w:rsidRDefault="00617938" w:rsidP="00DE1B7C">
      <w:pPr>
        <w:tabs>
          <w:tab w:val="left" w:pos="2871"/>
        </w:tabs>
        <w:spacing w:line="360" w:lineRule="auto"/>
        <w:rPr>
          <w:sz w:val="26"/>
          <w:szCs w:val="26"/>
        </w:rPr>
      </w:pPr>
    </w:p>
    <w:p w14:paraId="235394DD" w14:textId="23AB100C" w:rsidR="00A86193" w:rsidRPr="00DE1B7C" w:rsidRDefault="00A86193" w:rsidP="009E69A0">
      <w:pPr>
        <w:rPr>
          <w:sz w:val="26"/>
          <w:szCs w:val="26"/>
        </w:rPr>
      </w:pPr>
    </w:p>
    <w:p w14:paraId="63B66C43" w14:textId="7AB910C0" w:rsidR="00A86193" w:rsidRPr="00DE1B7C" w:rsidRDefault="00233823" w:rsidP="00DE1B7C">
      <w:pPr>
        <w:pStyle w:val="11"/>
        <w:numPr>
          <w:ilvl w:val="0"/>
          <w:numId w:val="14"/>
        </w:numPr>
        <w:outlineLvl w:val="1"/>
      </w:pPr>
      <w:bookmarkStart w:id="43" w:name="_Toc62424299"/>
      <w:r>
        <w:t>Quản lý danh sách khách hàng liên hệ</w:t>
      </w:r>
      <w:bookmarkEnd w:id="43"/>
    </w:p>
    <w:p w14:paraId="68643CF3" w14:textId="2D187003" w:rsidR="00A86193" w:rsidRPr="00DE1B7C" w:rsidRDefault="00795EFE" w:rsidP="00233823">
      <w:pPr>
        <w:pStyle w:val="111"/>
        <w:numPr>
          <w:ilvl w:val="2"/>
          <w:numId w:val="34"/>
        </w:numPr>
        <w:outlineLvl w:val="2"/>
      </w:pPr>
      <w:bookmarkStart w:id="44" w:name="_Toc62424300"/>
      <w:r>
        <w:t>B</w:t>
      </w:r>
      <w:r w:rsidR="00A86193" w:rsidRPr="00DE1B7C">
        <w:t>ản mẫu</w:t>
      </w:r>
      <w:bookmarkEnd w:id="44"/>
    </w:p>
    <w:p w14:paraId="688324B8" w14:textId="5EAD5FAA" w:rsidR="00781CB0" w:rsidRPr="00DE1B7C" w:rsidRDefault="00382904" w:rsidP="00EE2A36">
      <w:pPr>
        <w:pStyle w:val="111"/>
        <w:ind w:left="1440" w:firstLine="0"/>
      </w:pPr>
      <w:r w:rsidRPr="00382904">
        <w:rPr>
          <w:noProof/>
        </w:rPr>
        <mc:AlternateContent>
          <mc:Choice Requires="wps">
            <w:drawing>
              <wp:anchor distT="0" distB="0" distL="114300" distR="114300" simplePos="0" relativeHeight="253317632" behindDoc="0" locked="0" layoutInCell="1" allowOverlap="1" wp14:anchorId="773957E0" wp14:editId="1AB32E87">
                <wp:simplePos x="0" y="0"/>
                <wp:positionH relativeFrom="column">
                  <wp:posOffset>4899660</wp:posOffset>
                </wp:positionH>
                <wp:positionV relativeFrom="paragraph">
                  <wp:posOffset>1401445</wp:posOffset>
                </wp:positionV>
                <wp:extent cx="533400" cy="845820"/>
                <wp:effectExtent l="0" t="38100" r="57150" b="30480"/>
                <wp:wrapNone/>
                <wp:docPr id="494" name="Straight Arrow Connector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845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17F38" id="Straight Arrow Connector 494" o:spid="_x0000_s1026" type="#_x0000_t32" style="position:absolute;margin-left:385.8pt;margin-top:110.35pt;width:42pt;height:66.6pt;flip:y;z-index:2533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" strokecolor="black [3040]">
                <v:stroke endarrow="block"/>
              </v:shape>
            </w:pict>
          </mc:Fallback>
        </mc:AlternateContent>
      </w:r>
      <w:r w:rsidRPr="00382904">
        <w:rPr>
          <w:noProof/>
        </w:rPr>
        <mc:AlternateContent>
          <mc:Choice Requires="wps">
            <w:drawing>
              <wp:anchor distT="0" distB="0" distL="114300" distR="114300" simplePos="0" relativeHeight="253225472" behindDoc="0" locked="0" layoutInCell="1" allowOverlap="1" wp14:anchorId="029E7E8D" wp14:editId="594EBCEB">
                <wp:simplePos x="0" y="0"/>
                <wp:positionH relativeFrom="column">
                  <wp:posOffset>3188970</wp:posOffset>
                </wp:positionH>
                <wp:positionV relativeFrom="paragraph">
                  <wp:posOffset>1396365</wp:posOffset>
                </wp:positionV>
                <wp:extent cx="53340" cy="845820"/>
                <wp:effectExtent l="19050" t="38100" r="60960" b="11430"/>
                <wp:wrapNone/>
                <wp:docPr id="490" name="Straight Arrow Connector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" cy="845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B6FA3" id="Straight Arrow Connector 490" o:spid="_x0000_s1026" type="#_x0000_t32" style="position:absolute;margin-left:251.1pt;margin-top:109.95pt;width:4.2pt;height:66.6pt;flip:y;z-index:2532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" strokecolor="black [3040]">
                <v:stroke endarrow="block"/>
              </v:shape>
            </w:pict>
          </mc:Fallback>
        </mc:AlternateContent>
      </w:r>
      <w:r w:rsidRPr="00382904">
        <w:rPr>
          <w:noProof/>
        </w:rPr>
        <mc:AlternateContent>
          <mc:Choice Requires="wps">
            <w:drawing>
              <wp:anchor distT="0" distB="0" distL="114300" distR="114300" simplePos="0" relativeHeight="253295104" behindDoc="0" locked="0" layoutInCell="1" allowOverlap="1" wp14:anchorId="3271848A" wp14:editId="3CB258B7">
                <wp:simplePos x="0" y="0"/>
                <wp:positionH relativeFrom="column">
                  <wp:posOffset>4000500</wp:posOffset>
                </wp:positionH>
                <wp:positionV relativeFrom="paragraph">
                  <wp:posOffset>1396365</wp:posOffset>
                </wp:positionV>
                <wp:extent cx="533400" cy="845820"/>
                <wp:effectExtent l="0" t="38100" r="57150" b="30480"/>
                <wp:wrapNone/>
                <wp:docPr id="492" name="Straight Arrow Connector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845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F7091" id="Straight Arrow Connector 492" o:spid="_x0000_s1026" type="#_x0000_t32" style="position:absolute;margin-left:315pt;margin-top:109.95pt;width:42pt;height:66.6pt;flip:y;z-index:2532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" strokecolor="black [3040]">
                <v:stroke endarrow="block"/>
              </v:shape>
            </w:pict>
          </mc:Fallback>
        </mc:AlternateContent>
      </w:r>
      <w:r w:rsidRPr="00382904">
        <w:rPr>
          <w:noProof/>
        </w:rPr>
        <mc:AlternateContent>
          <mc:Choice Requires="wps">
            <w:drawing>
              <wp:anchor distT="0" distB="0" distL="114300" distR="114300" simplePos="0" relativeHeight="253155840" behindDoc="0" locked="0" layoutInCell="1" allowOverlap="1" wp14:anchorId="7027A81B" wp14:editId="21023A0D">
                <wp:simplePos x="0" y="0"/>
                <wp:positionH relativeFrom="column">
                  <wp:posOffset>2118360</wp:posOffset>
                </wp:positionH>
                <wp:positionV relativeFrom="paragraph">
                  <wp:posOffset>1396365</wp:posOffset>
                </wp:positionV>
                <wp:extent cx="106680" cy="807720"/>
                <wp:effectExtent l="38100" t="38100" r="26670" b="11430"/>
                <wp:wrapNone/>
                <wp:docPr id="488" name="Straight Arrow Connector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6680" cy="807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B7C62" id="Straight Arrow Connector 488" o:spid="_x0000_s1026" type="#_x0000_t32" style="position:absolute;margin-left:166.8pt;margin-top:109.95pt;width:8.4pt;height:63.6pt;flip:x y;z-index:25315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" strokecolor="black [3040]">
                <v:stroke endarrow="block"/>
              </v:shape>
            </w:pict>
          </mc:Fallback>
        </mc:AlternateContent>
      </w:r>
      <w:r w:rsidRPr="00382904">
        <w:rPr>
          <w:noProof/>
        </w:rPr>
        <mc:AlternateContent>
          <mc:Choice Requires="wps">
            <w:drawing>
              <wp:anchor distT="0" distB="0" distL="114300" distR="114300" simplePos="0" relativeHeight="253135360" behindDoc="0" locked="0" layoutInCell="1" allowOverlap="1" wp14:anchorId="0E822B5A" wp14:editId="6D79C8D4">
                <wp:simplePos x="0" y="0"/>
                <wp:positionH relativeFrom="column">
                  <wp:posOffset>1531620</wp:posOffset>
                </wp:positionH>
                <wp:positionV relativeFrom="paragraph">
                  <wp:posOffset>1396365</wp:posOffset>
                </wp:positionV>
                <wp:extent cx="106680" cy="807720"/>
                <wp:effectExtent l="38100" t="38100" r="26670" b="11430"/>
                <wp:wrapNone/>
                <wp:docPr id="486" name="Straight Arrow Connector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6680" cy="807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E25CC" id="Straight Arrow Connector 486" o:spid="_x0000_s1026" type="#_x0000_t32" style="position:absolute;margin-left:120.6pt;margin-top:109.95pt;width:8.4pt;height:63.6pt;flip:x y;z-index:2531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" strokecolor="black [3040]">
                <v:stroke endarrow="block"/>
              </v:shape>
            </w:pict>
          </mc:Fallback>
        </mc:AlternateContent>
      </w:r>
      <w:r w:rsidRPr="00382904">
        <w:rPr>
          <w:noProof/>
        </w:rPr>
        <mc:AlternateContent>
          <mc:Choice Requires="wps">
            <w:drawing>
              <wp:anchor distT="0" distB="0" distL="114300" distR="114300" simplePos="0" relativeHeight="253110784" behindDoc="0" locked="0" layoutInCell="1" allowOverlap="1" wp14:anchorId="189396C9" wp14:editId="741A717C">
                <wp:simplePos x="0" y="0"/>
                <wp:positionH relativeFrom="column">
                  <wp:posOffset>929640</wp:posOffset>
                </wp:positionH>
                <wp:positionV relativeFrom="paragraph">
                  <wp:posOffset>1396365</wp:posOffset>
                </wp:positionV>
                <wp:extent cx="60960" cy="807720"/>
                <wp:effectExtent l="38100" t="38100" r="34290" b="11430"/>
                <wp:wrapNone/>
                <wp:docPr id="484" name="Straight Arrow Connector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960" cy="807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3DAF4" id="Straight Arrow Connector 484" o:spid="_x0000_s1026" type="#_x0000_t32" style="position:absolute;margin-left:73.2pt;margin-top:109.95pt;width:4.8pt;height:63.6pt;flip:x y;z-index:25311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" strokecolor="black [3040]">
                <v:stroke endarrow="block"/>
              </v:shape>
            </w:pict>
          </mc:Fallback>
        </mc:AlternateContent>
      </w:r>
      <w:r w:rsidRPr="00382904">
        <w:rPr>
          <w:noProof/>
        </w:rPr>
        <mc:AlternateContent>
          <mc:Choice Requires="wps">
            <w:drawing>
              <wp:anchor distT="0" distB="0" distL="114300" distR="114300" simplePos="0" relativeHeight="253084160" behindDoc="0" locked="0" layoutInCell="1" allowOverlap="1" wp14:anchorId="4B85C317" wp14:editId="3580A7A5">
                <wp:simplePos x="0" y="0"/>
                <wp:positionH relativeFrom="column">
                  <wp:posOffset>293370</wp:posOffset>
                </wp:positionH>
                <wp:positionV relativeFrom="paragraph">
                  <wp:posOffset>1396365</wp:posOffset>
                </wp:positionV>
                <wp:extent cx="45719" cy="807720"/>
                <wp:effectExtent l="38100" t="38100" r="50165" b="11430"/>
                <wp:wrapNone/>
                <wp:docPr id="482" name="Straight Arrow Connector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807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CE5F7" id="Straight Arrow Connector 482" o:spid="_x0000_s1026" type="#_x0000_t32" style="position:absolute;margin-left:23.1pt;margin-top:109.95pt;width:3.6pt;height:63.6pt;flip:y;z-index:25308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" strokecolor="black [3040]">
                <v:stroke endarrow="block"/>
              </v:shape>
            </w:pict>
          </mc:Fallback>
        </mc:AlternateContent>
      </w:r>
      <w:r w:rsidR="00617938" w:rsidRPr="006821AF">
        <w:rPr>
          <w:b w:val="0"/>
          <w:bCs/>
          <w:i/>
          <w:iCs/>
          <w:noProof/>
          <w:color w:val="000000" w:themeColor="text1"/>
        </w:rPr>
        <w:drawing>
          <wp:anchor distT="0" distB="0" distL="114300" distR="114300" simplePos="0" relativeHeight="251495936" behindDoc="0" locked="0" layoutInCell="1" allowOverlap="1" wp14:anchorId="7A397A4D" wp14:editId="23AC39B0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5731510" cy="1859280"/>
            <wp:effectExtent l="0" t="0" r="2540" b="7620"/>
            <wp:wrapSquare wrapText="bothSides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249D02" w14:textId="3C3BE7C2" w:rsidR="00A86193" w:rsidRPr="00DE1B7C" w:rsidRDefault="00382904" w:rsidP="00DE1B7C">
      <w:pPr>
        <w:tabs>
          <w:tab w:val="left" w:pos="2871"/>
        </w:tabs>
        <w:spacing w:line="360" w:lineRule="auto"/>
        <w:rPr>
          <w:sz w:val="26"/>
          <w:szCs w:val="26"/>
        </w:rPr>
      </w:pPr>
      <w:r w:rsidRPr="00382904">
        <w:rPr>
          <w:noProof/>
        </w:rPr>
        <mc:AlternateContent>
          <mc:Choice Requires="wps">
            <w:drawing>
              <wp:anchor distT="0" distB="0" distL="114300" distR="114300" simplePos="0" relativeHeight="253306368" behindDoc="0" locked="0" layoutInCell="1" allowOverlap="1" wp14:anchorId="2529F38E" wp14:editId="582967B8">
                <wp:simplePos x="0" y="0"/>
                <wp:positionH relativeFrom="column">
                  <wp:posOffset>4625340</wp:posOffset>
                </wp:positionH>
                <wp:positionV relativeFrom="paragraph">
                  <wp:posOffset>1923415</wp:posOffset>
                </wp:positionV>
                <wp:extent cx="472440" cy="369570"/>
                <wp:effectExtent l="0" t="0" r="22860" b="11430"/>
                <wp:wrapNone/>
                <wp:docPr id="493" name="Oval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07CE13" w14:textId="6A471D0A" w:rsidR="00AD3363" w:rsidRDefault="00AD3363" w:rsidP="00AD3363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29F38E" id="Oval 493" o:spid="_x0000_s1072" style="position:absolute;margin-left:364.2pt;margin-top:151.45pt;width:37.2pt;height:29.1pt;z-index:2533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" filled="f" strokecolor="black [3213]" strokeweight="1pt">
                <v:textbox>
                  <w:txbxContent>
                    <w:p w14:paraId="2907CE13" w14:textId="6A471D0A" w:rsidR="00AD3363" w:rsidRDefault="00AD3363" w:rsidP="00AD3363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Pr="00382904">
        <w:rPr>
          <w:noProof/>
        </w:rPr>
        <mc:AlternateContent>
          <mc:Choice Requires="wps">
            <w:drawing>
              <wp:anchor distT="0" distB="0" distL="114300" distR="114300" simplePos="0" relativeHeight="253188608" behindDoc="0" locked="0" layoutInCell="1" allowOverlap="1" wp14:anchorId="1BEEA1B0" wp14:editId="3301307E">
                <wp:simplePos x="0" y="0"/>
                <wp:positionH relativeFrom="column">
                  <wp:posOffset>2964180</wp:posOffset>
                </wp:positionH>
                <wp:positionV relativeFrom="paragraph">
                  <wp:posOffset>1960245</wp:posOffset>
                </wp:positionV>
                <wp:extent cx="472440" cy="369570"/>
                <wp:effectExtent l="0" t="0" r="22860" b="11430"/>
                <wp:wrapNone/>
                <wp:docPr id="489" name="Oval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F91DD5" w14:textId="2169EBA8" w:rsidR="00AD3363" w:rsidRDefault="00AD3363" w:rsidP="00AD3363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EEA1B0" id="Oval 489" o:spid="_x0000_s1073" style="position:absolute;margin-left:233.4pt;margin-top:154.35pt;width:37.2pt;height:29.1pt;z-index:2531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" filled="f" strokecolor="black [3213]" strokeweight="1pt">
                <v:textbox>
                  <w:txbxContent>
                    <w:p w14:paraId="30F91DD5" w14:textId="2169EBA8" w:rsidR="00AD3363" w:rsidRDefault="00AD3363" w:rsidP="00AD3363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382904">
        <w:rPr>
          <w:noProof/>
        </w:rPr>
        <mc:AlternateContent>
          <mc:Choice Requires="wps">
            <w:drawing>
              <wp:anchor distT="0" distB="0" distL="114300" distR="114300" simplePos="0" relativeHeight="253257216" behindDoc="0" locked="0" layoutInCell="1" allowOverlap="1" wp14:anchorId="35C5ABFB" wp14:editId="5881270F">
                <wp:simplePos x="0" y="0"/>
                <wp:positionH relativeFrom="column">
                  <wp:posOffset>3726180</wp:posOffset>
                </wp:positionH>
                <wp:positionV relativeFrom="paragraph">
                  <wp:posOffset>1956435</wp:posOffset>
                </wp:positionV>
                <wp:extent cx="472440" cy="369570"/>
                <wp:effectExtent l="0" t="0" r="22860" b="11430"/>
                <wp:wrapNone/>
                <wp:docPr id="491" name="Oval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D108AE" w14:textId="5F9F3849" w:rsidR="00AD3363" w:rsidRDefault="00AD3363" w:rsidP="00AD3363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C5ABFB" id="Oval 491" o:spid="_x0000_s1074" style="position:absolute;margin-left:293.4pt;margin-top:154.05pt;width:37.2pt;height:29.1pt;z-index:2532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" filled="f" strokecolor="black [3213]" strokeweight="1pt">
                <v:textbox>
                  <w:txbxContent>
                    <w:p w14:paraId="0DD108AE" w14:textId="5F9F3849" w:rsidR="00AD3363" w:rsidRDefault="00AD3363" w:rsidP="00AD3363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Pr="00382904">
        <w:rPr>
          <w:noProof/>
        </w:rPr>
        <mc:AlternateContent>
          <mc:Choice Requires="wps">
            <w:drawing>
              <wp:anchor distT="0" distB="0" distL="114300" distR="114300" simplePos="0" relativeHeight="253091328" behindDoc="0" locked="0" layoutInCell="1" allowOverlap="1" wp14:anchorId="4744353E" wp14:editId="0881F955">
                <wp:simplePos x="0" y="0"/>
                <wp:positionH relativeFrom="column">
                  <wp:posOffset>2042160</wp:posOffset>
                </wp:positionH>
                <wp:positionV relativeFrom="paragraph">
                  <wp:posOffset>1909445</wp:posOffset>
                </wp:positionV>
                <wp:extent cx="472440" cy="369570"/>
                <wp:effectExtent l="0" t="0" r="22860" b="11430"/>
                <wp:wrapNone/>
                <wp:docPr id="483" name="Oval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0823DB" w14:textId="4A694C58" w:rsidR="00AD3363" w:rsidRDefault="00AD3363" w:rsidP="00AD3363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44353E" id="Oval 483" o:spid="_x0000_s1075" style="position:absolute;margin-left:160.8pt;margin-top:150.35pt;width:37.2pt;height:29.1pt;z-index:25309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" filled="f" strokecolor="black [3213]" strokeweight="1pt">
                <v:textbox>
                  <w:txbxContent>
                    <w:p w14:paraId="600823DB" w14:textId="4A694C58" w:rsidR="00AD3363" w:rsidRDefault="00AD3363" w:rsidP="00AD3363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382904">
        <w:rPr>
          <w:noProof/>
        </w:rPr>
        <mc:AlternateContent>
          <mc:Choice Requires="wps">
            <w:drawing>
              <wp:anchor distT="0" distB="0" distL="114300" distR="114300" simplePos="0" relativeHeight="253115904" behindDoc="0" locked="0" layoutInCell="1" allowOverlap="1" wp14:anchorId="7700C5D2" wp14:editId="4F6B1310">
                <wp:simplePos x="0" y="0"/>
                <wp:positionH relativeFrom="column">
                  <wp:posOffset>1417320</wp:posOffset>
                </wp:positionH>
                <wp:positionV relativeFrom="paragraph">
                  <wp:posOffset>1917065</wp:posOffset>
                </wp:positionV>
                <wp:extent cx="472440" cy="369570"/>
                <wp:effectExtent l="0" t="0" r="22860" b="11430"/>
                <wp:wrapNone/>
                <wp:docPr id="485" name="Oval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78E9D0" w14:textId="5A0E063F" w:rsidR="00AD3363" w:rsidRDefault="00AD3363" w:rsidP="00AD3363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00C5D2" id="Oval 485" o:spid="_x0000_s1076" style="position:absolute;margin-left:111.6pt;margin-top:150.95pt;width:37.2pt;height:29.1pt;z-index:2531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" filled="f" strokecolor="black [3213]" strokeweight="1pt">
                <v:textbox>
                  <w:txbxContent>
                    <w:p w14:paraId="0078E9D0" w14:textId="5A0E063F" w:rsidR="00AD3363" w:rsidRDefault="00AD3363" w:rsidP="00AD3363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382904">
        <w:rPr>
          <w:noProof/>
        </w:rPr>
        <mc:AlternateContent>
          <mc:Choice Requires="wps">
            <w:drawing>
              <wp:anchor distT="0" distB="0" distL="114300" distR="114300" simplePos="0" relativeHeight="253137408" behindDoc="0" locked="0" layoutInCell="1" allowOverlap="1" wp14:anchorId="386D6029" wp14:editId="2E291699">
                <wp:simplePos x="0" y="0"/>
                <wp:positionH relativeFrom="column">
                  <wp:posOffset>761365</wp:posOffset>
                </wp:positionH>
                <wp:positionV relativeFrom="paragraph">
                  <wp:posOffset>1917065</wp:posOffset>
                </wp:positionV>
                <wp:extent cx="472440" cy="369570"/>
                <wp:effectExtent l="0" t="0" r="22860" b="11430"/>
                <wp:wrapNone/>
                <wp:docPr id="487" name="Oval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42214F" w14:textId="22A55568" w:rsidR="00AD3363" w:rsidRDefault="00AD3363" w:rsidP="00AD3363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6D6029" id="Oval 487" o:spid="_x0000_s1077" style="position:absolute;margin-left:59.95pt;margin-top:150.95pt;width:37.2pt;height:29.1pt;z-index:25313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" filled="f" strokecolor="black [3213]" strokeweight="1pt">
                <v:textbox>
                  <w:txbxContent>
                    <w:p w14:paraId="6942214F" w14:textId="22A55568" w:rsidR="00AD3363" w:rsidRDefault="00AD3363" w:rsidP="00AD3363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382904">
        <w:rPr>
          <w:noProof/>
        </w:rPr>
        <mc:AlternateContent>
          <mc:Choice Requires="wps">
            <w:drawing>
              <wp:anchor distT="0" distB="0" distL="114300" distR="114300" simplePos="0" relativeHeight="253069824" behindDoc="0" locked="0" layoutInCell="1" allowOverlap="1" wp14:anchorId="62442EA2" wp14:editId="129C5F0A">
                <wp:simplePos x="0" y="0"/>
                <wp:positionH relativeFrom="column">
                  <wp:posOffset>60960</wp:posOffset>
                </wp:positionH>
                <wp:positionV relativeFrom="paragraph">
                  <wp:posOffset>1919605</wp:posOffset>
                </wp:positionV>
                <wp:extent cx="472440" cy="369570"/>
                <wp:effectExtent l="0" t="0" r="22860" b="11430"/>
                <wp:wrapNone/>
                <wp:docPr id="481" name="Oval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3695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A3A0B7" w14:textId="69399FD3" w:rsidR="00AD3363" w:rsidRDefault="00AD3363" w:rsidP="00AD3363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442EA2" id="Oval 481" o:spid="_x0000_s1078" style="position:absolute;margin-left:4.8pt;margin-top:151.15pt;width:37.2pt;height:29.1pt;z-index:25306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" filled="f" strokecolor="black [3213]" strokeweight="1pt">
                <v:textbox>
                  <w:txbxContent>
                    <w:p w14:paraId="32A3A0B7" w14:textId="69399FD3" w:rsidR="00AD3363" w:rsidRDefault="00AD3363" w:rsidP="00AD3363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1C59DCB8" w14:textId="5C66BA31" w:rsidR="0034148F" w:rsidRDefault="0034148F" w:rsidP="003E5A01">
      <w:pPr>
        <w:pStyle w:val="111"/>
        <w:ind w:left="0" w:firstLine="0"/>
      </w:pPr>
    </w:p>
    <w:p w14:paraId="39A81A5D" w14:textId="534D8C98" w:rsidR="00A86193" w:rsidRPr="00DE1B7C" w:rsidRDefault="00A86193" w:rsidP="00617938">
      <w:pPr>
        <w:pStyle w:val="111"/>
        <w:numPr>
          <w:ilvl w:val="2"/>
          <w:numId w:val="34"/>
        </w:numPr>
        <w:outlineLvl w:val="2"/>
      </w:pPr>
      <w:bookmarkStart w:id="45" w:name="_Toc62424301"/>
      <w:r w:rsidRPr="00DE1B7C">
        <w:lastRenderedPageBreak/>
        <w:t>Đặc điểm chi tiết</w:t>
      </w:r>
      <w:bookmarkEnd w:id="45"/>
    </w:p>
    <w:tbl>
      <w:tblPr>
        <w:tblStyle w:val="GridTable4-Accent12"/>
        <w:tblW w:w="9090" w:type="dxa"/>
        <w:tblInd w:w="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3"/>
        <w:gridCol w:w="1409"/>
        <w:gridCol w:w="1329"/>
        <w:gridCol w:w="1944"/>
        <w:gridCol w:w="2588"/>
        <w:gridCol w:w="1167"/>
      </w:tblGrid>
      <w:tr w:rsidR="00A86193" w:rsidRPr="00DE1B7C" w14:paraId="05B48C3F" w14:textId="77777777" w:rsidTr="00E35C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tcBorders>
              <w:right w:val="single" w:sz="4" w:space="0" w:color="auto"/>
            </w:tcBorders>
            <w:vAlign w:val="center"/>
          </w:tcPr>
          <w:p w14:paraId="010823F3" w14:textId="77777777" w:rsidR="00A86193" w:rsidRPr="00DE1B7C" w:rsidRDefault="00A86193" w:rsidP="00DE1B7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ID</w:t>
            </w:r>
          </w:p>
        </w:tc>
        <w:tc>
          <w:tcPr>
            <w:tcW w:w="140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057E3AA" w14:textId="77777777" w:rsidR="00A86193" w:rsidRPr="00DE1B7C" w:rsidRDefault="00A86193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Form</w:t>
            </w:r>
          </w:p>
        </w:tc>
        <w:tc>
          <w:tcPr>
            <w:tcW w:w="132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6C5C80D" w14:textId="77777777" w:rsidR="00A86193" w:rsidRPr="00DE1B7C" w:rsidRDefault="00A86193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Condition</w:t>
            </w:r>
          </w:p>
        </w:tc>
        <w:tc>
          <w:tcPr>
            <w:tcW w:w="194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C987127" w14:textId="77777777" w:rsidR="00A86193" w:rsidRPr="00DE1B7C" w:rsidRDefault="00A86193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Control Type</w:t>
            </w:r>
          </w:p>
        </w:tc>
        <w:tc>
          <w:tcPr>
            <w:tcW w:w="258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F39BFD4" w14:textId="77777777" w:rsidR="00A86193" w:rsidRPr="00DE1B7C" w:rsidRDefault="00A86193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Target</w:t>
            </w:r>
          </w:p>
        </w:tc>
        <w:tc>
          <w:tcPr>
            <w:tcW w:w="1167" w:type="dxa"/>
            <w:tcBorders>
              <w:left w:val="single" w:sz="4" w:space="0" w:color="auto"/>
            </w:tcBorders>
            <w:vAlign w:val="center"/>
          </w:tcPr>
          <w:p w14:paraId="45811FFA" w14:textId="77777777" w:rsidR="00A86193" w:rsidRPr="00DE1B7C" w:rsidRDefault="00A86193" w:rsidP="00DE1B7C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Notes</w:t>
            </w:r>
          </w:p>
        </w:tc>
      </w:tr>
      <w:tr w:rsidR="00A86193" w:rsidRPr="00DE1B7C" w14:paraId="7A4F9C49" w14:textId="77777777" w:rsidTr="00E35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7A74F8DE" w14:textId="77777777" w:rsidR="00A86193" w:rsidRPr="00DE1B7C" w:rsidRDefault="00A86193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09" w:type="dxa"/>
            <w:vAlign w:val="center"/>
          </w:tcPr>
          <w:p w14:paraId="747C4E63" w14:textId="39E3E08E" w:rsidR="00A86193" w:rsidRPr="00DE1B7C" w:rsidRDefault="00A86193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 w:rsidR="00617938">
              <w:rPr>
                <w:rFonts w:ascii="Times New Roman" w:hAnsi="Times New Roman" w:cs="Times New Roman"/>
                <w:sz w:val="26"/>
                <w:szCs w:val="26"/>
              </w:rPr>
              <w:t>danh sách khách hàng liên hệ</w:t>
            </w:r>
          </w:p>
        </w:tc>
        <w:tc>
          <w:tcPr>
            <w:tcW w:w="1329" w:type="dxa"/>
            <w:vAlign w:val="center"/>
          </w:tcPr>
          <w:p w14:paraId="5FD821FA" w14:textId="77777777" w:rsidR="00A86193" w:rsidRPr="00DE1B7C" w:rsidRDefault="00A86193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944" w:type="dxa"/>
            <w:vAlign w:val="center"/>
          </w:tcPr>
          <w:p w14:paraId="019C50F6" w14:textId="11EDB3E8" w:rsidR="00A86193" w:rsidRPr="00DE1B7C" w:rsidRDefault="00617938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588" w:type="dxa"/>
            <w:vAlign w:val="center"/>
          </w:tcPr>
          <w:p w14:paraId="64DA9860" w14:textId="79000B51" w:rsidR="00A86193" w:rsidRPr="00DE1B7C" w:rsidRDefault="00A86193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 xml:space="preserve">Hiển thị quản lý </w:t>
            </w:r>
            <w:r w:rsidR="00617938">
              <w:rPr>
                <w:rFonts w:ascii="Times New Roman" w:hAnsi="Times New Roman" w:cs="Times New Roman"/>
                <w:sz w:val="26"/>
                <w:szCs w:val="26"/>
              </w:rPr>
              <w:t>danh sách khách hàng liên hệ</w:t>
            </w:r>
          </w:p>
        </w:tc>
        <w:tc>
          <w:tcPr>
            <w:tcW w:w="1167" w:type="dxa"/>
            <w:vAlign w:val="center"/>
          </w:tcPr>
          <w:p w14:paraId="31147EC2" w14:textId="77777777" w:rsidR="00A86193" w:rsidRPr="00DE1B7C" w:rsidRDefault="00A86193" w:rsidP="00DE1B7C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86193" w:rsidRPr="00DE1B7C" w14:paraId="56497F6B" w14:textId="77777777" w:rsidTr="00E35C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5B2B851E" w14:textId="77777777" w:rsidR="00A86193" w:rsidRPr="00DE1B7C" w:rsidRDefault="00A86193" w:rsidP="00DE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09" w:type="dxa"/>
            <w:vAlign w:val="center"/>
          </w:tcPr>
          <w:p w14:paraId="2F9EBF9E" w14:textId="71189B5E" w:rsidR="00A86193" w:rsidRPr="00DE1B7C" w:rsidRDefault="00617938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liên hệ</w:t>
            </w:r>
          </w:p>
        </w:tc>
        <w:tc>
          <w:tcPr>
            <w:tcW w:w="1329" w:type="dxa"/>
            <w:vAlign w:val="center"/>
          </w:tcPr>
          <w:p w14:paraId="7829E391" w14:textId="77777777" w:rsidR="00A86193" w:rsidRPr="00DE1B7C" w:rsidRDefault="00A86193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944" w:type="dxa"/>
            <w:vAlign w:val="center"/>
          </w:tcPr>
          <w:p w14:paraId="7A0C2357" w14:textId="77777777" w:rsidR="00A86193" w:rsidRPr="00DE1B7C" w:rsidRDefault="00A86193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vAlign w:val="center"/>
          </w:tcPr>
          <w:p w14:paraId="3EB4AF93" w14:textId="16551A95" w:rsidR="00A86193" w:rsidRPr="00DE1B7C" w:rsidRDefault="00A86193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 xml:space="preserve">Hiện thị </w:t>
            </w:r>
            <w:r w:rsidR="00617938">
              <w:rPr>
                <w:rFonts w:ascii="Times New Roman" w:hAnsi="Times New Roman" w:cs="Times New Roman"/>
                <w:sz w:val="26"/>
                <w:szCs w:val="26"/>
              </w:rPr>
              <w:t>mã liên hệ</w:t>
            </w:r>
          </w:p>
        </w:tc>
        <w:tc>
          <w:tcPr>
            <w:tcW w:w="1167" w:type="dxa"/>
            <w:vAlign w:val="center"/>
          </w:tcPr>
          <w:p w14:paraId="34C074B1" w14:textId="77777777" w:rsidR="00A86193" w:rsidRPr="00DE1B7C" w:rsidRDefault="00A86193" w:rsidP="00DE1B7C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17938" w:rsidRPr="00DE1B7C" w14:paraId="7AE67212" w14:textId="77777777" w:rsidTr="00E35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5CAA12E5" w14:textId="7D7B15AA" w:rsidR="00617938" w:rsidRPr="00DE1B7C" w:rsidRDefault="00617938" w:rsidP="0061793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409" w:type="dxa"/>
            <w:vAlign w:val="center"/>
          </w:tcPr>
          <w:p w14:paraId="03A3D208" w14:textId="12C415CC" w:rsidR="00617938" w:rsidRPr="00DE1B7C" w:rsidRDefault="00617938" w:rsidP="0061793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Họ tên liên hệ</w:t>
            </w:r>
          </w:p>
        </w:tc>
        <w:tc>
          <w:tcPr>
            <w:tcW w:w="1329" w:type="dxa"/>
            <w:vAlign w:val="center"/>
          </w:tcPr>
          <w:p w14:paraId="3EBD3388" w14:textId="12E4E63C" w:rsidR="00617938" w:rsidRPr="00DE1B7C" w:rsidRDefault="00617938" w:rsidP="0061793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944" w:type="dxa"/>
            <w:vAlign w:val="center"/>
          </w:tcPr>
          <w:p w14:paraId="7B6EABD7" w14:textId="17803535" w:rsidR="00617938" w:rsidRPr="00DE1B7C" w:rsidRDefault="00617938" w:rsidP="0061793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vAlign w:val="center"/>
          </w:tcPr>
          <w:p w14:paraId="5FC3433A" w14:textId="282D30D3" w:rsidR="00617938" w:rsidRPr="00DE1B7C" w:rsidRDefault="00617938" w:rsidP="0061793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 xml:space="preserve">Hiển thị tên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khách hàng liên hệ</w:t>
            </w:r>
          </w:p>
        </w:tc>
        <w:tc>
          <w:tcPr>
            <w:tcW w:w="1167" w:type="dxa"/>
            <w:vAlign w:val="center"/>
          </w:tcPr>
          <w:p w14:paraId="60F6E61B" w14:textId="77777777" w:rsidR="00617938" w:rsidRPr="00DE1B7C" w:rsidRDefault="00617938" w:rsidP="0061793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17938" w:rsidRPr="00DE1B7C" w14:paraId="1F921F1E" w14:textId="77777777" w:rsidTr="00E35C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75B31BB0" w14:textId="30714B76" w:rsidR="00617938" w:rsidRPr="00DE1B7C" w:rsidRDefault="00617938" w:rsidP="0061793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409" w:type="dxa"/>
            <w:vAlign w:val="center"/>
          </w:tcPr>
          <w:p w14:paraId="733A3894" w14:textId="429D120D" w:rsidR="00617938" w:rsidRPr="00DE1B7C" w:rsidRDefault="00617938" w:rsidP="0061793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Điện thoại</w:t>
            </w:r>
          </w:p>
        </w:tc>
        <w:tc>
          <w:tcPr>
            <w:tcW w:w="1329" w:type="dxa"/>
            <w:vAlign w:val="center"/>
          </w:tcPr>
          <w:p w14:paraId="1B997988" w14:textId="4131F84B" w:rsidR="00617938" w:rsidRPr="00DE1B7C" w:rsidRDefault="00617938" w:rsidP="0061793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944" w:type="dxa"/>
            <w:vAlign w:val="center"/>
          </w:tcPr>
          <w:p w14:paraId="69D8224E" w14:textId="20E4C3CE" w:rsidR="00617938" w:rsidRPr="00DE1B7C" w:rsidRDefault="00617938" w:rsidP="0061793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vAlign w:val="center"/>
          </w:tcPr>
          <w:p w14:paraId="23A90A9D" w14:textId="18D152E3" w:rsidR="00617938" w:rsidRPr="00DE1B7C" w:rsidRDefault="007C26C2" w:rsidP="0061793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số điện thoại</w:t>
            </w:r>
          </w:p>
        </w:tc>
        <w:tc>
          <w:tcPr>
            <w:tcW w:w="1167" w:type="dxa"/>
            <w:vAlign w:val="center"/>
          </w:tcPr>
          <w:p w14:paraId="270901AD" w14:textId="77777777" w:rsidR="00617938" w:rsidRPr="00DE1B7C" w:rsidRDefault="00617938" w:rsidP="0061793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26C2" w:rsidRPr="00DE1B7C" w14:paraId="1E8C683A" w14:textId="77777777" w:rsidTr="00E35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27B1EF42" w14:textId="122738AE" w:rsidR="007C26C2" w:rsidRPr="00DE1B7C" w:rsidRDefault="007C26C2" w:rsidP="007C26C2">
            <w:pPr>
              <w:pStyle w:val="ListParagraph"/>
              <w:spacing w:line="360" w:lineRule="auto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409" w:type="dxa"/>
            <w:vAlign w:val="center"/>
          </w:tcPr>
          <w:p w14:paraId="70347204" w14:textId="418569BC" w:rsidR="007C26C2" w:rsidRDefault="007C26C2" w:rsidP="007C26C2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7C26C2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329" w:type="dxa"/>
            <w:vAlign w:val="center"/>
          </w:tcPr>
          <w:p w14:paraId="270708C1" w14:textId="4BA97BD1" w:rsidR="007C26C2" w:rsidRPr="00DE1B7C" w:rsidRDefault="007C26C2" w:rsidP="007C26C2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944" w:type="dxa"/>
            <w:vAlign w:val="center"/>
          </w:tcPr>
          <w:p w14:paraId="53E78CFC" w14:textId="3FFFE721" w:rsidR="007C26C2" w:rsidRPr="00DE1B7C" w:rsidRDefault="007C26C2" w:rsidP="007C26C2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vAlign w:val="center"/>
          </w:tcPr>
          <w:p w14:paraId="75187437" w14:textId="2BFAD922" w:rsidR="007C26C2" w:rsidRPr="00DE1B7C" w:rsidRDefault="007C26C2" w:rsidP="007C26C2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167" w:type="dxa"/>
            <w:vAlign w:val="center"/>
          </w:tcPr>
          <w:p w14:paraId="462F458F" w14:textId="77777777" w:rsidR="007C26C2" w:rsidRPr="00DE1B7C" w:rsidRDefault="007C26C2" w:rsidP="007C26C2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617938" w:rsidRPr="00DE1B7C" w14:paraId="30F1C27D" w14:textId="77777777" w:rsidTr="00E35C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43C09080" w14:textId="36FAB527" w:rsidR="00617938" w:rsidRPr="00DE1B7C" w:rsidRDefault="007C26C2" w:rsidP="0061793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409" w:type="dxa"/>
            <w:vAlign w:val="center"/>
          </w:tcPr>
          <w:p w14:paraId="4D7446BB" w14:textId="13C7E700" w:rsidR="00617938" w:rsidRPr="00DE1B7C" w:rsidRDefault="00617938" w:rsidP="0061793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Nội dung</w:t>
            </w:r>
          </w:p>
        </w:tc>
        <w:tc>
          <w:tcPr>
            <w:tcW w:w="1329" w:type="dxa"/>
            <w:vAlign w:val="center"/>
          </w:tcPr>
          <w:p w14:paraId="00CA51AC" w14:textId="0EBF7258" w:rsidR="00617938" w:rsidRPr="00DE1B7C" w:rsidRDefault="00617938" w:rsidP="0061793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944" w:type="dxa"/>
            <w:vAlign w:val="center"/>
          </w:tcPr>
          <w:p w14:paraId="6CABEFE0" w14:textId="43504FFE" w:rsidR="00617938" w:rsidRPr="00DE1B7C" w:rsidRDefault="00617938" w:rsidP="0061793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vAlign w:val="center"/>
          </w:tcPr>
          <w:p w14:paraId="1B1E4DA7" w14:textId="5CB9A60C" w:rsidR="00617938" w:rsidRPr="00DE1B7C" w:rsidRDefault="00617938" w:rsidP="0061793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nội dung liên hệ</w:t>
            </w:r>
          </w:p>
        </w:tc>
        <w:tc>
          <w:tcPr>
            <w:tcW w:w="1167" w:type="dxa"/>
            <w:vAlign w:val="center"/>
          </w:tcPr>
          <w:p w14:paraId="7495C69F" w14:textId="77777777" w:rsidR="00617938" w:rsidRPr="00DE1B7C" w:rsidRDefault="00617938" w:rsidP="0061793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17938" w:rsidRPr="00DE1B7C" w14:paraId="06BA6A50" w14:textId="77777777" w:rsidTr="00E35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45BF11A6" w14:textId="046F48E5" w:rsidR="00617938" w:rsidRPr="00DE1B7C" w:rsidRDefault="007C26C2" w:rsidP="0061793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409" w:type="dxa"/>
            <w:vAlign w:val="center"/>
          </w:tcPr>
          <w:p w14:paraId="4E14D7C8" w14:textId="77657F45" w:rsidR="00617938" w:rsidRPr="00DE1B7C" w:rsidRDefault="00617938" w:rsidP="0061793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sz w:val="26"/>
                <w:szCs w:val="26"/>
              </w:rPr>
              <w:t>Thời gian</w:t>
            </w:r>
          </w:p>
        </w:tc>
        <w:tc>
          <w:tcPr>
            <w:tcW w:w="1329" w:type="dxa"/>
            <w:vAlign w:val="center"/>
          </w:tcPr>
          <w:p w14:paraId="10A702A1" w14:textId="55D5F2EC" w:rsidR="00617938" w:rsidRPr="00DE1B7C" w:rsidRDefault="00617938" w:rsidP="0061793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sz w:val="26"/>
                <w:szCs w:val="26"/>
              </w:rPr>
              <w:t>View</w:t>
            </w:r>
          </w:p>
        </w:tc>
        <w:tc>
          <w:tcPr>
            <w:tcW w:w="1944" w:type="dxa"/>
            <w:vAlign w:val="center"/>
          </w:tcPr>
          <w:p w14:paraId="721C8E56" w14:textId="0AE5F109" w:rsidR="00617938" w:rsidRPr="00DE1B7C" w:rsidRDefault="00617938" w:rsidP="0061793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vAlign w:val="center"/>
          </w:tcPr>
          <w:p w14:paraId="4C8D6DC1" w14:textId="57DBAAF9" w:rsidR="00617938" w:rsidRPr="00DE1B7C" w:rsidRDefault="00617938" w:rsidP="0061793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thời gian liên hệ</w:t>
            </w:r>
          </w:p>
        </w:tc>
        <w:tc>
          <w:tcPr>
            <w:tcW w:w="1167" w:type="dxa"/>
            <w:vAlign w:val="center"/>
          </w:tcPr>
          <w:p w14:paraId="68B87055" w14:textId="77777777" w:rsidR="00617938" w:rsidRPr="00DE1B7C" w:rsidRDefault="00617938" w:rsidP="00617938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17938" w:rsidRPr="00DE1B7C" w14:paraId="7D209CF9" w14:textId="77777777" w:rsidTr="00E35C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3" w:type="dxa"/>
            <w:vAlign w:val="center"/>
          </w:tcPr>
          <w:p w14:paraId="388D3516" w14:textId="50B6952A" w:rsidR="00617938" w:rsidRPr="00DE1B7C" w:rsidRDefault="007C26C2" w:rsidP="0061793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C26C2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409" w:type="dxa"/>
            <w:vAlign w:val="center"/>
          </w:tcPr>
          <w:p w14:paraId="1C3A6569" w14:textId="4B8851DE" w:rsidR="00617938" w:rsidRPr="00DE1B7C" w:rsidRDefault="00617938" w:rsidP="0061793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sz w:val="26"/>
                <w:szCs w:val="26"/>
              </w:rPr>
              <w:t>Next email</w:t>
            </w:r>
          </w:p>
        </w:tc>
        <w:tc>
          <w:tcPr>
            <w:tcW w:w="1329" w:type="dxa"/>
            <w:vAlign w:val="center"/>
          </w:tcPr>
          <w:p w14:paraId="07512D83" w14:textId="78A36A22" w:rsidR="00617938" w:rsidRPr="00DE1B7C" w:rsidRDefault="00617938" w:rsidP="0061793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sz w:val="26"/>
                <w:szCs w:val="26"/>
              </w:rPr>
              <w:t>View</w:t>
            </w:r>
          </w:p>
        </w:tc>
        <w:tc>
          <w:tcPr>
            <w:tcW w:w="1944" w:type="dxa"/>
            <w:vAlign w:val="center"/>
          </w:tcPr>
          <w:p w14:paraId="504BAF30" w14:textId="155919F4" w:rsidR="00617938" w:rsidRPr="00DE1B7C" w:rsidRDefault="00617938" w:rsidP="0061793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DE1B7C"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2588" w:type="dxa"/>
            <w:vAlign w:val="center"/>
          </w:tcPr>
          <w:p w14:paraId="028CB1E9" w14:textId="1129F84C" w:rsidR="00617938" w:rsidRPr="00DE1B7C" w:rsidRDefault="00617938" w:rsidP="0061793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Hiển thị mail </w:t>
            </w:r>
            <w:r w:rsidR="007C26C2">
              <w:rPr>
                <w:sz w:val="26"/>
                <w:szCs w:val="26"/>
              </w:rPr>
              <w:t>trả lời</w:t>
            </w:r>
          </w:p>
        </w:tc>
        <w:tc>
          <w:tcPr>
            <w:tcW w:w="1167" w:type="dxa"/>
            <w:vAlign w:val="center"/>
          </w:tcPr>
          <w:p w14:paraId="6A91F994" w14:textId="77777777" w:rsidR="00617938" w:rsidRPr="00DE1B7C" w:rsidRDefault="00617938" w:rsidP="0061793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21B90D7" w14:textId="73997FFD" w:rsidR="00A86193" w:rsidRDefault="00A86193" w:rsidP="00DE1B7C">
      <w:pPr>
        <w:tabs>
          <w:tab w:val="left" w:pos="2871"/>
        </w:tabs>
        <w:spacing w:line="360" w:lineRule="auto"/>
        <w:rPr>
          <w:sz w:val="26"/>
          <w:szCs w:val="26"/>
        </w:rPr>
      </w:pPr>
    </w:p>
    <w:p w14:paraId="6DB28088" w14:textId="77777777" w:rsidR="00A86193" w:rsidRPr="00DE1B7C" w:rsidRDefault="00A86193" w:rsidP="00DE1B7C">
      <w:pPr>
        <w:tabs>
          <w:tab w:val="left" w:pos="2871"/>
        </w:tabs>
        <w:spacing w:line="360" w:lineRule="auto"/>
        <w:rPr>
          <w:sz w:val="26"/>
          <w:szCs w:val="26"/>
        </w:rPr>
      </w:pPr>
    </w:p>
    <w:sectPr w:rsidR="00A86193" w:rsidRPr="00DE1B7C" w:rsidSect="009A5FD1">
      <w:headerReference w:type="default" r:id="rId22"/>
      <w:footerReference w:type="default" r:id="rId23"/>
      <w:pgSz w:w="12240" w:h="15840"/>
      <w:pgMar w:top="1134" w:right="1134" w:bottom="1134" w:left="1800" w:header="748" w:footer="117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A2039E" w14:textId="77777777" w:rsidR="00A8211E" w:rsidRDefault="00A8211E">
      <w:r>
        <w:separator/>
      </w:r>
    </w:p>
  </w:endnote>
  <w:endnote w:type="continuationSeparator" w:id="0">
    <w:p w14:paraId="7CC9EE0C" w14:textId="77777777" w:rsidR="00A8211E" w:rsidRDefault="00A821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888089" w14:textId="77777777" w:rsidR="00CF66A0" w:rsidRDefault="00CF66A0">
    <w:pPr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1AD6DBC0" wp14:editId="15C43FD4">
              <wp:simplePos x="0" y="0"/>
              <wp:positionH relativeFrom="page">
                <wp:posOffset>6877050</wp:posOffset>
              </wp:positionH>
              <wp:positionV relativeFrom="page">
                <wp:posOffset>9170035</wp:posOffset>
              </wp:positionV>
              <wp:extent cx="203200" cy="17780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5C00A2" w14:textId="55D5D0B2" w:rsidR="00CF66A0" w:rsidRDefault="00CF66A0">
                          <w:pPr>
                            <w:spacing w:line="260" w:lineRule="exact"/>
                            <w:ind w:left="40"/>
                            <w:rPr>
                              <w:sz w:val="24"/>
                              <w:szCs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04E23">
                            <w:rPr>
                              <w:noProof/>
                              <w:sz w:val="24"/>
                              <w:szCs w:val="24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D6DBC0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81" type="#_x0000_t202" style="position:absolute;margin-left:541.5pt;margin-top:722.05pt;width:16pt;height:14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" filled="f" stroked="f">
              <v:textbox inset="0,0,0,0">
                <w:txbxContent>
                  <w:p w14:paraId="775C00A2" w14:textId="55D5D0B2" w:rsidR="00CF66A0" w:rsidRDefault="00CF66A0">
                    <w:pPr>
                      <w:spacing w:line="260" w:lineRule="exact"/>
                      <w:ind w:left="40"/>
                      <w:rPr>
                        <w:sz w:val="24"/>
                        <w:szCs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  <w:szCs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04E23">
                      <w:rPr>
                        <w:noProof/>
                        <w:sz w:val="24"/>
                        <w:szCs w:val="24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6FF9F4" w14:textId="77777777" w:rsidR="00A8211E" w:rsidRDefault="00A8211E">
      <w:r>
        <w:separator/>
      </w:r>
    </w:p>
  </w:footnote>
  <w:footnote w:type="continuationSeparator" w:id="0">
    <w:p w14:paraId="10D08BE5" w14:textId="77777777" w:rsidR="00A8211E" w:rsidRDefault="00A821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822AED" w14:textId="270D1A16" w:rsidR="00CF66A0" w:rsidRDefault="00CF66A0">
    <w:pPr>
      <w:spacing w:line="180" w:lineRule="exact"/>
      <w:rPr>
        <w:sz w:val="18"/>
        <w:szCs w:val="18"/>
      </w:rPr>
    </w:pPr>
    <w:r>
      <w:rPr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49536" behindDoc="1" locked="0" layoutInCell="1" allowOverlap="1" wp14:anchorId="3CAE7A76" wp14:editId="5E7EA199">
              <wp:simplePos x="0" y="0"/>
              <wp:positionH relativeFrom="page">
                <wp:posOffset>5765800</wp:posOffset>
              </wp:positionH>
              <wp:positionV relativeFrom="topMargin">
                <wp:posOffset>364278</wp:posOffset>
              </wp:positionV>
              <wp:extent cx="1851660" cy="259080"/>
              <wp:effectExtent l="0" t="0" r="15240" b="7620"/>
              <wp:wrapNone/>
              <wp:docPr id="45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51660" cy="2590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B5871C" w14:textId="00E9362B" w:rsidR="00CF66A0" w:rsidRPr="003C3016" w:rsidRDefault="003C3016" w:rsidP="00B722A2">
                          <w:pPr>
                            <w:spacing w:line="260" w:lineRule="exact"/>
                            <w:ind w:left="20" w:right="-36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3C3016">
                            <w:rPr>
                              <w:b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  <w:t>DHTC PROJECT-K24</w:t>
                          </w:r>
                          <w:r w:rsidR="00CF66A0" w:rsidRPr="003C3016">
                            <w:rPr>
                              <w:b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  <w:t xml:space="preserve">CNTT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AE7A76" id="_x0000_t202" coordsize="21600,21600" o:spt="202" path="m,l,21600r21600,l21600,xe">
              <v:stroke joinstyle="miter"/>
              <v:path gradientshapeok="t" o:connecttype="rect"/>
            </v:shapetype>
            <v:shape id="Text Box 45" o:spid="_x0000_s1079" type="#_x0000_t202" style="position:absolute;margin-left:454pt;margin-top:28.7pt;width:145.8pt;height:20.4pt;z-index:-25166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" filled="f" stroked="f">
              <v:textbox inset="0,0,0,0">
                <w:txbxContent>
                  <w:p w14:paraId="38B5871C" w14:textId="00E9362B" w:rsidR="00CF66A0" w:rsidRPr="003C3016" w:rsidRDefault="003C3016" w:rsidP="00B722A2">
                    <w:pPr>
                      <w:spacing w:line="260" w:lineRule="exact"/>
                      <w:ind w:left="20" w:right="-36"/>
                      <w:rPr>
                        <w:color w:val="000000" w:themeColor="text1"/>
                        <w:sz w:val="24"/>
                        <w:szCs w:val="24"/>
                      </w:rPr>
                    </w:pPr>
                    <w:r w:rsidRPr="003C3016">
                      <w:rPr>
                        <w:b/>
                        <w:i/>
                        <w:color w:val="000000" w:themeColor="text1"/>
                        <w:sz w:val="24"/>
                        <w:szCs w:val="24"/>
                      </w:rPr>
                      <w:t>DHTC PROJECT-K24</w:t>
                    </w:r>
                    <w:r w:rsidR="00CF66A0" w:rsidRPr="003C3016">
                      <w:rPr>
                        <w:b/>
                        <w:i/>
                        <w:color w:val="000000" w:themeColor="text1"/>
                        <w:sz w:val="24"/>
                        <w:szCs w:val="24"/>
                      </w:rPr>
                      <w:t xml:space="preserve">CNTT </w:t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12AA1833" wp14:editId="3B0A50A3">
              <wp:simplePos x="0" y="0"/>
              <wp:positionH relativeFrom="margin">
                <wp:align>left</wp:align>
              </wp:positionH>
              <wp:positionV relativeFrom="page">
                <wp:posOffset>381000</wp:posOffset>
              </wp:positionV>
              <wp:extent cx="2118360" cy="213360"/>
              <wp:effectExtent l="0" t="0" r="15240" b="15240"/>
              <wp:wrapNone/>
              <wp:docPr id="5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18360" cy="213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6E4FDC" w14:textId="77777777" w:rsidR="00CF66A0" w:rsidRPr="003C3016" w:rsidRDefault="00CF66A0">
                          <w:pPr>
                            <w:spacing w:line="260" w:lineRule="exact"/>
                            <w:ind w:left="20" w:right="-36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3C3016">
                            <w:rPr>
                              <w:b/>
                              <w:i/>
                              <w:color w:val="000000" w:themeColor="text1"/>
                              <w:spacing w:val="-1"/>
                              <w:sz w:val="24"/>
                              <w:szCs w:val="24"/>
                            </w:rPr>
                            <w:t>USER INTERFACE DESIGN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AA1833" id="Text Box 3" o:spid="_x0000_s1080" type="#_x0000_t202" style="position:absolute;margin-left:0;margin-top:30pt;width:166.8pt;height:16.8pt;z-index:-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" filled="f" stroked="f">
              <v:textbox inset="0,0,0,0">
                <w:txbxContent>
                  <w:p w14:paraId="4D6E4FDC" w14:textId="77777777" w:rsidR="00CF66A0" w:rsidRPr="003C3016" w:rsidRDefault="00CF66A0">
                    <w:pPr>
                      <w:spacing w:line="260" w:lineRule="exact"/>
                      <w:ind w:left="20" w:right="-36"/>
                      <w:rPr>
                        <w:color w:val="000000" w:themeColor="text1"/>
                        <w:sz w:val="24"/>
                        <w:szCs w:val="24"/>
                      </w:rPr>
                    </w:pPr>
                    <w:r w:rsidRPr="003C3016">
                      <w:rPr>
                        <w:b/>
                        <w:i/>
                        <w:color w:val="000000" w:themeColor="text1"/>
                        <w:spacing w:val="-1"/>
                        <w:sz w:val="24"/>
                        <w:szCs w:val="24"/>
                      </w:rPr>
                      <w:t>USER INTERFACE DESIGN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57A02"/>
    <w:multiLevelType w:val="hybridMultilevel"/>
    <w:tmpl w:val="9112FF50"/>
    <w:lvl w:ilvl="0" w:tplc="70B68A50">
      <w:start w:val="1"/>
      <w:numFmt w:val="decimal"/>
      <w:lvlText w:val="2.3.1.%1."/>
      <w:lvlJc w:val="left"/>
      <w:pPr>
        <w:ind w:left="12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72" w:hanging="360"/>
      </w:pPr>
    </w:lvl>
    <w:lvl w:ilvl="2" w:tplc="0409001B" w:tentative="1">
      <w:start w:val="1"/>
      <w:numFmt w:val="lowerRoman"/>
      <w:lvlText w:val="%3."/>
      <w:lvlJc w:val="right"/>
      <w:pPr>
        <w:ind w:left="2292" w:hanging="180"/>
      </w:pPr>
    </w:lvl>
    <w:lvl w:ilvl="3" w:tplc="0409000F" w:tentative="1">
      <w:start w:val="1"/>
      <w:numFmt w:val="decimal"/>
      <w:lvlText w:val="%4."/>
      <w:lvlJc w:val="left"/>
      <w:pPr>
        <w:ind w:left="3012" w:hanging="360"/>
      </w:pPr>
    </w:lvl>
    <w:lvl w:ilvl="4" w:tplc="04090019" w:tentative="1">
      <w:start w:val="1"/>
      <w:numFmt w:val="lowerLetter"/>
      <w:lvlText w:val="%5."/>
      <w:lvlJc w:val="left"/>
      <w:pPr>
        <w:ind w:left="3732" w:hanging="360"/>
      </w:pPr>
    </w:lvl>
    <w:lvl w:ilvl="5" w:tplc="0409001B" w:tentative="1">
      <w:start w:val="1"/>
      <w:numFmt w:val="lowerRoman"/>
      <w:lvlText w:val="%6."/>
      <w:lvlJc w:val="right"/>
      <w:pPr>
        <w:ind w:left="4452" w:hanging="180"/>
      </w:pPr>
    </w:lvl>
    <w:lvl w:ilvl="6" w:tplc="0409000F" w:tentative="1">
      <w:start w:val="1"/>
      <w:numFmt w:val="decimal"/>
      <w:lvlText w:val="%7."/>
      <w:lvlJc w:val="left"/>
      <w:pPr>
        <w:ind w:left="5172" w:hanging="360"/>
      </w:pPr>
    </w:lvl>
    <w:lvl w:ilvl="7" w:tplc="04090019" w:tentative="1">
      <w:start w:val="1"/>
      <w:numFmt w:val="lowerLetter"/>
      <w:lvlText w:val="%8."/>
      <w:lvlJc w:val="left"/>
      <w:pPr>
        <w:ind w:left="5892" w:hanging="360"/>
      </w:pPr>
    </w:lvl>
    <w:lvl w:ilvl="8" w:tplc="0409001B" w:tentative="1">
      <w:start w:val="1"/>
      <w:numFmt w:val="lowerRoman"/>
      <w:lvlText w:val="%9."/>
      <w:lvlJc w:val="right"/>
      <w:pPr>
        <w:ind w:left="6612" w:hanging="180"/>
      </w:pPr>
    </w:lvl>
  </w:abstractNum>
  <w:abstractNum w:abstractNumId="1" w15:restartNumberingAfterBreak="0">
    <w:nsid w:val="01B35169"/>
    <w:multiLevelType w:val="multilevel"/>
    <w:tmpl w:val="030EAA76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02B346D4"/>
    <w:multiLevelType w:val="hybridMultilevel"/>
    <w:tmpl w:val="05A0237E"/>
    <w:lvl w:ilvl="0" w:tplc="61FED31A">
      <w:start w:val="1"/>
      <w:numFmt w:val="decimal"/>
      <w:lvlText w:val="2.10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7E7095"/>
    <w:multiLevelType w:val="hybridMultilevel"/>
    <w:tmpl w:val="87787162"/>
    <w:lvl w:ilvl="0" w:tplc="44864060">
      <w:start w:val="1"/>
      <w:numFmt w:val="decimal"/>
      <w:lvlText w:val="1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BC4F9B"/>
    <w:multiLevelType w:val="hybridMultilevel"/>
    <w:tmpl w:val="4F86218A"/>
    <w:lvl w:ilvl="0" w:tplc="A8E845BE">
      <w:start w:val="1"/>
      <w:numFmt w:val="decimal"/>
      <w:lvlText w:val="2.2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412233"/>
    <w:multiLevelType w:val="multilevel"/>
    <w:tmpl w:val="5EE2730C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0F14346D"/>
    <w:multiLevelType w:val="hybridMultilevel"/>
    <w:tmpl w:val="E8302B56"/>
    <w:lvl w:ilvl="0" w:tplc="72489B1C">
      <w:start w:val="1"/>
      <w:numFmt w:val="decimal"/>
      <w:lvlText w:val="2.5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F934FE"/>
    <w:multiLevelType w:val="hybridMultilevel"/>
    <w:tmpl w:val="64EC3AD2"/>
    <w:lvl w:ilvl="0" w:tplc="D44AA4BC">
      <w:start w:val="1"/>
      <w:numFmt w:val="decimal"/>
      <w:lvlText w:val="2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AC6A13"/>
    <w:multiLevelType w:val="multilevel"/>
    <w:tmpl w:val="4F2CD84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1CC2781D"/>
    <w:multiLevelType w:val="hybridMultilevel"/>
    <w:tmpl w:val="80941CDE"/>
    <w:lvl w:ilvl="0" w:tplc="F3D83DAC">
      <w:start w:val="1"/>
      <w:numFmt w:val="bullet"/>
      <w:lvlText w:val="-"/>
      <w:lvlJc w:val="left"/>
      <w:pPr>
        <w:ind w:left="3052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7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12" w:hanging="360"/>
      </w:pPr>
      <w:rPr>
        <w:rFonts w:ascii="Wingdings" w:hAnsi="Wingdings" w:hint="default"/>
      </w:rPr>
    </w:lvl>
  </w:abstractNum>
  <w:abstractNum w:abstractNumId="10" w15:restartNumberingAfterBreak="0">
    <w:nsid w:val="1D8D6814"/>
    <w:multiLevelType w:val="multilevel"/>
    <w:tmpl w:val="19AC562C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22B94B30"/>
    <w:multiLevelType w:val="hybridMultilevel"/>
    <w:tmpl w:val="1F52E370"/>
    <w:lvl w:ilvl="0" w:tplc="B3F44A34">
      <w:start w:val="1"/>
      <w:numFmt w:val="bullet"/>
      <w:lvlText w:val="-"/>
      <w:lvlJc w:val="left"/>
      <w:pPr>
        <w:ind w:left="306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7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27" w:hanging="360"/>
      </w:pPr>
      <w:rPr>
        <w:rFonts w:ascii="Wingdings" w:hAnsi="Wingdings" w:hint="default"/>
      </w:rPr>
    </w:lvl>
  </w:abstractNum>
  <w:abstractNum w:abstractNumId="12" w15:restartNumberingAfterBreak="0">
    <w:nsid w:val="26FF3B45"/>
    <w:multiLevelType w:val="hybridMultilevel"/>
    <w:tmpl w:val="1A80FCE6"/>
    <w:lvl w:ilvl="0" w:tplc="0C50D4F4">
      <w:start w:val="1"/>
      <w:numFmt w:val="decimal"/>
      <w:lvlText w:val="2.6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CD23FC"/>
    <w:multiLevelType w:val="hybridMultilevel"/>
    <w:tmpl w:val="39A04182"/>
    <w:lvl w:ilvl="0" w:tplc="CA98CA8E">
      <w:start w:val="1"/>
      <w:numFmt w:val="bullet"/>
      <w:lvlText w:val="-"/>
      <w:lvlJc w:val="left"/>
      <w:pPr>
        <w:ind w:left="30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60" w:hanging="360"/>
      </w:pPr>
      <w:rPr>
        <w:rFonts w:ascii="Wingdings" w:hAnsi="Wingdings" w:hint="default"/>
      </w:rPr>
    </w:lvl>
  </w:abstractNum>
  <w:abstractNum w:abstractNumId="14" w15:restartNumberingAfterBreak="0">
    <w:nsid w:val="28DC4535"/>
    <w:multiLevelType w:val="hybridMultilevel"/>
    <w:tmpl w:val="4B4C335E"/>
    <w:lvl w:ilvl="0" w:tplc="12BE7A04">
      <w:start w:val="1"/>
      <w:numFmt w:val="decimal"/>
      <w:lvlText w:val="2.7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E8085B"/>
    <w:multiLevelType w:val="multilevel"/>
    <w:tmpl w:val="9CF270CC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2EBB7F05"/>
    <w:multiLevelType w:val="hybridMultilevel"/>
    <w:tmpl w:val="58E0E9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ED6273"/>
    <w:multiLevelType w:val="multilevel"/>
    <w:tmpl w:val="F904BA28"/>
    <w:lvl w:ilvl="0">
      <w:start w:val="1"/>
      <w:numFmt w:val="decimal"/>
      <w:pStyle w:val="1"/>
      <w:lvlText w:val="%1."/>
      <w:lvlJc w:val="left"/>
      <w:pPr>
        <w:ind w:left="360" w:hanging="360"/>
      </w:pPr>
      <w:rPr>
        <w:sz w:val="26"/>
        <w:szCs w:val="26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44F5F48"/>
    <w:multiLevelType w:val="hybridMultilevel"/>
    <w:tmpl w:val="38FC8F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8E3B32"/>
    <w:multiLevelType w:val="multilevel"/>
    <w:tmpl w:val="6CDCD0B6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513E02F3"/>
    <w:multiLevelType w:val="multilevel"/>
    <w:tmpl w:val="9CB2D87E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519C146F"/>
    <w:multiLevelType w:val="hybridMultilevel"/>
    <w:tmpl w:val="294CC088"/>
    <w:lvl w:ilvl="0" w:tplc="D9A298E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C322AA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35ADA6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F7027E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59CEF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4A6247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078304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2220D4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2E401D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2" w15:restartNumberingAfterBreak="0">
    <w:nsid w:val="54AC14C5"/>
    <w:multiLevelType w:val="hybridMultilevel"/>
    <w:tmpl w:val="A142F23A"/>
    <w:lvl w:ilvl="0" w:tplc="735AB1B2">
      <w:start w:val="1"/>
      <w:numFmt w:val="bullet"/>
      <w:lvlText w:val="-"/>
      <w:lvlJc w:val="left"/>
      <w:pPr>
        <w:ind w:left="3052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7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12" w:hanging="360"/>
      </w:pPr>
      <w:rPr>
        <w:rFonts w:ascii="Wingdings" w:hAnsi="Wingdings" w:hint="default"/>
      </w:rPr>
    </w:lvl>
  </w:abstractNum>
  <w:abstractNum w:abstractNumId="23" w15:restartNumberingAfterBreak="0">
    <w:nsid w:val="593E763F"/>
    <w:multiLevelType w:val="multilevel"/>
    <w:tmpl w:val="5982271A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5AAE06AC"/>
    <w:multiLevelType w:val="hybridMultilevel"/>
    <w:tmpl w:val="B0727788"/>
    <w:lvl w:ilvl="0" w:tplc="65CCDA48">
      <w:start w:val="1"/>
      <w:numFmt w:val="decimal"/>
      <w:lvlText w:val="2.9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C1523C"/>
    <w:multiLevelType w:val="hybridMultilevel"/>
    <w:tmpl w:val="23FA94B4"/>
    <w:lvl w:ilvl="0" w:tplc="F7AADE10">
      <w:start w:val="1"/>
      <w:numFmt w:val="decimal"/>
      <w:lvlText w:val="2.4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D33CD4"/>
    <w:multiLevelType w:val="hybridMultilevel"/>
    <w:tmpl w:val="F8C084BC"/>
    <w:lvl w:ilvl="0" w:tplc="44E0CAB4">
      <w:start w:val="1"/>
      <w:numFmt w:val="decimal"/>
      <w:lvlText w:val="2.1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3234DC"/>
    <w:multiLevelType w:val="hybridMultilevel"/>
    <w:tmpl w:val="3B56E404"/>
    <w:lvl w:ilvl="0" w:tplc="5C1271AC">
      <w:start w:val="1"/>
      <w:numFmt w:val="bullet"/>
      <w:lvlText w:val="-"/>
      <w:lvlJc w:val="left"/>
      <w:pPr>
        <w:ind w:left="324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9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7" w:hanging="360"/>
      </w:pPr>
      <w:rPr>
        <w:rFonts w:ascii="Wingdings" w:hAnsi="Wingdings" w:hint="default"/>
      </w:rPr>
    </w:lvl>
  </w:abstractNum>
  <w:abstractNum w:abstractNumId="28" w15:restartNumberingAfterBreak="0">
    <w:nsid w:val="67382FB0"/>
    <w:multiLevelType w:val="multilevel"/>
    <w:tmpl w:val="7856060E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29" w15:restartNumberingAfterBreak="0">
    <w:nsid w:val="6EC665AE"/>
    <w:multiLevelType w:val="hybridMultilevel"/>
    <w:tmpl w:val="500AE46A"/>
    <w:lvl w:ilvl="0" w:tplc="B83C78F2">
      <w:start w:val="1"/>
      <w:numFmt w:val="decimal"/>
      <w:lvlText w:val="2.3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3D20AE"/>
    <w:multiLevelType w:val="hybridMultilevel"/>
    <w:tmpl w:val="D4D0A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332902"/>
    <w:multiLevelType w:val="hybridMultilevel"/>
    <w:tmpl w:val="D75A117A"/>
    <w:lvl w:ilvl="0" w:tplc="8E804D32">
      <w:start w:val="1"/>
      <w:numFmt w:val="decimal"/>
      <w:lvlText w:val="2.3.1.%1."/>
      <w:lvlJc w:val="left"/>
      <w:pPr>
        <w:ind w:left="234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726489"/>
    <w:multiLevelType w:val="hybridMultilevel"/>
    <w:tmpl w:val="2F008A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CEE129E"/>
    <w:multiLevelType w:val="hybridMultilevel"/>
    <w:tmpl w:val="0B728FCE"/>
    <w:lvl w:ilvl="0" w:tplc="B3A67348">
      <w:start w:val="1"/>
      <w:numFmt w:val="decimal"/>
      <w:lvlText w:val="2.8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1"/>
  </w:num>
  <w:num w:numId="3">
    <w:abstractNumId w:val="22"/>
  </w:num>
  <w:num w:numId="4">
    <w:abstractNumId w:val="9"/>
  </w:num>
  <w:num w:numId="5">
    <w:abstractNumId w:val="27"/>
  </w:num>
  <w:num w:numId="6">
    <w:abstractNumId w:val="13"/>
  </w:num>
  <w:num w:numId="7">
    <w:abstractNumId w:val="16"/>
  </w:num>
  <w:num w:numId="8">
    <w:abstractNumId w:val="17"/>
  </w:num>
  <w:num w:numId="9">
    <w:abstractNumId w:val="32"/>
  </w:num>
  <w:num w:numId="10">
    <w:abstractNumId w:val="18"/>
  </w:num>
  <w:num w:numId="11">
    <w:abstractNumId w:val="30"/>
  </w:num>
  <w:num w:numId="12">
    <w:abstractNumId w:val="21"/>
  </w:num>
  <w:num w:numId="13">
    <w:abstractNumId w:val="3"/>
  </w:num>
  <w:num w:numId="14">
    <w:abstractNumId w:val="7"/>
  </w:num>
  <w:num w:numId="15">
    <w:abstractNumId w:val="26"/>
  </w:num>
  <w:num w:numId="16">
    <w:abstractNumId w:val="4"/>
  </w:num>
  <w:num w:numId="17">
    <w:abstractNumId w:val="29"/>
  </w:num>
  <w:num w:numId="18">
    <w:abstractNumId w:val="31"/>
  </w:num>
  <w:num w:numId="19">
    <w:abstractNumId w:val="25"/>
  </w:num>
  <w:num w:numId="20">
    <w:abstractNumId w:val="6"/>
  </w:num>
  <w:num w:numId="21">
    <w:abstractNumId w:val="12"/>
  </w:num>
  <w:num w:numId="22">
    <w:abstractNumId w:val="14"/>
  </w:num>
  <w:num w:numId="23">
    <w:abstractNumId w:val="33"/>
  </w:num>
  <w:num w:numId="24">
    <w:abstractNumId w:val="24"/>
  </w:num>
  <w:num w:numId="25">
    <w:abstractNumId w:val="2"/>
  </w:num>
  <w:num w:numId="26">
    <w:abstractNumId w:val="0"/>
  </w:num>
  <w:num w:numId="27">
    <w:abstractNumId w:val="15"/>
  </w:num>
  <w:num w:numId="28">
    <w:abstractNumId w:val="20"/>
  </w:num>
  <w:num w:numId="29">
    <w:abstractNumId w:val="5"/>
  </w:num>
  <w:num w:numId="30">
    <w:abstractNumId w:val="28"/>
  </w:num>
  <w:num w:numId="31">
    <w:abstractNumId w:val="1"/>
  </w:num>
  <w:num w:numId="32">
    <w:abstractNumId w:val="19"/>
  </w:num>
  <w:num w:numId="33">
    <w:abstractNumId w:val="23"/>
  </w:num>
  <w:num w:numId="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1258"/>
    <w:rsid w:val="0000072B"/>
    <w:rsid w:val="000055AA"/>
    <w:rsid w:val="00012D8B"/>
    <w:rsid w:val="00025246"/>
    <w:rsid w:val="0005500A"/>
    <w:rsid w:val="000A1320"/>
    <w:rsid w:val="000A3FB4"/>
    <w:rsid w:val="000A7149"/>
    <w:rsid w:val="000B19C3"/>
    <w:rsid w:val="000E24FF"/>
    <w:rsid w:val="000F11D6"/>
    <w:rsid w:val="000F6E53"/>
    <w:rsid w:val="00101E19"/>
    <w:rsid w:val="00132521"/>
    <w:rsid w:val="00142F69"/>
    <w:rsid w:val="001477BB"/>
    <w:rsid w:val="00163B2C"/>
    <w:rsid w:val="00174D51"/>
    <w:rsid w:val="00182103"/>
    <w:rsid w:val="00185C70"/>
    <w:rsid w:val="00190564"/>
    <w:rsid w:val="001971C3"/>
    <w:rsid w:val="001A3FF2"/>
    <w:rsid w:val="001A5677"/>
    <w:rsid w:val="001A56A0"/>
    <w:rsid w:val="001B7633"/>
    <w:rsid w:val="001C2477"/>
    <w:rsid w:val="001C2EE9"/>
    <w:rsid w:val="001C4111"/>
    <w:rsid w:val="001E4DC2"/>
    <w:rsid w:val="001E6544"/>
    <w:rsid w:val="00200FF6"/>
    <w:rsid w:val="002125B1"/>
    <w:rsid w:val="00226B41"/>
    <w:rsid w:val="00233823"/>
    <w:rsid w:val="00235AEF"/>
    <w:rsid w:val="002414A0"/>
    <w:rsid w:val="002426F1"/>
    <w:rsid w:val="00253F27"/>
    <w:rsid w:val="0025562C"/>
    <w:rsid w:val="00265CC9"/>
    <w:rsid w:val="0027142C"/>
    <w:rsid w:val="0028042F"/>
    <w:rsid w:val="00280CAA"/>
    <w:rsid w:val="0029109B"/>
    <w:rsid w:val="00296314"/>
    <w:rsid w:val="002A1258"/>
    <w:rsid w:val="002A68A1"/>
    <w:rsid w:val="002C463A"/>
    <w:rsid w:val="002D1178"/>
    <w:rsid w:val="002E7BCB"/>
    <w:rsid w:val="002F0812"/>
    <w:rsid w:val="002F3A54"/>
    <w:rsid w:val="00304B8B"/>
    <w:rsid w:val="00306787"/>
    <w:rsid w:val="00307B45"/>
    <w:rsid w:val="00335DDD"/>
    <w:rsid w:val="0034148F"/>
    <w:rsid w:val="00357A7E"/>
    <w:rsid w:val="00365421"/>
    <w:rsid w:val="003753E6"/>
    <w:rsid w:val="00380055"/>
    <w:rsid w:val="00382904"/>
    <w:rsid w:val="00390AC2"/>
    <w:rsid w:val="003A5DAD"/>
    <w:rsid w:val="003B5ABC"/>
    <w:rsid w:val="003B5E84"/>
    <w:rsid w:val="003C3016"/>
    <w:rsid w:val="003C6743"/>
    <w:rsid w:val="003D7931"/>
    <w:rsid w:val="003E5A01"/>
    <w:rsid w:val="00412435"/>
    <w:rsid w:val="00426459"/>
    <w:rsid w:val="00444DF4"/>
    <w:rsid w:val="00451B84"/>
    <w:rsid w:val="00487930"/>
    <w:rsid w:val="00497A01"/>
    <w:rsid w:val="004B22C8"/>
    <w:rsid w:val="004C0466"/>
    <w:rsid w:val="004C1782"/>
    <w:rsid w:val="004C60E9"/>
    <w:rsid w:val="004D586B"/>
    <w:rsid w:val="004D6809"/>
    <w:rsid w:val="0052782C"/>
    <w:rsid w:val="0054293E"/>
    <w:rsid w:val="00543F25"/>
    <w:rsid w:val="00571B8F"/>
    <w:rsid w:val="00575670"/>
    <w:rsid w:val="005A1123"/>
    <w:rsid w:val="005A1769"/>
    <w:rsid w:val="005B0101"/>
    <w:rsid w:val="005D3896"/>
    <w:rsid w:val="005D5888"/>
    <w:rsid w:val="005E3327"/>
    <w:rsid w:val="005F1B74"/>
    <w:rsid w:val="005F6F23"/>
    <w:rsid w:val="005F75E3"/>
    <w:rsid w:val="0060360D"/>
    <w:rsid w:val="00615281"/>
    <w:rsid w:val="00617938"/>
    <w:rsid w:val="00650D67"/>
    <w:rsid w:val="006554B5"/>
    <w:rsid w:val="00656ACD"/>
    <w:rsid w:val="006672DD"/>
    <w:rsid w:val="00691599"/>
    <w:rsid w:val="00691D74"/>
    <w:rsid w:val="0069667A"/>
    <w:rsid w:val="00696A53"/>
    <w:rsid w:val="006A49F1"/>
    <w:rsid w:val="006B4413"/>
    <w:rsid w:val="006C3A97"/>
    <w:rsid w:val="006C3FBA"/>
    <w:rsid w:val="006C518C"/>
    <w:rsid w:val="006D3A01"/>
    <w:rsid w:val="006F25D2"/>
    <w:rsid w:val="006F5A4F"/>
    <w:rsid w:val="00704085"/>
    <w:rsid w:val="00714F00"/>
    <w:rsid w:val="00717667"/>
    <w:rsid w:val="00721BC8"/>
    <w:rsid w:val="00721FF0"/>
    <w:rsid w:val="00723CBD"/>
    <w:rsid w:val="00726C40"/>
    <w:rsid w:val="007521DF"/>
    <w:rsid w:val="007805B3"/>
    <w:rsid w:val="00781CB0"/>
    <w:rsid w:val="00795EFE"/>
    <w:rsid w:val="00796A20"/>
    <w:rsid w:val="007B550A"/>
    <w:rsid w:val="007B6839"/>
    <w:rsid w:val="007C26C2"/>
    <w:rsid w:val="007C43E0"/>
    <w:rsid w:val="007D09F8"/>
    <w:rsid w:val="007D64F4"/>
    <w:rsid w:val="007D7C80"/>
    <w:rsid w:val="007E21FD"/>
    <w:rsid w:val="007F0B6B"/>
    <w:rsid w:val="007F5DF8"/>
    <w:rsid w:val="00805ACE"/>
    <w:rsid w:val="00805B6A"/>
    <w:rsid w:val="0081437C"/>
    <w:rsid w:val="0082055B"/>
    <w:rsid w:val="00826900"/>
    <w:rsid w:val="00837A39"/>
    <w:rsid w:val="00840F28"/>
    <w:rsid w:val="008478BB"/>
    <w:rsid w:val="00856D32"/>
    <w:rsid w:val="0086179A"/>
    <w:rsid w:val="00871E63"/>
    <w:rsid w:val="008737B4"/>
    <w:rsid w:val="008749B2"/>
    <w:rsid w:val="00891372"/>
    <w:rsid w:val="008A48B2"/>
    <w:rsid w:val="008A7F32"/>
    <w:rsid w:val="008B77B3"/>
    <w:rsid w:val="008E5804"/>
    <w:rsid w:val="008F1D9C"/>
    <w:rsid w:val="008F7DE3"/>
    <w:rsid w:val="00902DB4"/>
    <w:rsid w:val="0090441A"/>
    <w:rsid w:val="00912FBC"/>
    <w:rsid w:val="00930BA5"/>
    <w:rsid w:val="009520EC"/>
    <w:rsid w:val="00952F54"/>
    <w:rsid w:val="00955120"/>
    <w:rsid w:val="00963E97"/>
    <w:rsid w:val="009645A9"/>
    <w:rsid w:val="0098216A"/>
    <w:rsid w:val="009822EE"/>
    <w:rsid w:val="009907F1"/>
    <w:rsid w:val="00991CE0"/>
    <w:rsid w:val="009A07D0"/>
    <w:rsid w:val="009A1667"/>
    <w:rsid w:val="009A5FD1"/>
    <w:rsid w:val="009C5692"/>
    <w:rsid w:val="009E52C4"/>
    <w:rsid w:val="009E69A0"/>
    <w:rsid w:val="00A02FF0"/>
    <w:rsid w:val="00A1396A"/>
    <w:rsid w:val="00A22119"/>
    <w:rsid w:val="00A24A72"/>
    <w:rsid w:val="00A36E7D"/>
    <w:rsid w:val="00A550FF"/>
    <w:rsid w:val="00A614C4"/>
    <w:rsid w:val="00A8211E"/>
    <w:rsid w:val="00A86193"/>
    <w:rsid w:val="00A874CE"/>
    <w:rsid w:val="00A90EEE"/>
    <w:rsid w:val="00A94297"/>
    <w:rsid w:val="00A97409"/>
    <w:rsid w:val="00AA58F9"/>
    <w:rsid w:val="00AA5EC4"/>
    <w:rsid w:val="00AB061F"/>
    <w:rsid w:val="00AB077A"/>
    <w:rsid w:val="00AB1612"/>
    <w:rsid w:val="00AD3363"/>
    <w:rsid w:val="00AD5F2D"/>
    <w:rsid w:val="00AF7574"/>
    <w:rsid w:val="00B04DC8"/>
    <w:rsid w:val="00B12CE1"/>
    <w:rsid w:val="00B20D75"/>
    <w:rsid w:val="00B21B2A"/>
    <w:rsid w:val="00B222E8"/>
    <w:rsid w:val="00B36DB5"/>
    <w:rsid w:val="00B41C34"/>
    <w:rsid w:val="00B50C9E"/>
    <w:rsid w:val="00B66F6C"/>
    <w:rsid w:val="00B722A2"/>
    <w:rsid w:val="00B72388"/>
    <w:rsid w:val="00B733E7"/>
    <w:rsid w:val="00B76275"/>
    <w:rsid w:val="00B766C2"/>
    <w:rsid w:val="00B80120"/>
    <w:rsid w:val="00B92705"/>
    <w:rsid w:val="00BA3A40"/>
    <w:rsid w:val="00BC7611"/>
    <w:rsid w:val="00BE4A63"/>
    <w:rsid w:val="00BF020F"/>
    <w:rsid w:val="00BF28E6"/>
    <w:rsid w:val="00C009FC"/>
    <w:rsid w:val="00C07F3C"/>
    <w:rsid w:val="00C216ED"/>
    <w:rsid w:val="00C24FDC"/>
    <w:rsid w:val="00C3268E"/>
    <w:rsid w:val="00C4527F"/>
    <w:rsid w:val="00C65226"/>
    <w:rsid w:val="00C704CD"/>
    <w:rsid w:val="00C740E1"/>
    <w:rsid w:val="00C812C5"/>
    <w:rsid w:val="00C818A3"/>
    <w:rsid w:val="00CA468A"/>
    <w:rsid w:val="00CB19E6"/>
    <w:rsid w:val="00CB31CF"/>
    <w:rsid w:val="00CE678F"/>
    <w:rsid w:val="00CE69D6"/>
    <w:rsid w:val="00CF66A0"/>
    <w:rsid w:val="00CF76D1"/>
    <w:rsid w:val="00D06969"/>
    <w:rsid w:val="00D077F9"/>
    <w:rsid w:val="00D22DD2"/>
    <w:rsid w:val="00D237F7"/>
    <w:rsid w:val="00D31A38"/>
    <w:rsid w:val="00D35B22"/>
    <w:rsid w:val="00D37C58"/>
    <w:rsid w:val="00D425B2"/>
    <w:rsid w:val="00D512F3"/>
    <w:rsid w:val="00D734E9"/>
    <w:rsid w:val="00D740D4"/>
    <w:rsid w:val="00D87335"/>
    <w:rsid w:val="00D96571"/>
    <w:rsid w:val="00DA1081"/>
    <w:rsid w:val="00DB3A81"/>
    <w:rsid w:val="00DB522F"/>
    <w:rsid w:val="00DC3722"/>
    <w:rsid w:val="00DC7A0C"/>
    <w:rsid w:val="00DD1A72"/>
    <w:rsid w:val="00DD1A84"/>
    <w:rsid w:val="00DE1B7C"/>
    <w:rsid w:val="00E04E23"/>
    <w:rsid w:val="00E05648"/>
    <w:rsid w:val="00E0739E"/>
    <w:rsid w:val="00E22D4F"/>
    <w:rsid w:val="00E354D2"/>
    <w:rsid w:val="00E35CDB"/>
    <w:rsid w:val="00E42A1F"/>
    <w:rsid w:val="00E456EA"/>
    <w:rsid w:val="00E55001"/>
    <w:rsid w:val="00E5777C"/>
    <w:rsid w:val="00E62319"/>
    <w:rsid w:val="00E83A24"/>
    <w:rsid w:val="00E93BD3"/>
    <w:rsid w:val="00E9546F"/>
    <w:rsid w:val="00E96DEF"/>
    <w:rsid w:val="00EB6500"/>
    <w:rsid w:val="00EB7CB0"/>
    <w:rsid w:val="00EC1FCD"/>
    <w:rsid w:val="00EE14FA"/>
    <w:rsid w:val="00EE2A36"/>
    <w:rsid w:val="00EE4491"/>
    <w:rsid w:val="00EE50E7"/>
    <w:rsid w:val="00EE5E58"/>
    <w:rsid w:val="00F21427"/>
    <w:rsid w:val="00F30588"/>
    <w:rsid w:val="00F33660"/>
    <w:rsid w:val="00F46218"/>
    <w:rsid w:val="00F57A37"/>
    <w:rsid w:val="00F62401"/>
    <w:rsid w:val="00F64633"/>
    <w:rsid w:val="00F67A8E"/>
    <w:rsid w:val="00F71C29"/>
    <w:rsid w:val="00F7430E"/>
    <w:rsid w:val="00F933EF"/>
    <w:rsid w:val="00FA2979"/>
    <w:rsid w:val="00FA5306"/>
    <w:rsid w:val="00FA59C7"/>
    <w:rsid w:val="00FB13FC"/>
    <w:rsid w:val="00FB34FE"/>
    <w:rsid w:val="00FE074C"/>
    <w:rsid w:val="00FF0855"/>
    <w:rsid w:val="00FF23FC"/>
    <w:rsid w:val="00FF3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9870EB"/>
  <w15:docId w15:val="{04EB8449-8E2B-4229-948D-C50700935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EE50E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50E7"/>
  </w:style>
  <w:style w:type="paragraph" w:styleId="Footer">
    <w:name w:val="footer"/>
    <w:basedOn w:val="Normal"/>
    <w:link w:val="FooterChar"/>
    <w:uiPriority w:val="99"/>
    <w:unhideWhenUsed/>
    <w:rsid w:val="00EE50E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50E7"/>
  </w:style>
  <w:style w:type="paragraph" w:styleId="ListParagraph">
    <w:name w:val="List Paragraph"/>
    <w:basedOn w:val="Normal"/>
    <w:link w:val="ListParagraphChar"/>
    <w:uiPriority w:val="34"/>
    <w:qFormat/>
    <w:rsid w:val="00EE50E7"/>
    <w:pPr>
      <w:ind w:left="720"/>
      <w:contextualSpacing/>
    </w:pPr>
  </w:style>
  <w:style w:type="table" w:styleId="TableGrid">
    <w:name w:val="Table Grid"/>
    <w:basedOn w:val="TableNormal"/>
    <w:uiPriority w:val="59"/>
    <w:rsid w:val="00D512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F6F23"/>
    <w:rPr>
      <w:color w:val="0000FF" w:themeColor="hyperlink"/>
      <w:u w:val="single"/>
    </w:rPr>
  </w:style>
  <w:style w:type="table" w:customStyle="1" w:styleId="GridTable6Colorful-Accent111">
    <w:name w:val="Grid Table 6 Colorful - Accent 111"/>
    <w:basedOn w:val="TableNormal"/>
    <w:uiPriority w:val="51"/>
    <w:rsid w:val="005F6F23"/>
    <w:rPr>
      <w:rFonts w:eastAsiaTheme="minorHAnsi" w:cstheme="minorBidi"/>
      <w:color w:val="365F91" w:themeColor="accent1" w:themeShade="BF"/>
      <w:sz w:val="26"/>
      <w:szCs w:val="22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1">
    <w:name w:val="1"/>
    <w:basedOn w:val="ListParagraph"/>
    <w:link w:val="1Char"/>
    <w:qFormat/>
    <w:rsid w:val="00726C40"/>
    <w:pPr>
      <w:numPr>
        <w:numId w:val="8"/>
      </w:numPr>
      <w:spacing w:line="360" w:lineRule="auto"/>
    </w:pPr>
    <w:rPr>
      <w:b/>
      <w:sz w:val="26"/>
      <w:szCs w:val="26"/>
    </w:rPr>
  </w:style>
  <w:style w:type="paragraph" w:customStyle="1" w:styleId="11">
    <w:name w:val="1.1"/>
    <w:basedOn w:val="ListParagraph"/>
    <w:link w:val="11Char"/>
    <w:qFormat/>
    <w:rsid w:val="00726C40"/>
    <w:pPr>
      <w:spacing w:line="360" w:lineRule="auto"/>
      <w:ind w:left="1080" w:hanging="720"/>
    </w:pPr>
    <w:rPr>
      <w:b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726C40"/>
  </w:style>
  <w:style w:type="character" w:customStyle="1" w:styleId="1Char">
    <w:name w:val="1 Char"/>
    <w:basedOn w:val="ListParagraphChar"/>
    <w:link w:val="1"/>
    <w:rsid w:val="00726C40"/>
    <w:rPr>
      <w:b/>
      <w:sz w:val="26"/>
      <w:szCs w:val="26"/>
    </w:rPr>
  </w:style>
  <w:style w:type="paragraph" w:customStyle="1" w:styleId="111">
    <w:name w:val="1.1.1"/>
    <w:basedOn w:val="Normal"/>
    <w:link w:val="111Char"/>
    <w:qFormat/>
    <w:rsid w:val="00726C40"/>
    <w:pPr>
      <w:spacing w:line="360" w:lineRule="auto"/>
      <w:ind w:left="1260" w:hanging="720"/>
    </w:pPr>
    <w:rPr>
      <w:b/>
      <w:sz w:val="26"/>
      <w:szCs w:val="26"/>
    </w:rPr>
  </w:style>
  <w:style w:type="character" w:customStyle="1" w:styleId="11Char">
    <w:name w:val="1.1 Char"/>
    <w:basedOn w:val="ListParagraphChar"/>
    <w:link w:val="11"/>
    <w:rsid w:val="00726C40"/>
    <w:rPr>
      <w:b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3A5DAD"/>
    <w:pPr>
      <w:spacing w:after="100"/>
    </w:pPr>
  </w:style>
  <w:style w:type="character" w:customStyle="1" w:styleId="111Char">
    <w:name w:val="1.1.1 Char"/>
    <w:basedOn w:val="DefaultParagraphFont"/>
    <w:link w:val="111"/>
    <w:rsid w:val="00726C40"/>
    <w:rPr>
      <w:b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A5DAD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3A5DAD"/>
    <w:pPr>
      <w:spacing w:after="100"/>
      <w:ind w:left="4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21FF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1FF0"/>
    <w:rPr>
      <w:rFonts w:ascii="Tahoma" w:hAnsi="Tahoma" w:cs="Tahoma"/>
      <w:sz w:val="16"/>
      <w:szCs w:val="16"/>
    </w:rPr>
  </w:style>
  <w:style w:type="table" w:customStyle="1" w:styleId="GridTable4-Accent12">
    <w:name w:val="Grid Table 4 - Accent 12"/>
    <w:basedOn w:val="TableNormal"/>
    <w:uiPriority w:val="49"/>
    <w:rsid w:val="00704085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BodyText">
    <w:name w:val="Body Text"/>
    <w:basedOn w:val="Normal"/>
    <w:link w:val="BodyTextChar"/>
    <w:uiPriority w:val="1"/>
    <w:qFormat/>
    <w:rsid w:val="007C43E0"/>
    <w:pPr>
      <w:widowControl w:val="0"/>
      <w:autoSpaceDE w:val="0"/>
      <w:autoSpaceDN w:val="0"/>
    </w:pPr>
    <w:rPr>
      <w:sz w:val="26"/>
      <w:szCs w:val="26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7C43E0"/>
    <w:rPr>
      <w:sz w:val="26"/>
      <w:szCs w:val="26"/>
      <w:lang w:bidi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F11D6"/>
    <w:pPr>
      <w:keepLines/>
      <w:numPr>
        <w:numId w:val="0"/>
      </w:numPr>
      <w:spacing w:after="0" w:line="259" w:lineRule="auto"/>
      <w:outlineLvl w:val="9"/>
    </w:pPr>
    <w:rPr>
      <w:b w:val="0"/>
      <w:bCs w:val="0"/>
      <w:color w:val="365F91" w:themeColor="accent1" w:themeShade="BF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490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footer" Target="footer1.xml"/><Relationship Id="rId10" Type="http://schemas.openxmlformats.org/officeDocument/2006/relationships/image" Target="media/image2.jpg"/><Relationship Id="rId19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hyperlink" Target="mailto:Thaithanhhung4975@gmail.com" TargetMode="External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10B97D-7328-491D-83BF-B62D9665D1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1048</TotalTime>
  <Pages>14</Pages>
  <Words>1279</Words>
  <Characters>7292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PC</dc:creator>
  <cp:lastModifiedBy>Tuấn LT</cp:lastModifiedBy>
  <cp:revision>129</cp:revision>
  <dcterms:created xsi:type="dcterms:W3CDTF">2019-04-23T21:30:00Z</dcterms:created>
  <dcterms:modified xsi:type="dcterms:W3CDTF">2021-10-19T00:18:00Z</dcterms:modified>
</cp:coreProperties>
</file>